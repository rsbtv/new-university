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B7C3C6" w14:textId="0B343AF9" w:rsidR="00360573" w:rsidRPr="003B26B8" w:rsidRDefault="00360573" w:rsidP="00360573">
      <w:pPr>
        <w:jc w:val="center"/>
        <w:rPr>
          <w:smallCaps/>
          <w:lang w:val="ru-RU"/>
        </w:rPr>
      </w:pPr>
      <w:r w:rsidRPr="003B26B8">
        <w:rPr>
          <w:i/>
          <w:iCs/>
          <w:smallCaps/>
          <w:lang w:val="ru-RU"/>
        </w:rPr>
        <w:t xml:space="preserve">Министерство </w:t>
      </w:r>
      <w:r w:rsidR="00FD6793">
        <w:rPr>
          <w:i/>
          <w:iCs/>
          <w:smallCaps/>
          <w:lang w:val="ru-RU"/>
        </w:rPr>
        <w:t xml:space="preserve">науки и высшего </w:t>
      </w:r>
      <w:r w:rsidRPr="003B26B8">
        <w:rPr>
          <w:i/>
          <w:iCs/>
          <w:smallCaps/>
          <w:lang w:val="ru-RU"/>
        </w:rPr>
        <w:t xml:space="preserve">образования </w:t>
      </w:r>
    </w:p>
    <w:p w14:paraId="2EDE39EE" w14:textId="77777777" w:rsidR="00360573" w:rsidRPr="003B26B8" w:rsidRDefault="00360573" w:rsidP="00360573">
      <w:pPr>
        <w:jc w:val="center"/>
        <w:rPr>
          <w:smallCaps/>
          <w:lang w:val="ru-RU"/>
        </w:rPr>
      </w:pPr>
      <w:r w:rsidRPr="003B26B8">
        <w:rPr>
          <w:smallCaps/>
          <w:lang w:val="ru-RU"/>
        </w:rPr>
        <w:t>Российской Федерации</w:t>
      </w:r>
    </w:p>
    <w:p w14:paraId="1E611F61" w14:textId="77777777" w:rsidR="00360573" w:rsidRPr="003B26B8" w:rsidRDefault="00360573" w:rsidP="00360573">
      <w:pPr>
        <w:jc w:val="center"/>
        <w:rPr>
          <w:caps/>
          <w:lang w:val="ru-RU"/>
        </w:rPr>
      </w:pPr>
      <w:r w:rsidRPr="003B26B8">
        <w:rPr>
          <w:caps/>
          <w:lang w:val="ru-RU"/>
        </w:rPr>
        <w:t>Московский Государственный Университет</w:t>
      </w:r>
    </w:p>
    <w:p w14:paraId="0EFD7D65" w14:textId="77777777" w:rsidR="00360573" w:rsidRPr="003B26B8" w:rsidRDefault="00360573" w:rsidP="00360573">
      <w:pPr>
        <w:jc w:val="center"/>
        <w:rPr>
          <w:caps/>
          <w:lang w:val="ru-RU"/>
        </w:rPr>
      </w:pPr>
      <w:r w:rsidRPr="003B26B8">
        <w:rPr>
          <w:caps/>
          <w:lang w:val="ru-RU"/>
        </w:rPr>
        <w:t>Геодезии и картографии</w:t>
      </w:r>
    </w:p>
    <w:p w14:paraId="2DC0452A" w14:textId="77777777" w:rsidR="00360573" w:rsidRPr="003B26B8" w:rsidRDefault="00360573" w:rsidP="00360573">
      <w:pPr>
        <w:jc w:val="center"/>
        <w:rPr>
          <w:caps/>
          <w:lang w:val="ru-RU"/>
        </w:rPr>
      </w:pPr>
    </w:p>
    <w:p w14:paraId="442A1BF2" w14:textId="77777777" w:rsidR="00360573" w:rsidRPr="003B26B8" w:rsidRDefault="00360573" w:rsidP="00360573">
      <w:pPr>
        <w:jc w:val="center"/>
        <w:rPr>
          <w:caps/>
          <w:lang w:val="ru-RU"/>
        </w:rPr>
      </w:pPr>
    </w:p>
    <w:p w14:paraId="1E7EFBE4" w14:textId="77777777" w:rsidR="00360573" w:rsidRPr="003B26B8" w:rsidRDefault="00360573" w:rsidP="00360573">
      <w:pPr>
        <w:jc w:val="center"/>
        <w:rPr>
          <w:caps/>
          <w:lang w:val="ru-RU"/>
        </w:rPr>
      </w:pPr>
    </w:p>
    <w:p w14:paraId="08921FAA" w14:textId="77777777" w:rsidR="00360573" w:rsidRPr="003B26B8" w:rsidRDefault="00360573" w:rsidP="00360573">
      <w:pPr>
        <w:jc w:val="center"/>
        <w:rPr>
          <w:caps/>
          <w:lang w:val="ru-RU"/>
        </w:rPr>
      </w:pPr>
    </w:p>
    <w:p w14:paraId="68D57B52" w14:textId="77777777" w:rsidR="00B95191" w:rsidRPr="003B26B8" w:rsidRDefault="00B95191" w:rsidP="00360573">
      <w:pPr>
        <w:jc w:val="center"/>
        <w:rPr>
          <w:caps/>
          <w:lang w:val="ru-RU"/>
        </w:rPr>
      </w:pPr>
    </w:p>
    <w:p w14:paraId="60E8EC54" w14:textId="77777777" w:rsidR="00B95191" w:rsidRPr="003B26B8" w:rsidRDefault="00B95191" w:rsidP="00360573">
      <w:pPr>
        <w:jc w:val="center"/>
        <w:rPr>
          <w:caps/>
          <w:lang w:val="ru-RU"/>
        </w:rPr>
      </w:pPr>
    </w:p>
    <w:p w14:paraId="62BF2FCD" w14:textId="77777777" w:rsidR="00B95191" w:rsidRDefault="00B95191" w:rsidP="00360573">
      <w:pPr>
        <w:jc w:val="center"/>
        <w:rPr>
          <w:caps/>
          <w:lang w:val="ru-RU"/>
        </w:rPr>
      </w:pPr>
    </w:p>
    <w:p w14:paraId="3291FE6C" w14:textId="77777777" w:rsidR="00824D30" w:rsidRDefault="00824D30" w:rsidP="00360573">
      <w:pPr>
        <w:jc w:val="center"/>
        <w:rPr>
          <w:caps/>
          <w:lang w:val="ru-RU"/>
        </w:rPr>
      </w:pPr>
    </w:p>
    <w:p w14:paraId="25DA3ED1" w14:textId="77777777" w:rsidR="00824D30" w:rsidRDefault="00824D30" w:rsidP="00360573">
      <w:pPr>
        <w:jc w:val="center"/>
        <w:rPr>
          <w:caps/>
          <w:lang w:val="ru-RU"/>
        </w:rPr>
      </w:pPr>
    </w:p>
    <w:p w14:paraId="40A899A3" w14:textId="77777777" w:rsidR="00824D30" w:rsidRDefault="00824D30" w:rsidP="00360573">
      <w:pPr>
        <w:jc w:val="center"/>
        <w:rPr>
          <w:caps/>
          <w:lang w:val="ru-RU"/>
        </w:rPr>
      </w:pPr>
    </w:p>
    <w:p w14:paraId="1F1AE785" w14:textId="77777777" w:rsidR="00824D30" w:rsidRDefault="00824D30" w:rsidP="00360573">
      <w:pPr>
        <w:jc w:val="center"/>
        <w:rPr>
          <w:caps/>
          <w:lang w:val="ru-RU"/>
        </w:rPr>
      </w:pPr>
    </w:p>
    <w:p w14:paraId="6630A2F8" w14:textId="77777777" w:rsidR="00824D30" w:rsidRDefault="00824D30" w:rsidP="00360573">
      <w:pPr>
        <w:jc w:val="center"/>
        <w:rPr>
          <w:caps/>
          <w:lang w:val="ru-RU"/>
        </w:rPr>
      </w:pPr>
    </w:p>
    <w:p w14:paraId="72E8F322" w14:textId="77777777" w:rsidR="00824D30" w:rsidRDefault="00824D30" w:rsidP="00360573">
      <w:pPr>
        <w:jc w:val="center"/>
        <w:rPr>
          <w:caps/>
          <w:lang w:val="ru-RU"/>
        </w:rPr>
      </w:pPr>
    </w:p>
    <w:p w14:paraId="6DC466E5" w14:textId="77777777" w:rsidR="00824D30" w:rsidRPr="003B26B8" w:rsidRDefault="00824D30" w:rsidP="00360573">
      <w:pPr>
        <w:jc w:val="center"/>
        <w:rPr>
          <w:caps/>
          <w:lang w:val="ru-RU"/>
        </w:rPr>
      </w:pPr>
    </w:p>
    <w:p w14:paraId="5B99AAC8" w14:textId="77777777" w:rsidR="00B95191" w:rsidRPr="003B26B8" w:rsidRDefault="00B95191" w:rsidP="00360573">
      <w:pPr>
        <w:jc w:val="center"/>
        <w:rPr>
          <w:caps/>
          <w:lang w:val="ru-RU"/>
        </w:rPr>
      </w:pPr>
    </w:p>
    <w:p w14:paraId="7024DEF2" w14:textId="77777777" w:rsidR="003F7E63" w:rsidRDefault="003F7E63" w:rsidP="00AF72FE">
      <w:pPr>
        <w:rPr>
          <w:b/>
          <w:caps/>
          <w:lang w:val="ru-RU"/>
        </w:rPr>
      </w:pPr>
    </w:p>
    <w:p w14:paraId="1A729C07" w14:textId="3233FC66" w:rsidR="00174EDA" w:rsidRDefault="00174EDA" w:rsidP="00AF72FE">
      <w:pPr>
        <w:jc w:val="center"/>
        <w:rPr>
          <w:b/>
          <w:caps/>
          <w:lang w:val="ru-RU"/>
        </w:rPr>
      </w:pPr>
      <w:r>
        <w:rPr>
          <w:b/>
          <w:caps/>
          <w:lang w:val="ru-RU"/>
        </w:rPr>
        <w:t>УЧЕБН</w:t>
      </w:r>
      <w:r w:rsidR="00AF72FE">
        <w:rPr>
          <w:b/>
          <w:caps/>
          <w:lang w:val="ru-RU"/>
        </w:rPr>
        <w:t>ОЕ ПОСОБИЕ по английскому языку</w:t>
      </w:r>
    </w:p>
    <w:p w14:paraId="0F66A48F" w14:textId="363783C8" w:rsidR="00AF72FE" w:rsidRDefault="00AF72FE" w:rsidP="00AF72FE">
      <w:pPr>
        <w:jc w:val="center"/>
        <w:rPr>
          <w:lang w:val="ru-RU"/>
        </w:rPr>
      </w:pPr>
      <w:r>
        <w:rPr>
          <w:lang w:val="ru-RU"/>
        </w:rPr>
        <w:t>для студентов направления подготовки «</w:t>
      </w:r>
      <w:r w:rsidRPr="004F68AC">
        <w:rPr>
          <w:lang w:val="ru-RU"/>
        </w:rPr>
        <w:t>Информационная безопасность»</w:t>
      </w:r>
      <w:r>
        <w:rPr>
          <w:lang w:val="ru-RU"/>
        </w:rPr>
        <w:t>,</w:t>
      </w:r>
    </w:p>
    <w:p w14:paraId="5189D43D" w14:textId="295A3131" w:rsidR="00B95191" w:rsidRDefault="00AF72FE" w:rsidP="00AF72FE">
      <w:pPr>
        <w:jc w:val="center"/>
        <w:rPr>
          <w:b/>
          <w:caps/>
          <w:lang w:val="ru-RU"/>
        </w:rPr>
      </w:pPr>
      <w:r w:rsidRPr="004F68AC">
        <w:rPr>
          <w:lang w:val="ru-RU"/>
        </w:rPr>
        <w:t>«Информационные системы и технологии»</w:t>
      </w:r>
      <w:r>
        <w:rPr>
          <w:lang w:val="ru-RU"/>
        </w:rPr>
        <w:t xml:space="preserve">, </w:t>
      </w:r>
      <w:r w:rsidRPr="004F68AC">
        <w:rPr>
          <w:lang w:val="ru-RU"/>
        </w:rPr>
        <w:t>«Прикладная информатика»</w:t>
      </w:r>
    </w:p>
    <w:p w14:paraId="2F9FF869" w14:textId="77777777" w:rsidR="00B95191" w:rsidRDefault="00B95191" w:rsidP="00360573">
      <w:pPr>
        <w:jc w:val="center"/>
        <w:rPr>
          <w:b/>
          <w:caps/>
          <w:lang w:val="ru-RU"/>
        </w:rPr>
      </w:pPr>
    </w:p>
    <w:p w14:paraId="27099C3A" w14:textId="77777777" w:rsidR="00B95191" w:rsidRDefault="00B95191" w:rsidP="00360573">
      <w:pPr>
        <w:jc w:val="center"/>
        <w:rPr>
          <w:b/>
          <w:caps/>
          <w:lang w:val="ru-RU"/>
        </w:rPr>
      </w:pPr>
    </w:p>
    <w:p w14:paraId="52584177" w14:textId="77777777" w:rsidR="00036E96" w:rsidRDefault="00036E96" w:rsidP="00360573">
      <w:pPr>
        <w:jc w:val="center"/>
        <w:rPr>
          <w:b/>
          <w:caps/>
          <w:lang w:val="ru-RU"/>
        </w:rPr>
      </w:pPr>
    </w:p>
    <w:p w14:paraId="1ED45AFC" w14:textId="77777777" w:rsidR="00036E96" w:rsidRDefault="00036E96" w:rsidP="00360573">
      <w:pPr>
        <w:jc w:val="center"/>
        <w:rPr>
          <w:b/>
          <w:caps/>
          <w:lang w:val="ru-RU"/>
        </w:rPr>
      </w:pPr>
    </w:p>
    <w:p w14:paraId="53B32679" w14:textId="77777777" w:rsidR="003F7E63" w:rsidRDefault="003F7E63" w:rsidP="00360573">
      <w:pPr>
        <w:jc w:val="center"/>
        <w:rPr>
          <w:b/>
          <w:caps/>
          <w:lang w:val="ru-RU"/>
        </w:rPr>
      </w:pPr>
    </w:p>
    <w:p w14:paraId="1AD7E140" w14:textId="77777777" w:rsidR="00360573" w:rsidRPr="003B26B8" w:rsidRDefault="00360573" w:rsidP="00360573">
      <w:pPr>
        <w:jc w:val="center"/>
        <w:rPr>
          <w:caps/>
          <w:lang w:val="ru-RU"/>
        </w:rPr>
      </w:pPr>
    </w:p>
    <w:p w14:paraId="66E9204D" w14:textId="77777777" w:rsidR="00360573" w:rsidRPr="003B26B8" w:rsidRDefault="00360573" w:rsidP="00360573">
      <w:pPr>
        <w:jc w:val="center"/>
        <w:rPr>
          <w:caps/>
          <w:lang w:val="ru-RU"/>
        </w:rPr>
      </w:pPr>
    </w:p>
    <w:p w14:paraId="188911D3" w14:textId="77777777" w:rsidR="00360573" w:rsidRPr="003B26B8" w:rsidRDefault="00360573" w:rsidP="00360573">
      <w:pPr>
        <w:jc w:val="center"/>
        <w:rPr>
          <w:caps/>
          <w:lang w:val="ru-RU"/>
        </w:rPr>
      </w:pPr>
    </w:p>
    <w:p w14:paraId="5D7D9C0D" w14:textId="77777777" w:rsidR="00360573" w:rsidRPr="003B26B8" w:rsidRDefault="00360573" w:rsidP="00360573">
      <w:pPr>
        <w:jc w:val="center"/>
        <w:rPr>
          <w:b/>
          <w:caps/>
          <w:lang w:val="ru-RU"/>
        </w:rPr>
      </w:pPr>
    </w:p>
    <w:p w14:paraId="36D874BE" w14:textId="77777777" w:rsidR="00360573" w:rsidRPr="003B26B8" w:rsidRDefault="00360573" w:rsidP="00360573">
      <w:pPr>
        <w:jc w:val="center"/>
        <w:rPr>
          <w:caps/>
          <w:lang w:val="ru-RU"/>
        </w:rPr>
      </w:pPr>
    </w:p>
    <w:p w14:paraId="29036495" w14:textId="77777777" w:rsidR="00360573" w:rsidRPr="003B26B8" w:rsidRDefault="00360573" w:rsidP="00360573">
      <w:pPr>
        <w:jc w:val="center"/>
        <w:rPr>
          <w:caps/>
          <w:lang w:val="ru-RU"/>
        </w:rPr>
      </w:pPr>
    </w:p>
    <w:p w14:paraId="02366D84" w14:textId="77777777" w:rsidR="00360573" w:rsidRPr="003B26B8" w:rsidRDefault="00360573" w:rsidP="00360573">
      <w:pPr>
        <w:jc w:val="center"/>
        <w:rPr>
          <w:caps/>
          <w:lang w:val="ru-RU"/>
        </w:rPr>
      </w:pPr>
    </w:p>
    <w:p w14:paraId="7D141C11" w14:textId="77777777" w:rsidR="00360573" w:rsidRPr="003B26B8" w:rsidRDefault="00360573" w:rsidP="00360573">
      <w:pPr>
        <w:jc w:val="center"/>
        <w:rPr>
          <w:caps/>
          <w:lang w:val="ru-RU"/>
        </w:rPr>
      </w:pPr>
    </w:p>
    <w:p w14:paraId="0785C473" w14:textId="77777777" w:rsidR="00360573" w:rsidRPr="003B26B8" w:rsidRDefault="00360573" w:rsidP="00360573">
      <w:pPr>
        <w:jc w:val="center"/>
        <w:rPr>
          <w:caps/>
          <w:lang w:val="ru-RU"/>
        </w:rPr>
      </w:pPr>
    </w:p>
    <w:p w14:paraId="31CE152B" w14:textId="77777777" w:rsidR="00360573" w:rsidRPr="003B26B8" w:rsidRDefault="00360573" w:rsidP="00360573">
      <w:pPr>
        <w:jc w:val="center"/>
        <w:rPr>
          <w:caps/>
          <w:lang w:val="ru-RU"/>
        </w:rPr>
      </w:pPr>
    </w:p>
    <w:p w14:paraId="4A0EDE99" w14:textId="77777777" w:rsidR="00360573" w:rsidRPr="003B26B8" w:rsidRDefault="00360573" w:rsidP="00360573">
      <w:pPr>
        <w:jc w:val="center"/>
        <w:rPr>
          <w:caps/>
          <w:lang w:val="ru-RU"/>
        </w:rPr>
      </w:pPr>
    </w:p>
    <w:p w14:paraId="377E7477" w14:textId="77777777" w:rsidR="00360573" w:rsidRPr="003B26B8" w:rsidRDefault="00360573" w:rsidP="00360573">
      <w:pPr>
        <w:jc w:val="center"/>
        <w:rPr>
          <w:caps/>
          <w:lang w:val="ru-RU"/>
        </w:rPr>
      </w:pPr>
    </w:p>
    <w:p w14:paraId="0946CDC1" w14:textId="77777777" w:rsidR="00360573" w:rsidRPr="003B26B8" w:rsidRDefault="00360573" w:rsidP="00360573">
      <w:pPr>
        <w:widowControl w:val="0"/>
        <w:autoSpaceDE w:val="0"/>
        <w:autoSpaceDN w:val="0"/>
        <w:adjustRightInd w:val="0"/>
        <w:spacing w:after="240" w:line="280" w:lineRule="atLeast"/>
        <w:rPr>
          <w:rFonts w:ascii="Times" w:hAnsi="Times" w:cs="Times"/>
          <w:lang w:val="ru-RU"/>
        </w:rPr>
      </w:pPr>
    </w:p>
    <w:p w14:paraId="7C501464" w14:textId="77777777" w:rsidR="00360573" w:rsidRPr="003B26B8" w:rsidRDefault="00360573" w:rsidP="00360573">
      <w:pPr>
        <w:jc w:val="center"/>
        <w:rPr>
          <w:caps/>
          <w:lang w:val="ru-RU"/>
        </w:rPr>
      </w:pPr>
    </w:p>
    <w:p w14:paraId="272B31C5" w14:textId="77777777" w:rsidR="00360573" w:rsidRPr="003B26B8" w:rsidRDefault="00360573" w:rsidP="00360573">
      <w:pPr>
        <w:jc w:val="center"/>
        <w:rPr>
          <w:caps/>
          <w:lang w:val="ru-RU"/>
        </w:rPr>
      </w:pPr>
    </w:p>
    <w:p w14:paraId="3F212CB5" w14:textId="77777777" w:rsidR="00360573" w:rsidRPr="003B26B8" w:rsidRDefault="00360573" w:rsidP="00360573">
      <w:pPr>
        <w:jc w:val="center"/>
        <w:rPr>
          <w:caps/>
          <w:lang w:val="ru-RU"/>
        </w:rPr>
      </w:pPr>
    </w:p>
    <w:p w14:paraId="76BCE2EF" w14:textId="77777777" w:rsidR="00360573" w:rsidRPr="003B26B8" w:rsidRDefault="00360573" w:rsidP="00360573">
      <w:pPr>
        <w:jc w:val="center"/>
        <w:rPr>
          <w:caps/>
          <w:lang w:val="ru-RU"/>
        </w:rPr>
      </w:pPr>
    </w:p>
    <w:p w14:paraId="475ADA18" w14:textId="77777777" w:rsidR="00360573" w:rsidRPr="003B26B8" w:rsidRDefault="00360573" w:rsidP="00360573">
      <w:pPr>
        <w:jc w:val="center"/>
        <w:rPr>
          <w:caps/>
          <w:lang w:val="ru-RU"/>
        </w:rPr>
      </w:pPr>
    </w:p>
    <w:p w14:paraId="036D9A85" w14:textId="77777777" w:rsidR="00360573" w:rsidRPr="003B26B8" w:rsidRDefault="00360573" w:rsidP="00360573">
      <w:pPr>
        <w:jc w:val="center"/>
        <w:rPr>
          <w:caps/>
          <w:lang w:val="ru-RU"/>
        </w:rPr>
      </w:pPr>
    </w:p>
    <w:p w14:paraId="7ABBD7F0" w14:textId="77777777" w:rsidR="00AC4778" w:rsidRPr="003B26B8" w:rsidRDefault="00AC4778" w:rsidP="00AC4778">
      <w:pPr>
        <w:jc w:val="center"/>
        <w:rPr>
          <w:lang w:val="ru-RU"/>
        </w:rPr>
      </w:pPr>
      <w:r w:rsidRPr="003B26B8">
        <w:rPr>
          <w:lang w:val="ru-RU"/>
        </w:rPr>
        <w:t xml:space="preserve">Москва </w:t>
      </w:r>
    </w:p>
    <w:p w14:paraId="1ECDA4F4" w14:textId="29EFC262" w:rsidR="00360573" w:rsidRPr="003B26B8" w:rsidRDefault="0096123E" w:rsidP="00AC4778">
      <w:pPr>
        <w:jc w:val="center"/>
        <w:rPr>
          <w:caps/>
          <w:lang w:val="ru-RU"/>
        </w:rPr>
      </w:pPr>
      <w:r>
        <w:rPr>
          <w:lang w:val="ru-RU"/>
        </w:rPr>
        <w:t>2019</w:t>
      </w:r>
    </w:p>
    <w:p w14:paraId="6C2494BE" w14:textId="77777777" w:rsidR="00174EDA" w:rsidRDefault="00174EDA" w:rsidP="00AC4778">
      <w:pPr>
        <w:rPr>
          <w:caps/>
          <w:lang w:val="ru-RU"/>
        </w:rPr>
      </w:pPr>
    </w:p>
    <w:p w14:paraId="3610E947" w14:textId="77777777" w:rsidR="00AC4778" w:rsidRDefault="00AC4778" w:rsidP="00AC4778">
      <w:pPr>
        <w:rPr>
          <w:caps/>
          <w:lang w:val="ru-RU"/>
        </w:rPr>
      </w:pPr>
    </w:p>
    <w:p w14:paraId="41D2228F" w14:textId="77777777" w:rsidR="00AC4778" w:rsidRDefault="00AC4778" w:rsidP="00AC4778">
      <w:pPr>
        <w:rPr>
          <w:caps/>
          <w:lang w:val="ru-RU"/>
        </w:rPr>
      </w:pPr>
    </w:p>
    <w:p w14:paraId="358492A7" w14:textId="77777777" w:rsidR="00AC4778" w:rsidRDefault="00AC4778" w:rsidP="00AC4778">
      <w:pPr>
        <w:rPr>
          <w:caps/>
          <w:lang w:val="ru-RU"/>
        </w:rPr>
      </w:pPr>
    </w:p>
    <w:p w14:paraId="3770EB96" w14:textId="77777777" w:rsidR="00AC4778" w:rsidRPr="003B26B8" w:rsidRDefault="00AC4778" w:rsidP="00AC4778">
      <w:pPr>
        <w:rPr>
          <w:caps/>
          <w:lang w:val="ru-RU"/>
        </w:rPr>
      </w:pPr>
    </w:p>
    <w:p w14:paraId="41157E23" w14:textId="77777777" w:rsidR="00174EDA" w:rsidRDefault="00174EDA" w:rsidP="00A14E17">
      <w:pPr>
        <w:rPr>
          <w:sz w:val="28"/>
          <w:szCs w:val="28"/>
          <w:lang w:val="ru-RU"/>
        </w:rPr>
      </w:pPr>
    </w:p>
    <w:p w14:paraId="03B48ECD" w14:textId="04CF7F00" w:rsidR="00360573" w:rsidRDefault="00FE5C6D" w:rsidP="00A14E17">
      <w:pPr>
        <w:rPr>
          <w:sz w:val="28"/>
          <w:szCs w:val="28"/>
          <w:lang w:val="ru-RU"/>
        </w:rPr>
      </w:pPr>
      <w:r w:rsidRPr="00FE5C6D">
        <w:rPr>
          <w:sz w:val="28"/>
          <w:szCs w:val="28"/>
          <w:lang w:val="ru-RU"/>
        </w:rPr>
        <w:t>Рецензенты</w:t>
      </w:r>
      <w:r w:rsidR="00C82952">
        <w:rPr>
          <w:sz w:val="28"/>
          <w:szCs w:val="28"/>
          <w:lang w:val="ru-RU"/>
        </w:rPr>
        <w:t>:</w:t>
      </w:r>
      <w:r w:rsidR="00A36B96">
        <w:rPr>
          <w:sz w:val="28"/>
          <w:szCs w:val="28"/>
          <w:lang w:val="ru-RU"/>
        </w:rPr>
        <w:t xml:space="preserve"> кан</w:t>
      </w:r>
      <w:r w:rsidR="0042632E">
        <w:rPr>
          <w:sz w:val="28"/>
          <w:szCs w:val="28"/>
          <w:lang w:val="ru-RU"/>
        </w:rPr>
        <w:t>дидат филологических наук, до</w:t>
      </w:r>
      <w:r w:rsidR="00564303">
        <w:rPr>
          <w:sz w:val="28"/>
          <w:szCs w:val="28"/>
          <w:lang w:val="ru-RU"/>
        </w:rPr>
        <w:t>цент Е.А. Зацепина (ГУЗ);</w:t>
      </w:r>
    </w:p>
    <w:p w14:paraId="4470964F" w14:textId="5454E389" w:rsidR="0068551E" w:rsidRDefault="0042632E" w:rsidP="00A14E17">
      <w:pPr>
        <w:rPr>
          <w:sz w:val="28"/>
          <w:szCs w:val="28"/>
          <w:lang w:val="ru-RU"/>
        </w:rPr>
      </w:pPr>
      <w:r>
        <w:rPr>
          <w:sz w:val="28"/>
          <w:szCs w:val="28"/>
          <w:lang w:val="ru-RU"/>
        </w:rPr>
        <w:t xml:space="preserve">                      кандидат педагогических наук, профессор И.П. Герасимов</w:t>
      </w:r>
      <w:r w:rsidR="005A0344">
        <w:rPr>
          <w:sz w:val="28"/>
          <w:szCs w:val="28"/>
          <w:lang w:val="ru-RU"/>
        </w:rPr>
        <w:t>(МИИГАиК)</w:t>
      </w:r>
      <w:r w:rsidR="00884C2A">
        <w:rPr>
          <w:sz w:val="28"/>
          <w:szCs w:val="28"/>
          <w:lang w:val="ru-RU"/>
        </w:rPr>
        <w:t>;</w:t>
      </w:r>
    </w:p>
    <w:p w14:paraId="1C2E1D83" w14:textId="36D9A429" w:rsidR="00564303" w:rsidRDefault="00884C2A" w:rsidP="00A14E17">
      <w:pPr>
        <w:rPr>
          <w:sz w:val="28"/>
          <w:szCs w:val="28"/>
          <w:lang w:val="ru-RU"/>
        </w:rPr>
      </w:pPr>
      <w:r>
        <w:rPr>
          <w:sz w:val="28"/>
          <w:szCs w:val="28"/>
          <w:lang w:val="ru-RU"/>
        </w:rPr>
        <w:t xml:space="preserve">                      </w:t>
      </w:r>
      <w:r w:rsidR="00067484">
        <w:rPr>
          <w:sz w:val="28"/>
          <w:szCs w:val="28"/>
          <w:lang w:val="ru-RU"/>
        </w:rPr>
        <w:t>кандидат технических наук, доцент А.В. Матерухин (МИИГАиК)</w:t>
      </w:r>
      <w:r w:rsidR="000246F0">
        <w:rPr>
          <w:sz w:val="28"/>
          <w:szCs w:val="28"/>
          <w:lang w:val="ru-RU"/>
        </w:rPr>
        <w:t>.</w:t>
      </w:r>
    </w:p>
    <w:p w14:paraId="4EAA9209" w14:textId="77777777" w:rsidR="00765E67" w:rsidRDefault="00765E67" w:rsidP="00AD6FCC">
      <w:pPr>
        <w:jc w:val="center"/>
        <w:rPr>
          <w:sz w:val="28"/>
          <w:szCs w:val="28"/>
          <w:lang w:val="ru-RU"/>
        </w:rPr>
      </w:pPr>
    </w:p>
    <w:p w14:paraId="514E0477" w14:textId="77777777" w:rsidR="00C82952" w:rsidRPr="00FE5C6D" w:rsidRDefault="00C82952" w:rsidP="00C82952">
      <w:pPr>
        <w:rPr>
          <w:sz w:val="28"/>
          <w:szCs w:val="28"/>
          <w:lang w:val="ru-RU"/>
        </w:rPr>
      </w:pPr>
    </w:p>
    <w:p w14:paraId="40D6EFAB" w14:textId="77777777" w:rsidR="00360573" w:rsidRPr="003B26B8" w:rsidRDefault="00360573" w:rsidP="00360573">
      <w:pPr>
        <w:jc w:val="center"/>
        <w:rPr>
          <w:caps/>
          <w:lang w:val="ru-RU"/>
        </w:rPr>
      </w:pPr>
    </w:p>
    <w:p w14:paraId="10B53882" w14:textId="77777777" w:rsidR="00360573" w:rsidRPr="003B26B8" w:rsidRDefault="007E7AF9" w:rsidP="00360573">
      <w:pPr>
        <w:spacing w:line="360" w:lineRule="auto"/>
        <w:jc w:val="both"/>
        <w:rPr>
          <w:sz w:val="28"/>
          <w:szCs w:val="28"/>
          <w:lang w:val="ru-RU"/>
        </w:rPr>
      </w:pPr>
      <w:r w:rsidRPr="003B26B8">
        <w:rPr>
          <w:sz w:val="28"/>
          <w:szCs w:val="28"/>
          <w:lang w:val="ru-RU"/>
        </w:rPr>
        <w:t>Составитель: к.ф.</w:t>
      </w:r>
      <w:r w:rsidR="00360573" w:rsidRPr="003B26B8">
        <w:rPr>
          <w:sz w:val="28"/>
          <w:szCs w:val="28"/>
          <w:lang w:val="ru-RU"/>
        </w:rPr>
        <w:t>н., доц. каф. лингвистики Кузьмина М. А.</w:t>
      </w:r>
    </w:p>
    <w:p w14:paraId="13458E59" w14:textId="77777777" w:rsidR="00360573" w:rsidRPr="003B26B8" w:rsidRDefault="00360573" w:rsidP="00360573">
      <w:pPr>
        <w:spacing w:line="360" w:lineRule="auto"/>
        <w:jc w:val="both"/>
        <w:rPr>
          <w:sz w:val="28"/>
          <w:szCs w:val="28"/>
          <w:lang w:val="ru-RU"/>
        </w:rPr>
      </w:pPr>
    </w:p>
    <w:p w14:paraId="6E72ABDE" w14:textId="77777777" w:rsidR="00360573" w:rsidRPr="004F68AC" w:rsidRDefault="00360573" w:rsidP="00360573">
      <w:pPr>
        <w:spacing w:line="360" w:lineRule="auto"/>
        <w:jc w:val="both"/>
        <w:rPr>
          <w:lang w:val="ru-RU"/>
        </w:rPr>
      </w:pPr>
      <w:r w:rsidRPr="004F68AC">
        <w:rPr>
          <w:lang w:val="ru-RU"/>
        </w:rPr>
        <w:t xml:space="preserve">Данное </w:t>
      </w:r>
      <w:r w:rsidR="00BB3145" w:rsidRPr="004F68AC">
        <w:rPr>
          <w:lang w:val="ru-RU"/>
        </w:rPr>
        <w:t xml:space="preserve">учебное </w:t>
      </w:r>
      <w:r w:rsidRPr="004F68AC">
        <w:rPr>
          <w:lang w:val="ru-RU"/>
        </w:rPr>
        <w:t>пособие пред</w:t>
      </w:r>
      <w:r w:rsidR="00E1693E" w:rsidRPr="004F68AC">
        <w:rPr>
          <w:lang w:val="ru-RU"/>
        </w:rPr>
        <w:t xml:space="preserve">назначено </w:t>
      </w:r>
      <w:r w:rsidRPr="004F68AC">
        <w:rPr>
          <w:lang w:val="ru-RU"/>
        </w:rPr>
        <w:t>для</w:t>
      </w:r>
      <w:r w:rsidR="00A91328" w:rsidRPr="004F68AC">
        <w:rPr>
          <w:lang w:val="ru-RU"/>
        </w:rPr>
        <w:t xml:space="preserve"> изучения английского языка для специальных целей</w:t>
      </w:r>
      <w:r w:rsidRPr="004F68AC">
        <w:rPr>
          <w:lang w:val="ru-RU"/>
        </w:rPr>
        <w:t xml:space="preserve"> </w:t>
      </w:r>
      <w:r w:rsidR="001220D3" w:rsidRPr="004F68AC">
        <w:rPr>
          <w:lang w:val="ru-RU"/>
        </w:rPr>
        <w:t xml:space="preserve">студентами, </w:t>
      </w:r>
      <w:r w:rsidR="00A91328" w:rsidRPr="004F68AC">
        <w:rPr>
          <w:lang w:val="ru-RU"/>
        </w:rPr>
        <w:t>магистрантами, обучающими</w:t>
      </w:r>
      <w:r w:rsidR="00E1693E" w:rsidRPr="004F68AC">
        <w:rPr>
          <w:lang w:val="ru-RU"/>
        </w:rPr>
        <w:t>ся по специальности</w:t>
      </w:r>
      <w:r w:rsidR="00177B3D" w:rsidRPr="004F68AC">
        <w:rPr>
          <w:lang w:val="ru-RU"/>
        </w:rPr>
        <w:t xml:space="preserve"> “Информационная безопасность» (10.03.01), а также по специальностям «Прикладная информатика» (09.03.03) и «Информационные системы и технологии» (09.04.02)</w:t>
      </w:r>
      <w:r w:rsidR="00A91328" w:rsidRPr="004F68AC">
        <w:rPr>
          <w:lang w:val="ru-RU"/>
        </w:rPr>
        <w:t xml:space="preserve">. </w:t>
      </w:r>
    </w:p>
    <w:p w14:paraId="4038650D" w14:textId="49AE774C" w:rsidR="00360573" w:rsidRPr="004F68AC" w:rsidRDefault="00360573" w:rsidP="00360573">
      <w:pPr>
        <w:spacing w:line="360" w:lineRule="auto"/>
        <w:jc w:val="both"/>
        <w:rPr>
          <w:lang w:val="ru-RU"/>
        </w:rPr>
      </w:pPr>
      <w:r w:rsidRPr="004F68AC">
        <w:rPr>
          <w:lang w:val="ru-RU"/>
        </w:rPr>
        <w:t>Пособие составлено с использованием материалов оригин</w:t>
      </w:r>
      <w:r w:rsidR="00A91328" w:rsidRPr="004F68AC">
        <w:rPr>
          <w:lang w:val="ru-RU"/>
        </w:rPr>
        <w:t>альных неадаптированных текстов, знакомящих студентов с основами информацион</w:t>
      </w:r>
      <w:r w:rsidR="00246FA4">
        <w:rPr>
          <w:lang w:val="ru-RU"/>
        </w:rPr>
        <w:t>ной безопасности. В каждом разделе пособия</w:t>
      </w:r>
      <w:r w:rsidR="00A91328" w:rsidRPr="004F68AC">
        <w:rPr>
          <w:lang w:val="ru-RU"/>
        </w:rPr>
        <w:t xml:space="preserve"> представлены терминологич</w:t>
      </w:r>
      <w:r w:rsidR="006E0EB1" w:rsidRPr="004F68AC">
        <w:rPr>
          <w:lang w:val="ru-RU"/>
        </w:rPr>
        <w:t>е</w:t>
      </w:r>
      <w:r w:rsidR="00573108">
        <w:rPr>
          <w:lang w:val="ru-RU"/>
        </w:rPr>
        <w:t>с</w:t>
      </w:r>
      <w:r w:rsidR="00A91328" w:rsidRPr="004F68AC">
        <w:rPr>
          <w:lang w:val="ru-RU"/>
        </w:rPr>
        <w:t>ки</w:t>
      </w:r>
      <w:r w:rsidR="00031D2A" w:rsidRPr="004F68AC">
        <w:rPr>
          <w:lang w:val="ru-RU"/>
        </w:rPr>
        <w:t>е</w:t>
      </w:r>
      <w:r w:rsidR="00A91328" w:rsidRPr="004F68AC">
        <w:rPr>
          <w:lang w:val="ru-RU"/>
        </w:rPr>
        <w:t xml:space="preserve"> и комму</w:t>
      </w:r>
      <w:r w:rsidR="00031D2A" w:rsidRPr="004F68AC">
        <w:rPr>
          <w:lang w:val="ru-RU"/>
        </w:rPr>
        <w:t>никативные упражнения</w:t>
      </w:r>
      <w:r w:rsidR="00A91328" w:rsidRPr="004F68AC">
        <w:rPr>
          <w:lang w:val="ru-RU"/>
        </w:rPr>
        <w:t xml:space="preserve"> по изучаемой тематике</w:t>
      </w:r>
      <w:r w:rsidR="00031D2A" w:rsidRPr="004F68AC">
        <w:rPr>
          <w:lang w:val="ru-RU"/>
        </w:rPr>
        <w:t>, призванные сформ</w:t>
      </w:r>
      <w:r w:rsidR="00CC4263" w:rsidRPr="004F68AC">
        <w:rPr>
          <w:lang w:val="ru-RU"/>
        </w:rPr>
        <w:t>ировать необходимые компетенции, заявленные в рабочей программе курса</w:t>
      </w:r>
      <w:r w:rsidRPr="004F68AC">
        <w:rPr>
          <w:lang w:val="ru-RU"/>
        </w:rPr>
        <w:t>.</w:t>
      </w:r>
    </w:p>
    <w:p w14:paraId="4E8971DF" w14:textId="77777777" w:rsidR="00F8291F" w:rsidRPr="004F68AC" w:rsidRDefault="00360573" w:rsidP="006E0EB1">
      <w:pPr>
        <w:spacing w:line="360" w:lineRule="auto"/>
        <w:jc w:val="both"/>
        <w:rPr>
          <w:lang w:val="ru-RU"/>
        </w:rPr>
      </w:pPr>
      <w:r w:rsidRPr="004F68AC">
        <w:rPr>
          <w:lang w:val="ru-RU"/>
        </w:rPr>
        <w:t>Пособие снабже</w:t>
      </w:r>
      <w:r w:rsidR="00CC4263" w:rsidRPr="004F68AC">
        <w:rPr>
          <w:lang w:val="ru-RU"/>
        </w:rPr>
        <w:t xml:space="preserve">но пояснениями к каждому тексту, переводом терминологических единиц, а также </w:t>
      </w:r>
      <w:r w:rsidR="00A72A8A" w:rsidRPr="004F68AC">
        <w:rPr>
          <w:lang w:val="ru-RU"/>
        </w:rPr>
        <w:t>глоссарием терминов по данной тематике.</w:t>
      </w:r>
      <w:r w:rsidR="006E0EB1" w:rsidRPr="004F68AC">
        <w:rPr>
          <w:lang w:val="ru-RU"/>
        </w:rPr>
        <w:t xml:space="preserve"> Представленный материал может быть использован как для аудиторной, так и для самостоятельной работы.</w:t>
      </w:r>
    </w:p>
    <w:p w14:paraId="09E2632A" w14:textId="77777777" w:rsidR="00AB403C" w:rsidRPr="004F68AC" w:rsidRDefault="00AB403C" w:rsidP="006E0EB1">
      <w:pPr>
        <w:spacing w:line="360" w:lineRule="auto"/>
        <w:jc w:val="both"/>
        <w:rPr>
          <w:lang w:val="ru-RU"/>
        </w:rPr>
      </w:pPr>
      <w:r w:rsidRPr="004F68AC">
        <w:rPr>
          <w:lang w:val="ru-RU"/>
        </w:rPr>
        <w:t>Учебное пособие разработано с учётом требований, которые предъявлены Государственным образовательным стандартом высшего образования нового поколения.</w:t>
      </w:r>
    </w:p>
    <w:p w14:paraId="4D02EBFE" w14:textId="77777777" w:rsidR="00DB75D5" w:rsidRPr="004F68AC" w:rsidRDefault="00DB75D5" w:rsidP="006E0EB1">
      <w:pPr>
        <w:spacing w:line="360" w:lineRule="auto"/>
        <w:jc w:val="both"/>
        <w:rPr>
          <w:lang w:val="ru-RU"/>
        </w:rPr>
      </w:pPr>
      <w:r w:rsidRPr="004F68AC">
        <w:rPr>
          <w:lang w:val="ru-RU"/>
        </w:rPr>
        <w:t>Для студентов, магис</w:t>
      </w:r>
      <w:r w:rsidR="001220D3" w:rsidRPr="004F68AC">
        <w:rPr>
          <w:lang w:val="ru-RU"/>
        </w:rPr>
        <w:t>трантов факультета оптико-информационных систем и технологий (ФОИСТ), факультета прикладной космонавтики и фотограмметрии (ФПКиФ), геодезического факультета (ГФ).</w:t>
      </w:r>
    </w:p>
    <w:p w14:paraId="04244FC9" w14:textId="77777777" w:rsidR="001220D3" w:rsidRDefault="001220D3" w:rsidP="006E0EB1">
      <w:pPr>
        <w:spacing w:line="360" w:lineRule="auto"/>
        <w:jc w:val="both"/>
        <w:rPr>
          <w:sz w:val="28"/>
          <w:szCs w:val="28"/>
          <w:lang w:val="ru-RU"/>
        </w:rPr>
      </w:pPr>
    </w:p>
    <w:p w14:paraId="001583B4" w14:textId="77777777" w:rsidR="001220D3" w:rsidRDefault="001220D3" w:rsidP="006E0EB1">
      <w:pPr>
        <w:spacing w:line="360" w:lineRule="auto"/>
        <w:jc w:val="both"/>
        <w:rPr>
          <w:sz w:val="28"/>
          <w:szCs w:val="28"/>
          <w:lang w:val="ru-RU"/>
        </w:rPr>
      </w:pPr>
    </w:p>
    <w:p w14:paraId="546A2DE9" w14:textId="77777777" w:rsidR="001220D3" w:rsidRDefault="001220D3" w:rsidP="006E0EB1">
      <w:pPr>
        <w:spacing w:line="360" w:lineRule="auto"/>
        <w:jc w:val="both"/>
        <w:rPr>
          <w:sz w:val="28"/>
          <w:szCs w:val="28"/>
          <w:lang w:val="ru-RU"/>
        </w:rPr>
      </w:pPr>
    </w:p>
    <w:p w14:paraId="08703338" w14:textId="77777777" w:rsidR="001220D3" w:rsidRDefault="001220D3" w:rsidP="006E0EB1">
      <w:pPr>
        <w:spacing w:line="360" w:lineRule="auto"/>
        <w:jc w:val="both"/>
        <w:rPr>
          <w:sz w:val="28"/>
          <w:szCs w:val="28"/>
          <w:lang w:val="ru-RU"/>
        </w:rPr>
      </w:pPr>
    </w:p>
    <w:p w14:paraId="536997DA" w14:textId="77777777" w:rsidR="001220D3" w:rsidRDefault="001220D3" w:rsidP="006E0EB1">
      <w:pPr>
        <w:spacing w:line="360" w:lineRule="auto"/>
        <w:jc w:val="both"/>
        <w:rPr>
          <w:sz w:val="28"/>
          <w:szCs w:val="28"/>
          <w:lang w:val="ru-RU"/>
        </w:rPr>
      </w:pPr>
    </w:p>
    <w:p w14:paraId="4CBB5B4C" w14:textId="77777777" w:rsidR="001220D3" w:rsidRDefault="001220D3" w:rsidP="006E0EB1">
      <w:pPr>
        <w:spacing w:line="360" w:lineRule="auto"/>
        <w:jc w:val="both"/>
        <w:rPr>
          <w:sz w:val="28"/>
          <w:szCs w:val="28"/>
          <w:lang w:val="ru-RU"/>
        </w:rPr>
      </w:pPr>
    </w:p>
    <w:p w14:paraId="020ABA14" w14:textId="77777777" w:rsidR="00AC4778" w:rsidRDefault="00AC4778" w:rsidP="006E0EB1">
      <w:pPr>
        <w:spacing w:line="360" w:lineRule="auto"/>
        <w:jc w:val="both"/>
        <w:rPr>
          <w:sz w:val="28"/>
          <w:szCs w:val="28"/>
          <w:lang w:val="ru-RU"/>
        </w:rPr>
      </w:pPr>
    </w:p>
    <w:p w14:paraId="1951B8ED" w14:textId="77777777" w:rsidR="00B517CC" w:rsidRDefault="00B517CC" w:rsidP="006E0EB1">
      <w:pPr>
        <w:spacing w:line="360" w:lineRule="auto"/>
        <w:jc w:val="both"/>
        <w:rPr>
          <w:sz w:val="28"/>
          <w:szCs w:val="28"/>
          <w:lang w:val="ru-RU"/>
        </w:rPr>
      </w:pPr>
    </w:p>
    <w:p w14:paraId="4AAA4900" w14:textId="77777777" w:rsidR="00086DAD" w:rsidRPr="005072C9" w:rsidRDefault="00E43382" w:rsidP="005072C9">
      <w:pPr>
        <w:pStyle w:val="a8"/>
        <w:spacing w:line="360" w:lineRule="auto"/>
        <w:rPr>
          <w:rFonts w:ascii="Times New Roman" w:hAnsi="Times New Roman" w:cs="Times New Roman"/>
          <w:b/>
          <w:sz w:val="28"/>
          <w:szCs w:val="28"/>
          <w:lang w:val="en-US"/>
        </w:rPr>
      </w:pPr>
      <w:r w:rsidRPr="005072C9">
        <w:rPr>
          <w:rFonts w:ascii="Times New Roman" w:hAnsi="Times New Roman" w:cs="Times New Roman"/>
          <w:b/>
          <w:sz w:val="28"/>
          <w:szCs w:val="28"/>
          <w:lang w:val="en-US"/>
        </w:rPr>
        <w:lastRenderedPageBreak/>
        <w:t>UNIT 1.</w:t>
      </w:r>
    </w:p>
    <w:p w14:paraId="01BF6F67" w14:textId="77777777" w:rsidR="00B6260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28217333" w14:textId="77777777" w:rsidR="00F8291F" w:rsidRPr="003B26B8" w:rsidRDefault="0035167F" w:rsidP="005072C9">
      <w:pPr>
        <w:pStyle w:val="a8"/>
        <w:spacing w:line="360" w:lineRule="auto"/>
        <w:jc w:val="center"/>
        <w:rPr>
          <w:rFonts w:ascii="Times New Roman" w:eastAsia="Times New Roman" w:hAnsi="Times New Roman" w:cs="Times New Roman"/>
          <w:b/>
          <w:bCs/>
          <w:sz w:val="28"/>
          <w:szCs w:val="28"/>
          <w:lang w:val="en-US"/>
        </w:rPr>
      </w:pPr>
      <w:r w:rsidRPr="005072C9">
        <w:rPr>
          <w:rFonts w:ascii="Times New Roman" w:hAnsi="Times New Roman" w:cs="Times New Roman"/>
          <w:b/>
          <w:bCs/>
          <w:sz w:val="28"/>
          <w:szCs w:val="28"/>
          <w:lang w:val="en-US"/>
        </w:rPr>
        <w:t>Computer security</w:t>
      </w:r>
    </w:p>
    <w:p w14:paraId="264D2886" w14:textId="77777777" w:rsidR="00F8291F" w:rsidRPr="003B26B8" w:rsidRDefault="0035167F" w:rsidP="005072C9">
      <w:pPr>
        <w:pStyle w:val="a8"/>
        <w:spacing w:line="360" w:lineRule="auto"/>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7918619C"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system</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access</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доступ к системе</w:t>
      </w:r>
    </w:p>
    <w:p w14:paraId="3765A212"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security</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precaution</w:t>
      </w:r>
      <w:r w:rsidRPr="005072C9">
        <w:rPr>
          <w:rFonts w:ascii="Times New Roman" w:hAnsi="Times New Roman" w:cs="Times New Roman"/>
          <w:sz w:val="28"/>
          <w:szCs w:val="28"/>
        </w:rPr>
        <w:t xml:space="preserve"> - меры по обеспечению безопасности</w:t>
      </w:r>
    </w:p>
    <w:p w14:paraId="510764E1"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theft of data</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хищение</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данных</w:t>
      </w:r>
    </w:p>
    <w:p w14:paraId="23B5EB8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destruction of data</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уничтожение</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данных</w:t>
      </w:r>
    </w:p>
    <w:p w14:paraId="15184639"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computer</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fraud</w:t>
      </w:r>
      <w:r w:rsidRPr="005072C9">
        <w:rPr>
          <w:rFonts w:ascii="Times New Roman" w:hAnsi="Times New Roman" w:cs="Times New Roman"/>
          <w:sz w:val="28"/>
          <w:szCs w:val="28"/>
        </w:rPr>
        <w:t xml:space="preserve"> - злоумышленное использование компьютера</w:t>
      </w:r>
    </w:p>
    <w:p w14:paraId="5F4ABF70"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invasion</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of</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privacy</w:t>
      </w:r>
      <w:r w:rsidRPr="005072C9">
        <w:rPr>
          <w:rFonts w:ascii="Times New Roman" w:hAnsi="Times New Roman" w:cs="Times New Roman"/>
          <w:sz w:val="28"/>
          <w:szCs w:val="28"/>
        </w:rPr>
        <w:t xml:space="preserve"> - вмешательство в частную жизнь</w:t>
      </w:r>
    </w:p>
    <w:p w14:paraId="519F1782"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to assign a password</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назначить</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пароль</w:t>
      </w:r>
    </w:p>
    <w:p w14:paraId="5F55BEAD"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to encrypt</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зашифровать</w:t>
      </w:r>
    </w:p>
    <w:p w14:paraId="7780D4A0" w14:textId="7E425914" w:rsidR="00F8291F" w:rsidRDefault="0035167F"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to decipher</w:t>
      </w:r>
      <w:r w:rsidRPr="003B26B8">
        <w:rPr>
          <w:rFonts w:ascii="Times New Roman" w:hAnsi="Times New Roman" w:cs="Times New Roman"/>
          <w:sz w:val="28"/>
          <w:szCs w:val="28"/>
          <w:lang w:val="en-US"/>
        </w:rPr>
        <w:t xml:space="preserve"> </w:t>
      </w:r>
      <w:r w:rsidR="00592B0E">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дешифровать</w:t>
      </w:r>
    </w:p>
    <w:p w14:paraId="7DB36EC4" w14:textId="541F76B8" w:rsidR="00592B0E" w:rsidRPr="00592B0E" w:rsidRDefault="00592B0E" w:rsidP="005072C9">
      <w:pPr>
        <w:pStyle w:val="a8"/>
        <w:spacing w:line="360" w:lineRule="auto"/>
        <w:rPr>
          <w:rFonts w:ascii="Times New Roman" w:eastAsia="Times New Roman" w:hAnsi="Times New Roman" w:cs="Times New Roman"/>
          <w:sz w:val="28"/>
          <w:szCs w:val="28"/>
        </w:rPr>
      </w:pPr>
      <w:r>
        <w:rPr>
          <w:rFonts w:ascii="Times New Roman" w:hAnsi="Times New Roman" w:cs="Times New Roman"/>
          <w:sz w:val="28"/>
          <w:szCs w:val="28"/>
          <w:lang w:val="en-US"/>
        </w:rPr>
        <w:t xml:space="preserve">to decrypt -  </w:t>
      </w:r>
      <w:r>
        <w:rPr>
          <w:rFonts w:ascii="Times New Roman" w:hAnsi="Times New Roman" w:cs="Times New Roman"/>
          <w:sz w:val="28"/>
          <w:szCs w:val="28"/>
        </w:rPr>
        <w:t>расшифровать</w:t>
      </w:r>
      <w:bookmarkStart w:id="0" w:name="_GoBack"/>
      <w:bookmarkEnd w:id="0"/>
    </w:p>
    <w:p w14:paraId="2469FFE7"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encryption key</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ключ</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шифрования</w:t>
      </w:r>
    </w:p>
    <w:p w14:paraId="118B0B7A" w14:textId="77777777" w:rsidR="00F8291F" w:rsidRPr="003B26B8" w:rsidRDefault="00F8291F" w:rsidP="005072C9">
      <w:pPr>
        <w:pStyle w:val="a8"/>
        <w:spacing w:line="360" w:lineRule="auto"/>
        <w:jc w:val="center"/>
        <w:rPr>
          <w:rFonts w:ascii="Times New Roman" w:eastAsia="Times New Roman" w:hAnsi="Times New Roman" w:cs="Times New Roman"/>
          <w:sz w:val="28"/>
          <w:szCs w:val="28"/>
          <w:lang w:val="en-US"/>
        </w:rPr>
      </w:pPr>
    </w:p>
    <w:p w14:paraId="1E43F089" w14:textId="77777777" w:rsidR="00F8291F" w:rsidRPr="003B26B8" w:rsidRDefault="0035167F" w:rsidP="005072C9">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Computer security, also known as cybersecurity or IT security, covers all the processes and mechanisms by which digital equipment, information and services are protected from unintended or unauthorized access, change or destruction and the process of applying security measures to ensure confidentiality, integrity, and availability of data both in transit and at rest.</w:t>
      </w:r>
    </w:p>
    <w:p w14:paraId="2F6F6780" w14:textId="77777777" w:rsidR="00F8291F" w:rsidRPr="003B26B8" w:rsidRDefault="0035167F" w:rsidP="005072C9">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Computer hardware is typically protected by the same means used to protect other valuable or sensitive equipment, namely, serial numbers, doors and locks, and alarms. The protection of information and system access, on the other hand, is achieved through other tactics, some of them quite complex.</w:t>
      </w:r>
    </w:p>
    <w:p w14:paraId="5FE26806" w14:textId="77777777" w:rsidR="00F8291F" w:rsidRPr="003B26B8" w:rsidRDefault="0035167F" w:rsidP="001363EC">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The security precautions related to computer information and access address four major threats: theft of data; vandalism, including the destruction of data by a computer virus; fraud, such as employees at a bank channeling funds into their own accounts; invasion of privacy, such as the illegal accessing of protected personal financial data from a large database. The most basic means of protecting a computer system against theft, </w:t>
      </w:r>
      <w:r w:rsidRPr="005072C9">
        <w:rPr>
          <w:rFonts w:ascii="Times New Roman" w:hAnsi="Times New Roman" w:cs="Times New Roman"/>
          <w:sz w:val="28"/>
          <w:szCs w:val="28"/>
          <w:lang w:val="en-US"/>
        </w:rPr>
        <w:lastRenderedPageBreak/>
        <w:t>vandalism, invasion of privacy, and other irresponsible behaviors is to electronically track and record the access to, and activities of the various users of a computer system. This is commonly done by assigning an individual password to each person who has access to a system. The computer system itself can then automatically track the use of these passwords, recording such data as which files were accessed under particular passwords and so on. Another security measure is to store a system’s data on a separate device that is normally inaccessible through the computer system. Finally, data is often encrypted so that it can be deciphered only by holders of a singular encryption key.</w:t>
      </w:r>
    </w:p>
    <w:p w14:paraId="0BBD95CF" w14:textId="77777777" w:rsidR="00F8291F" w:rsidRPr="003B26B8" w:rsidRDefault="0035167F" w:rsidP="001363EC">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Computer security has become increasingly important since the late 1960s, when modems, devices that allow computers to communicate over telephone lines were introduced. The proliferation of personal computers in the 1980s compounded the problem because they enabled hackers to illegally access major computer systems from the privacy of their homes. The development of advanced security techniques continues to diminish such threats, though concurrent refinements in the methods of computer crime pose ongoing hazards. </w:t>
      </w:r>
    </w:p>
    <w:p w14:paraId="0328E1B2"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526725AE" w14:textId="77777777" w:rsidR="00F8291F" w:rsidRPr="005072C9" w:rsidRDefault="0035167F" w:rsidP="005072C9">
      <w:pPr>
        <w:pStyle w:val="a8"/>
        <w:spacing w:line="360" w:lineRule="auto"/>
        <w:jc w:val="both"/>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 Answer the questions:</w:t>
      </w:r>
    </w:p>
    <w:p w14:paraId="5A1D7102" w14:textId="77777777" w:rsidR="00F8291F" w:rsidRPr="005072C9" w:rsidRDefault="0035167F" w:rsidP="0006391B">
      <w:pPr>
        <w:pStyle w:val="a8"/>
        <w:numPr>
          <w:ilvl w:val="0"/>
          <w:numId w:val="2"/>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is computer security?</w:t>
      </w:r>
    </w:p>
    <w:p w14:paraId="368540AE" w14:textId="77777777" w:rsidR="00F8291F" w:rsidRPr="005072C9" w:rsidRDefault="0035167F" w:rsidP="0006391B">
      <w:pPr>
        <w:pStyle w:val="a8"/>
        <w:numPr>
          <w:ilvl w:val="0"/>
          <w:numId w:val="2"/>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types of information threats do you know?</w:t>
      </w:r>
    </w:p>
    <w:p w14:paraId="310F1CB8" w14:textId="77777777" w:rsidR="00F8291F" w:rsidRPr="005072C9" w:rsidRDefault="0035167F" w:rsidP="0006391B">
      <w:pPr>
        <w:pStyle w:val="a8"/>
        <w:numPr>
          <w:ilvl w:val="0"/>
          <w:numId w:val="2"/>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are the most basic means for information protection?</w:t>
      </w:r>
    </w:p>
    <w:p w14:paraId="2BCD7997" w14:textId="58544DCC" w:rsidR="00F8291F" w:rsidRPr="005072C9" w:rsidRDefault="0035167F" w:rsidP="0006391B">
      <w:pPr>
        <w:pStyle w:val="a8"/>
        <w:numPr>
          <w:ilvl w:val="0"/>
          <w:numId w:val="2"/>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Why did the proliferation of personal computers compound the problem </w:t>
      </w:r>
      <w:r w:rsidR="00FC006D" w:rsidRPr="005072C9">
        <w:rPr>
          <w:rFonts w:ascii="Times New Roman" w:hAnsi="Times New Roman" w:cs="Times New Roman"/>
          <w:sz w:val="28"/>
          <w:szCs w:val="28"/>
          <w:lang w:val="en-US"/>
        </w:rPr>
        <w:t>of computer</w:t>
      </w:r>
      <w:r w:rsidRPr="005072C9">
        <w:rPr>
          <w:rFonts w:ascii="Times New Roman" w:hAnsi="Times New Roman" w:cs="Times New Roman"/>
          <w:sz w:val="28"/>
          <w:szCs w:val="28"/>
          <w:lang w:val="en-US"/>
        </w:rPr>
        <w:t xml:space="preserve"> security?</w:t>
      </w:r>
    </w:p>
    <w:p w14:paraId="04BE58EC" w14:textId="77777777" w:rsidR="00F8291F" w:rsidRPr="005072C9" w:rsidRDefault="0035167F" w:rsidP="0006391B">
      <w:pPr>
        <w:pStyle w:val="a8"/>
        <w:numPr>
          <w:ilvl w:val="0"/>
          <w:numId w:val="2"/>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steps can be taken to prevent information threats?</w:t>
      </w:r>
    </w:p>
    <w:p w14:paraId="1565F8A7"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p w14:paraId="0400EAE0" w14:textId="77777777" w:rsidR="00F8291F" w:rsidRPr="005072C9" w:rsidRDefault="0035167F" w:rsidP="005072C9">
      <w:pPr>
        <w:pStyle w:val="a8"/>
        <w:spacing w:line="360" w:lineRule="auto"/>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II. Match the words:</w:t>
      </w:r>
    </w:p>
    <w:p w14:paraId="323F3C70" w14:textId="77777777" w:rsidR="00F8291F" w:rsidRPr="005072C9" w:rsidRDefault="00F8291F" w:rsidP="005072C9">
      <w:pPr>
        <w:pStyle w:val="a8"/>
        <w:spacing w:line="360" w:lineRule="auto"/>
        <w:rPr>
          <w:rFonts w:ascii="Times New Roman" w:eastAsia="Times New Roman" w:hAnsi="Times New Roman" w:cs="Times New Roman"/>
          <w:i/>
          <w:iCs/>
          <w:sz w:val="28"/>
          <w:szCs w:val="28"/>
          <w:u w:val="single"/>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140261AD"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EFE5CD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1.</w:t>
            </w:r>
            <w:r w:rsidRPr="005072C9">
              <w:rPr>
                <w:rFonts w:ascii="Times New Roman" w:hAnsi="Times New Roman" w:cs="Times New Roman"/>
                <w:sz w:val="28"/>
                <w:szCs w:val="28"/>
                <w:lang w:val="it-IT"/>
              </w:rPr>
              <w:t xml:space="preserve"> computer</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F3CA13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it-IT"/>
              </w:rPr>
              <w:t>a.</w:t>
            </w:r>
            <w:r w:rsidRPr="005072C9">
              <w:rPr>
                <w:rFonts w:ascii="Times New Roman" w:hAnsi="Times New Roman" w:cs="Times New Roman"/>
                <w:sz w:val="28"/>
                <w:szCs w:val="28"/>
                <w:lang w:val="en-US"/>
              </w:rPr>
              <w:t xml:space="preserve"> line</w:t>
            </w:r>
          </w:p>
        </w:tc>
      </w:tr>
      <w:tr w:rsidR="00F8291F" w:rsidRPr="005072C9" w14:paraId="308FBE11"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A69EC6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2</w:t>
            </w:r>
            <w:r w:rsidRPr="005072C9">
              <w:rPr>
                <w:rFonts w:ascii="Times New Roman" w:hAnsi="Times New Roman" w:cs="Times New Roman"/>
                <w:sz w:val="28"/>
                <w:szCs w:val="28"/>
              </w:rPr>
              <w:t>. telephone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C9E50D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b.</w:t>
            </w:r>
            <w:r w:rsidRPr="005072C9">
              <w:rPr>
                <w:rFonts w:ascii="Times New Roman" w:hAnsi="Times New Roman" w:cs="Times New Roman"/>
                <w:sz w:val="28"/>
                <w:szCs w:val="28"/>
                <w:lang w:val="it-IT"/>
              </w:rPr>
              <w:t xml:space="preserve"> computer</w:t>
            </w:r>
          </w:p>
        </w:tc>
      </w:tr>
      <w:tr w:rsidR="00F8291F" w:rsidRPr="005072C9" w14:paraId="099B570B"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57B5EF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3.</w:t>
            </w:r>
            <w:r w:rsidRPr="005072C9">
              <w:rPr>
                <w:rFonts w:ascii="Times New Roman" w:hAnsi="Times New Roman" w:cs="Times New Roman"/>
                <w:sz w:val="28"/>
                <w:szCs w:val="28"/>
                <w:lang w:val="it-IT"/>
              </w:rPr>
              <w:t xml:space="preserve"> personal</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8F77DA1"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c</w:t>
            </w:r>
            <w:r w:rsidRPr="005072C9">
              <w:rPr>
                <w:rFonts w:ascii="Times New Roman" w:hAnsi="Times New Roman" w:cs="Times New Roman"/>
                <w:sz w:val="28"/>
                <w:szCs w:val="28"/>
              </w:rPr>
              <w:t>. key</w:t>
            </w:r>
          </w:p>
        </w:tc>
      </w:tr>
      <w:tr w:rsidR="00F8291F" w:rsidRPr="005072C9" w14:paraId="1D286AFD"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766F46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lastRenderedPageBreak/>
              <w:t>4.</w:t>
            </w:r>
            <w:r w:rsidRPr="005072C9">
              <w:rPr>
                <w:rFonts w:ascii="Times New Roman" w:hAnsi="Times New Roman" w:cs="Times New Roman"/>
                <w:sz w:val="28"/>
                <w:szCs w:val="28"/>
                <w:lang w:val="fr-FR"/>
              </w:rPr>
              <w:t xml:space="preserve"> encryption</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3BAB7C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d.</w:t>
            </w:r>
            <w:r w:rsidRPr="005072C9">
              <w:rPr>
                <w:rFonts w:ascii="Times New Roman" w:hAnsi="Times New Roman" w:cs="Times New Roman"/>
                <w:sz w:val="28"/>
                <w:szCs w:val="28"/>
                <w:lang w:val="en-US"/>
              </w:rPr>
              <w:t xml:space="preserve"> security</w:t>
            </w:r>
          </w:p>
        </w:tc>
      </w:tr>
      <w:tr w:rsidR="00F8291F" w:rsidRPr="005072C9" w14:paraId="0E0CE21F"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29D39C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5</w:t>
            </w:r>
            <w:r w:rsidRPr="005072C9">
              <w:rPr>
                <w:rFonts w:ascii="Times New Roman" w:hAnsi="Times New Roman" w:cs="Times New Roman"/>
                <w:sz w:val="28"/>
                <w:szCs w:val="28"/>
                <w:lang w:val="it-IT"/>
              </w:rPr>
              <w:t>. individual</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4BDBD1D"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it-IT"/>
              </w:rPr>
              <w:t>e.</w:t>
            </w:r>
            <w:r w:rsidRPr="005072C9">
              <w:rPr>
                <w:rFonts w:ascii="Times New Roman" w:hAnsi="Times New Roman" w:cs="Times New Roman"/>
                <w:sz w:val="28"/>
                <w:szCs w:val="28"/>
                <w:lang w:val="en-US"/>
              </w:rPr>
              <w:t xml:space="preserve"> password</w:t>
            </w:r>
          </w:p>
        </w:tc>
      </w:tr>
    </w:tbl>
    <w:p w14:paraId="1F4B77E9" w14:textId="77777777" w:rsidR="00F8291F" w:rsidRPr="005072C9" w:rsidRDefault="00F8291F" w:rsidP="005072C9">
      <w:pPr>
        <w:pStyle w:val="a8"/>
        <w:spacing w:line="360" w:lineRule="auto"/>
        <w:rPr>
          <w:rFonts w:ascii="Times New Roman" w:eastAsia="Times New Roman" w:hAnsi="Times New Roman" w:cs="Times New Roman"/>
          <w:i/>
          <w:iCs/>
          <w:sz w:val="28"/>
          <w:szCs w:val="28"/>
          <w:u w:val="single"/>
        </w:rPr>
      </w:pPr>
    </w:p>
    <w:p w14:paraId="2D43E569" w14:textId="77777777" w:rsidR="00F8291F" w:rsidRPr="005072C9" w:rsidRDefault="00F8291F" w:rsidP="005072C9">
      <w:pPr>
        <w:pStyle w:val="a8"/>
        <w:spacing w:line="360" w:lineRule="auto"/>
        <w:rPr>
          <w:rFonts w:ascii="Times New Roman" w:eastAsia="Times New Roman" w:hAnsi="Times New Roman" w:cs="Times New Roman"/>
          <w:i/>
          <w:iCs/>
          <w:sz w:val="28"/>
          <w:szCs w:val="28"/>
          <w:u w:val="single"/>
        </w:rPr>
      </w:pPr>
    </w:p>
    <w:p w14:paraId="20C4B6BA" w14:textId="77777777" w:rsidR="00F8291F" w:rsidRPr="005072C9" w:rsidRDefault="00F8291F" w:rsidP="005072C9">
      <w:pPr>
        <w:pStyle w:val="a8"/>
        <w:spacing w:line="360" w:lineRule="auto"/>
        <w:rPr>
          <w:rFonts w:ascii="Times New Roman" w:eastAsia="Times New Roman" w:hAnsi="Times New Roman" w:cs="Times New Roman"/>
          <w:i/>
          <w:iCs/>
          <w:sz w:val="28"/>
          <w:szCs w:val="28"/>
          <w:u w:val="single"/>
        </w:rPr>
      </w:pPr>
    </w:p>
    <w:p w14:paraId="35A2BF49"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 xml:space="preserve">III. Choose the best definition for </w:t>
      </w:r>
      <w:r w:rsidRPr="003B26B8">
        <w:rPr>
          <w:rFonts w:ascii="Times New Roman" w:hAnsi="Times New Roman" w:cs="Times New Roman"/>
          <w:i/>
          <w:iCs/>
          <w:sz w:val="28"/>
          <w:szCs w:val="28"/>
          <w:u w:val="single"/>
          <w:lang w:val="en-US"/>
        </w:rPr>
        <w:t>«</w:t>
      </w:r>
      <w:r w:rsidRPr="005072C9">
        <w:rPr>
          <w:rFonts w:ascii="Times New Roman" w:hAnsi="Times New Roman" w:cs="Times New Roman"/>
          <w:i/>
          <w:iCs/>
          <w:sz w:val="28"/>
          <w:szCs w:val="28"/>
          <w:u w:val="single"/>
          <w:lang w:val="en-US"/>
        </w:rPr>
        <w:t>computer security</w:t>
      </w:r>
      <w:r w:rsidRPr="003B26B8">
        <w:rPr>
          <w:rFonts w:ascii="Times New Roman" w:hAnsi="Times New Roman" w:cs="Times New Roman"/>
          <w:i/>
          <w:iCs/>
          <w:sz w:val="28"/>
          <w:szCs w:val="28"/>
          <w:u w:val="single"/>
          <w:lang w:val="en-US"/>
        </w:rPr>
        <w:t>»</w:t>
      </w:r>
      <w:r w:rsidRPr="005072C9">
        <w:rPr>
          <w:rFonts w:ascii="Times New Roman" w:hAnsi="Times New Roman" w:cs="Times New Roman"/>
          <w:i/>
          <w:iCs/>
          <w:sz w:val="28"/>
          <w:szCs w:val="28"/>
          <w:u w:val="single"/>
          <w:lang w:val="en-US"/>
        </w:rPr>
        <w:t>. Prove your point of view.</w:t>
      </w:r>
    </w:p>
    <w:p w14:paraId="3F911276"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3B7E0286" w14:textId="77777777" w:rsidR="00F8291F" w:rsidRPr="005072C9" w:rsidRDefault="0035167F" w:rsidP="0006391B">
      <w:pPr>
        <w:pStyle w:val="a8"/>
        <w:numPr>
          <w:ilvl w:val="0"/>
          <w:numId w:val="4"/>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activity or process, ability or capability, or state whereby information and communications systems and the information contained therein are protected from and/or defended against damage, unauthorized use or modification, or exploitation.</w:t>
      </w:r>
    </w:p>
    <w:p w14:paraId="6C33975C" w14:textId="77777777" w:rsidR="00F8291F" w:rsidRPr="003B26B8" w:rsidRDefault="00F8291F" w:rsidP="0006391B">
      <w:pPr>
        <w:pStyle w:val="a8"/>
        <w:spacing w:line="360" w:lineRule="auto"/>
        <w:ind w:left="426"/>
        <w:jc w:val="both"/>
        <w:rPr>
          <w:rFonts w:ascii="Times New Roman" w:eastAsia="Times New Roman" w:hAnsi="Times New Roman" w:cs="Times New Roman"/>
          <w:sz w:val="28"/>
          <w:szCs w:val="28"/>
          <w:lang w:val="en-US"/>
        </w:rPr>
      </w:pPr>
    </w:p>
    <w:p w14:paraId="1242859B" w14:textId="77777777" w:rsidR="00F8291F" w:rsidRPr="005072C9" w:rsidRDefault="0035167F" w:rsidP="0006391B">
      <w:pPr>
        <w:pStyle w:val="a8"/>
        <w:numPr>
          <w:ilvl w:val="0"/>
          <w:numId w:val="4"/>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body of technologies, processes and practices designed to protect networks, computers, programs and data from attack, damage or unauthorized access. In a computing context, the term security implies cybersecurity.</w:t>
      </w:r>
    </w:p>
    <w:p w14:paraId="1D0C556A" w14:textId="77777777" w:rsidR="00F8291F" w:rsidRPr="005072C9" w:rsidRDefault="00F8291F" w:rsidP="0006391B">
      <w:pPr>
        <w:pStyle w:val="a8"/>
        <w:spacing w:line="360" w:lineRule="auto"/>
        <w:ind w:left="426"/>
        <w:jc w:val="both"/>
        <w:rPr>
          <w:rFonts w:ascii="Times New Roman" w:eastAsia="Times New Roman" w:hAnsi="Times New Roman" w:cs="Times New Roman"/>
          <w:sz w:val="28"/>
          <w:szCs w:val="28"/>
        </w:rPr>
      </w:pPr>
    </w:p>
    <w:p w14:paraId="7D358FA2" w14:textId="77777777" w:rsidR="00F8291F" w:rsidRPr="005072C9" w:rsidRDefault="0035167F" w:rsidP="0006391B">
      <w:pPr>
        <w:pStyle w:val="a8"/>
        <w:numPr>
          <w:ilvl w:val="0"/>
          <w:numId w:val="4"/>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protection of computer systems from the theft and damage to their hardware, software or information, as well as from disruption or misdirection of the services they provide; includes controlling physical access to the hardware, as well as protecting against harm that may come via network access, data and code injection.</w:t>
      </w:r>
    </w:p>
    <w:p w14:paraId="0AD428AD" w14:textId="77777777" w:rsidR="00F8291F" w:rsidRPr="003B26B8" w:rsidRDefault="00F8291F" w:rsidP="0006391B">
      <w:pPr>
        <w:pStyle w:val="a8"/>
        <w:spacing w:line="360" w:lineRule="auto"/>
        <w:ind w:left="426"/>
        <w:jc w:val="both"/>
        <w:rPr>
          <w:rFonts w:ascii="Times New Roman" w:eastAsia="Times New Roman" w:hAnsi="Times New Roman" w:cs="Times New Roman"/>
          <w:sz w:val="28"/>
          <w:szCs w:val="28"/>
          <w:lang w:val="en-US"/>
        </w:rPr>
      </w:pPr>
    </w:p>
    <w:p w14:paraId="08291AD7" w14:textId="77777777" w:rsidR="00F8291F" w:rsidRPr="005072C9" w:rsidRDefault="0035167F" w:rsidP="0006391B">
      <w:pPr>
        <w:pStyle w:val="a8"/>
        <w:numPr>
          <w:ilvl w:val="0"/>
          <w:numId w:val="4"/>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preventive methods to protect information from being stolen, compromised or attacked in some other way. It requires an understanding of potential information threats, such as viruses and other malicious code. Cybersecurity strategies include identity management, risk management and incident management.</w:t>
      </w:r>
    </w:p>
    <w:p w14:paraId="2BF7611B" w14:textId="77777777" w:rsidR="00F8291F" w:rsidRPr="003B26B8" w:rsidRDefault="00F8291F" w:rsidP="0006391B">
      <w:pPr>
        <w:pStyle w:val="a8"/>
        <w:spacing w:line="360" w:lineRule="auto"/>
        <w:ind w:left="426"/>
        <w:jc w:val="both"/>
        <w:rPr>
          <w:rFonts w:ascii="Times New Roman" w:eastAsia="Times New Roman" w:hAnsi="Times New Roman" w:cs="Times New Roman"/>
          <w:sz w:val="28"/>
          <w:szCs w:val="28"/>
          <w:lang w:val="en-US"/>
        </w:rPr>
      </w:pPr>
    </w:p>
    <w:p w14:paraId="4C5508B9" w14:textId="77777777" w:rsidR="00F8291F" w:rsidRPr="005072C9" w:rsidRDefault="0035167F" w:rsidP="0006391B">
      <w:pPr>
        <w:pStyle w:val="a8"/>
        <w:numPr>
          <w:ilvl w:val="0"/>
          <w:numId w:val="4"/>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measures taken to protect a computer or computer system (as on the Internet) against unauthorized access or attack.</w:t>
      </w:r>
    </w:p>
    <w:p w14:paraId="753C78B8"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u w:val="single"/>
          <w:lang w:val="en-US"/>
        </w:rPr>
      </w:pPr>
    </w:p>
    <w:p w14:paraId="2BF0310B" w14:textId="77777777" w:rsidR="005714E0" w:rsidRDefault="005714E0" w:rsidP="005072C9">
      <w:pPr>
        <w:pStyle w:val="a8"/>
        <w:spacing w:line="360" w:lineRule="auto"/>
        <w:jc w:val="both"/>
        <w:rPr>
          <w:rFonts w:ascii="Times New Roman" w:hAnsi="Times New Roman" w:cs="Times New Roman"/>
          <w:i/>
          <w:iCs/>
          <w:sz w:val="28"/>
          <w:szCs w:val="28"/>
          <w:u w:val="single"/>
          <w:lang w:val="en-US"/>
        </w:rPr>
      </w:pPr>
    </w:p>
    <w:p w14:paraId="389632C3"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lastRenderedPageBreak/>
        <w:t>IV. Match the words and their definitions.</w:t>
      </w:r>
    </w:p>
    <w:p w14:paraId="75262C6B"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u w:val="single"/>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68"/>
        <w:gridCol w:w="7664"/>
      </w:tblGrid>
      <w:tr w:rsidR="00F8291F" w:rsidRPr="005072C9" w14:paraId="5F113EDE" w14:textId="77777777">
        <w:trPr>
          <w:trHeight w:val="953"/>
        </w:trPr>
        <w:tc>
          <w:tcPr>
            <w:tcW w:w="196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482ECF2" w14:textId="77777777" w:rsidR="00F8291F" w:rsidRPr="005072C9" w:rsidRDefault="0035167F" w:rsidP="005072C9">
            <w:pPr>
              <w:pStyle w:val="a8"/>
              <w:spacing w:line="360" w:lineRule="auto"/>
              <w:jc w:val="both"/>
              <w:rPr>
                <w:rFonts w:ascii="Times New Roman" w:hAnsi="Times New Roman" w:cs="Times New Roman"/>
                <w:sz w:val="28"/>
                <w:szCs w:val="28"/>
              </w:rPr>
            </w:pPr>
            <w:r w:rsidRPr="005072C9">
              <w:rPr>
                <w:rFonts w:ascii="Times New Roman" w:hAnsi="Times New Roman" w:cs="Times New Roman"/>
                <w:b/>
                <w:bCs/>
                <w:sz w:val="28"/>
                <w:szCs w:val="28"/>
              </w:rPr>
              <w:t>1.</w:t>
            </w:r>
            <w:r w:rsidRPr="005072C9">
              <w:rPr>
                <w:rFonts w:ascii="Times New Roman" w:hAnsi="Times New Roman" w:cs="Times New Roman"/>
                <w:sz w:val="28"/>
                <w:szCs w:val="28"/>
              </w:rPr>
              <w:t xml:space="preserve"> </w:t>
            </w:r>
            <w:r w:rsidRPr="005072C9">
              <w:rPr>
                <w:rFonts w:ascii="Times New Roman" w:hAnsi="Times New Roman" w:cs="Times New Roman"/>
                <w:sz w:val="28"/>
                <w:szCs w:val="28"/>
                <w:lang w:val="en-US"/>
              </w:rPr>
              <w:t>n</w:t>
            </w:r>
            <w:r w:rsidRPr="005072C9">
              <w:rPr>
                <w:rFonts w:ascii="Times New Roman" w:hAnsi="Times New Roman" w:cs="Times New Roman"/>
                <w:sz w:val="28"/>
                <w:szCs w:val="28"/>
                <w:lang w:val="de-DE"/>
              </w:rPr>
              <w:t xml:space="preserve">etwork             </w:t>
            </w:r>
          </w:p>
        </w:tc>
        <w:tc>
          <w:tcPr>
            <w:tcW w:w="766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DC8E54B" w14:textId="77777777" w:rsidR="00F8291F" w:rsidRPr="003B26B8" w:rsidRDefault="0035167F" w:rsidP="005072C9">
            <w:pPr>
              <w:pStyle w:val="a8"/>
              <w:spacing w:line="360" w:lineRule="auto"/>
              <w:jc w:val="both"/>
              <w:rPr>
                <w:rFonts w:ascii="Times New Roman" w:hAnsi="Times New Roman" w:cs="Times New Roman"/>
                <w:sz w:val="28"/>
                <w:szCs w:val="28"/>
                <w:lang w:val="en-US"/>
              </w:rPr>
            </w:pPr>
            <w:r w:rsidRPr="003B26B8">
              <w:rPr>
                <w:rFonts w:ascii="Times New Roman" w:hAnsi="Times New Roman" w:cs="Times New Roman"/>
                <w:b/>
                <w:bCs/>
                <w:sz w:val="28"/>
                <w:szCs w:val="28"/>
                <w:lang w:val="en-US"/>
              </w:rPr>
              <w:t>a</w:t>
            </w:r>
            <w:r w:rsidRPr="005072C9">
              <w:rPr>
                <w:rFonts w:ascii="Times New Roman" w:hAnsi="Times New Roman" w:cs="Times New Roman"/>
                <w:sz w:val="28"/>
                <w:szCs w:val="28"/>
                <w:lang w:val="en-US"/>
              </w:rPr>
              <w:t xml:space="preserve"> systematically organized or structured repository of indexed information (usually as a group of linked data files) that allows easy retrieval, updating, analysis, and output of data. </w:t>
            </w:r>
          </w:p>
        </w:tc>
      </w:tr>
      <w:tr w:rsidR="00F8291F" w:rsidRPr="005072C9" w14:paraId="0E4C4B18" w14:textId="77777777">
        <w:trPr>
          <w:trHeight w:val="953"/>
        </w:trPr>
        <w:tc>
          <w:tcPr>
            <w:tcW w:w="196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3A5B59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2.</w:t>
            </w:r>
            <w:r w:rsidRPr="005072C9">
              <w:rPr>
                <w:rFonts w:ascii="Times New Roman" w:hAnsi="Times New Roman" w:cs="Times New Roman"/>
                <w:sz w:val="28"/>
                <w:szCs w:val="28"/>
                <w:lang w:val="nl-NL"/>
              </w:rPr>
              <w:t xml:space="preserve"> virus</w:t>
            </w:r>
          </w:p>
        </w:tc>
        <w:tc>
          <w:tcPr>
            <w:tcW w:w="766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7338398" w14:textId="77777777" w:rsidR="00F8291F" w:rsidRPr="003B26B8" w:rsidRDefault="0035167F" w:rsidP="005072C9">
            <w:pPr>
              <w:pStyle w:val="2"/>
              <w:spacing w:line="360" w:lineRule="auto"/>
              <w:jc w:val="both"/>
              <w:rPr>
                <w:rFonts w:ascii="Times New Roman" w:hAnsi="Times New Roman" w:cs="Times New Roman"/>
                <w:sz w:val="28"/>
                <w:szCs w:val="28"/>
                <w:lang w:val="en-US"/>
              </w:rPr>
            </w:pPr>
            <w:r w:rsidRPr="003B26B8">
              <w:rPr>
                <w:rFonts w:ascii="Times New Roman" w:hAnsi="Times New Roman" w:cs="Times New Roman"/>
                <w:b/>
                <w:bCs/>
                <w:sz w:val="28"/>
                <w:szCs w:val="28"/>
                <w:lang w:val="en-US"/>
              </w:rPr>
              <w:t>b.</w:t>
            </w:r>
            <w:r w:rsidRPr="005072C9">
              <w:rPr>
                <w:rFonts w:ascii="Times New Roman" w:hAnsi="Times New Roman" w:cs="Times New Roman"/>
                <w:b/>
                <w:bCs/>
                <w:sz w:val="28"/>
                <w:szCs w:val="28"/>
                <w:lang w:val="en-US"/>
              </w:rPr>
              <w:t xml:space="preserve"> </w:t>
            </w:r>
            <w:r w:rsidRPr="005072C9">
              <w:rPr>
                <w:rFonts w:ascii="Times New Roman" w:hAnsi="Times New Roman" w:cs="Times New Roman"/>
                <w:sz w:val="28"/>
                <w:szCs w:val="28"/>
                <w:lang w:val="en-US"/>
              </w:rPr>
              <w:t xml:space="preserve">small but insidious piece of programming-code that attacks computer  and network systems through </w:t>
            </w:r>
            <w:r w:rsidRPr="003B26B8">
              <w:rPr>
                <w:rFonts w:ascii="Times New Roman" w:hAnsi="Times New Roman" w:cs="Times New Roman"/>
                <w:sz w:val="28"/>
                <w:szCs w:val="28"/>
                <w:lang w:val="en-US"/>
              </w:rPr>
              <w:t>‘</w:t>
            </w:r>
            <w:r w:rsidRPr="005072C9">
              <w:rPr>
                <w:rFonts w:ascii="Times New Roman" w:hAnsi="Times New Roman" w:cs="Times New Roman"/>
                <w:sz w:val="28"/>
                <w:szCs w:val="28"/>
                <w:lang w:val="en-US"/>
              </w:rPr>
              <w:t>contaminated</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(infected) data files, introduced into a system via disks or Internet.</w:t>
            </w:r>
          </w:p>
        </w:tc>
      </w:tr>
      <w:tr w:rsidR="00F8291F" w:rsidRPr="005072C9" w14:paraId="45D10949" w14:textId="77777777">
        <w:trPr>
          <w:trHeight w:val="1273"/>
        </w:trPr>
        <w:tc>
          <w:tcPr>
            <w:tcW w:w="196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FE9885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3.</w:t>
            </w:r>
            <w:r w:rsidRPr="005072C9">
              <w:rPr>
                <w:rFonts w:ascii="Times New Roman" w:hAnsi="Times New Roman" w:cs="Times New Roman"/>
                <w:sz w:val="28"/>
                <w:szCs w:val="28"/>
                <w:lang w:val="en-US"/>
              </w:rPr>
              <w:t xml:space="preserve"> software</w:t>
            </w:r>
          </w:p>
        </w:tc>
        <w:tc>
          <w:tcPr>
            <w:tcW w:w="766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D2093C0" w14:textId="32C96469" w:rsidR="00F8291F" w:rsidRPr="003B26B8" w:rsidRDefault="0035167F" w:rsidP="005072C9">
            <w:pPr>
              <w:pStyle w:val="2"/>
              <w:spacing w:line="360" w:lineRule="auto"/>
              <w:jc w:val="both"/>
              <w:rPr>
                <w:rFonts w:ascii="Times New Roman" w:hAnsi="Times New Roman" w:cs="Times New Roman"/>
                <w:sz w:val="28"/>
                <w:szCs w:val="28"/>
                <w:lang w:val="en-US"/>
              </w:rPr>
            </w:pPr>
            <w:r w:rsidRPr="005072C9">
              <w:rPr>
                <w:rFonts w:ascii="Times New Roman" w:hAnsi="Times New Roman" w:cs="Times New Roman"/>
                <w:b/>
                <w:bCs/>
                <w:sz w:val="28"/>
                <w:szCs w:val="28"/>
                <w:lang w:val="en-US"/>
              </w:rPr>
              <w:t xml:space="preserve">c. </w:t>
            </w:r>
            <w:r w:rsidRPr="005072C9">
              <w:rPr>
                <w:rFonts w:ascii="Times New Roman" w:hAnsi="Times New Roman" w:cs="Times New Roman"/>
                <w:sz w:val="28"/>
                <w:szCs w:val="28"/>
                <w:lang w:val="en-US"/>
              </w:rPr>
              <w:t>protection of important data by making one or more duplicate (redundant) copies of the orig</w:t>
            </w:r>
            <w:r w:rsidR="00387526">
              <w:rPr>
                <w:rFonts w:ascii="Times New Roman" w:hAnsi="Times New Roman" w:cs="Times New Roman"/>
                <w:sz w:val="28"/>
                <w:szCs w:val="28"/>
                <w:lang w:val="en-US"/>
              </w:rPr>
              <w:t>inal. These copies are stored a</w:t>
            </w:r>
            <w:r w:rsidR="00DC1AB9">
              <w:rPr>
                <w:rFonts w:ascii="Times New Roman" w:hAnsi="Times New Roman" w:cs="Times New Roman"/>
                <w:sz w:val="28"/>
                <w:szCs w:val="28"/>
                <w:lang w:val="en-US"/>
              </w:rPr>
              <w:t>t</w:t>
            </w:r>
            <w:r w:rsidRPr="005072C9">
              <w:rPr>
                <w:rFonts w:ascii="Times New Roman" w:hAnsi="Times New Roman" w:cs="Times New Roman"/>
                <w:sz w:val="28"/>
                <w:szCs w:val="28"/>
                <w:lang w:val="en-US"/>
              </w:rPr>
              <w:t xml:space="preserve"> different locations to minimize the chance of loss by accident, mistake, or sabotage.</w:t>
            </w:r>
          </w:p>
        </w:tc>
      </w:tr>
      <w:tr w:rsidR="00F8291F" w:rsidRPr="005072C9" w14:paraId="79989BEC" w14:textId="77777777">
        <w:trPr>
          <w:trHeight w:val="953"/>
        </w:trPr>
        <w:tc>
          <w:tcPr>
            <w:tcW w:w="1968"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F5E1BD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 xml:space="preserve">4. </w:t>
            </w:r>
            <w:r w:rsidRPr="005072C9">
              <w:rPr>
                <w:rFonts w:ascii="Times New Roman" w:hAnsi="Times New Roman" w:cs="Times New Roman"/>
                <w:sz w:val="28"/>
                <w:szCs w:val="28"/>
                <w:lang w:val="en-US"/>
              </w:rPr>
              <w:t>backup</w:t>
            </w:r>
          </w:p>
        </w:tc>
        <w:tc>
          <w:tcPr>
            <w:tcW w:w="766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60187F" w14:textId="77777777" w:rsidR="00F8291F" w:rsidRPr="003B26B8" w:rsidRDefault="0035167F" w:rsidP="005072C9">
            <w:pPr>
              <w:pStyle w:val="2"/>
              <w:spacing w:line="360" w:lineRule="auto"/>
              <w:jc w:val="both"/>
              <w:rPr>
                <w:rFonts w:ascii="Times New Roman" w:hAnsi="Times New Roman" w:cs="Times New Roman"/>
                <w:sz w:val="28"/>
                <w:szCs w:val="28"/>
                <w:lang w:val="en-US"/>
              </w:rPr>
            </w:pPr>
            <w:r w:rsidRPr="003B26B8">
              <w:rPr>
                <w:rFonts w:ascii="Times New Roman" w:hAnsi="Times New Roman" w:cs="Times New Roman"/>
                <w:b/>
                <w:bCs/>
                <w:sz w:val="28"/>
                <w:szCs w:val="28"/>
                <w:lang w:val="en-US"/>
              </w:rPr>
              <w:t>d.</w:t>
            </w:r>
            <w:r w:rsidRPr="005072C9">
              <w:rPr>
                <w:rFonts w:ascii="Times New Roman" w:hAnsi="Times New Roman" w:cs="Times New Roman"/>
                <w:sz w:val="28"/>
                <w:szCs w:val="28"/>
                <w:lang w:val="en-US"/>
              </w:rPr>
              <w:t xml:space="preserve"> organized information in the form of operating systems, utilities, programs, and applications that enables computers to work.</w:t>
            </w:r>
          </w:p>
        </w:tc>
      </w:tr>
      <w:tr w:rsidR="00F8291F" w:rsidRPr="005072C9" w14:paraId="6541B2D4" w14:textId="77777777">
        <w:trPr>
          <w:trHeight w:val="953"/>
        </w:trPr>
        <w:tc>
          <w:tcPr>
            <w:tcW w:w="1968"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EA29A21"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 xml:space="preserve">5. </w:t>
            </w:r>
            <w:r w:rsidRPr="005072C9">
              <w:rPr>
                <w:rFonts w:ascii="Times New Roman" w:hAnsi="Times New Roman" w:cs="Times New Roman"/>
                <w:sz w:val="28"/>
                <w:szCs w:val="28"/>
                <w:lang w:val="es-ES_tradnl"/>
              </w:rPr>
              <w:t>database</w:t>
            </w:r>
          </w:p>
        </w:tc>
        <w:tc>
          <w:tcPr>
            <w:tcW w:w="766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EFFC551" w14:textId="77777777" w:rsidR="00F8291F" w:rsidRPr="003B26B8" w:rsidRDefault="0035167F" w:rsidP="005072C9">
            <w:pPr>
              <w:pStyle w:val="2"/>
              <w:spacing w:line="360" w:lineRule="auto"/>
              <w:jc w:val="both"/>
              <w:rPr>
                <w:rFonts w:ascii="Times New Roman" w:hAnsi="Times New Roman" w:cs="Times New Roman"/>
                <w:sz w:val="28"/>
                <w:szCs w:val="28"/>
                <w:lang w:val="en-US"/>
              </w:rPr>
            </w:pPr>
            <w:r w:rsidRPr="005072C9">
              <w:rPr>
                <w:rFonts w:ascii="Times New Roman" w:hAnsi="Times New Roman" w:cs="Times New Roman"/>
                <w:b/>
                <w:bCs/>
                <w:sz w:val="28"/>
                <w:szCs w:val="28"/>
                <w:lang w:val="it-IT"/>
              </w:rPr>
              <w:t>e.</w:t>
            </w:r>
            <w:r w:rsidRPr="005072C9">
              <w:rPr>
                <w:rFonts w:ascii="Times New Roman" w:hAnsi="Times New Roman" w:cs="Times New Roman"/>
                <w:sz w:val="28"/>
                <w:szCs w:val="28"/>
                <w:lang w:val="en-US"/>
              </w:rPr>
              <w:t xml:space="preserve"> a group of interconnected (via cable and/or wireless) computers and peripherals that is capable of sharing software and hardware resources between many users.    </w:t>
            </w:r>
          </w:p>
        </w:tc>
      </w:tr>
    </w:tbl>
    <w:p w14:paraId="24765957"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6B4E2EC7"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31656FC5" w14:textId="77777777" w:rsidR="00A65043" w:rsidRPr="005072C9" w:rsidRDefault="00B6260F" w:rsidP="005072C9">
      <w:pPr>
        <w:pStyle w:val="a9"/>
        <w:spacing w:line="360" w:lineRule="auto"/>
        <w:rPr>
          <w:rFonts w:ascii="Times New Roman" w:hAnsi="Times New Roman" w:cs="Times New Roman"/>
          <w:b/>
          <w:bCs/>
          <w:color w:val="323232"/>
          <w:sz w:val="28"/>
          <w:szCs w:val="28"/>
        </w:rPr>
      </w:pPr>
      <w:r w:rsidRPr="005072C9">
        <w:rPr>
          <w:rFonts w:ascii="Times New Roman" w:hAnsi="Times New Roman" w:cs="Times New Roman"/>
          <w:b/>
          <w:i/>
          <w:sz w:val="28"/>
          <w:szCs w:val="28"/>
        </w:rPr>
        <w:t>Text 2.</w:t>
      </w:r>
      <w:r w:rsidR="00A65043" w:rsidRPr="005072C9">
        <w:rPr>
          <w:rFonts w:ascii="Times New Roman" w:hAnsi="Times New Roman" w:cs="Times New Roman"/>
          <w:b/>
          <w:bCs/>
          <w:color w:val="323232"/>
          <w:sz w:val="28"/>
          <w:szCs w:val="28"/>
        </w:rPr>
        <w:t xml:space="preserve"> </w:t>
      </w:r>
    </w:p>
    <w:p w14:paraId="1B7DAC90" w14:textId="77777777" w:rsidR="00F8291F" w:rsidRPr="005072C9" w:rsidRDefault="00A65043" w:rsidP="005072C9">
      <w:pPr>
        <w:pStyle w:val="a9"/>
        <w:spacing w:line="360" w:lineRule="auto"/>
        <w:jc w:val="center"/>
        <w:rPr>
          <w:rFonts w:ascii="Times New Roman" w:eastAsia="Times New Roman" w:hAnsi="Times New Roman" w:cs="Times New Roman"/>
          <w:color w:val="323232"/>
          <w:sz w:val="28"/>
          <w:szCs w:val="28"/>
        </w:rPr>
      </w:pPr>
      <w:r w:rsidRPr="005072C9">
        <w:rPr>
          <w:rFonts w:ascii="Times New Roman" w:hAnsi="Times New Roman" w:cs="Times New Roman"/>
          <w:b/>
          <w:bCs/>
          <w:color w:val="323232"/>
          <w:sz w:val="28"/>
          <w:szCs w:val="28"/>
        </w:rPr>
        <w:t>Cybersecurity or Cyber Security?</w:t>
      </w:r>
    </w:p>
    <w:p w14:paraId="3F51DB8A" w14:textId="77777777" w:rsidR="0024591B" w:rsidRPr="005072C9" w:rsidRDefault="0024591B"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4260250F" w14:textId="77777777" w:rsidR="0024591B" w:rsidRPr="0006391B" w:rsidRDefault="0024591B" w:rsidP="005072C9">
      <w:pPr>
        <w:pStyle w:val="a8"/>
        <w:spacing w:line="360" w:lineRule="auto"/>
        <w:rPr>
          <w:rFonts w:ascii="Times New Roman" w:hAnsi="Times New Roman" w:cs="Times New Roman"/>
          <w:color w:val="323232"/>
          <w:sz w:val="28"/>
          <w:szCs w:val="28"/>
          <w:lang w:val="en-US"/>
        </w:rPr>
      </w:pPr>
      <w:r w:rsidRPr="003B26B8">
        <w:rPr>
          <w:rFonts w:ascii="Times New Roman" w:hAnsi="Times New Roman" w:cs="Times New Roman"/>
          <w:color w:val="323232"/>
          <w:sz w:val="28"/>
          <w:szCs w:val="28"/>
          <w:lang w:val="en-US"/>
        </w:rPr>
        <w:t>ambiguous</w:t>
      </w:r>
      <w:r w:rsidRPr="0006391B">
        <w:rPr>
          <w:rFonts w:ascii="Times New Roman" w:hAnsi="Times New Roman" w:cs="Times New Roman"/>
          <w:color w:val="323232"/>
          <w:sz w:val="28"/>
          <w:szCs w:val="28"/>
          <w:lang w:val="en-US"/>
        </w:rPr>
        <w:t xml:space="preserve"> – </w:t>
      </w:r>
      <w:r w:rsidRPr="005072C9">
        <w:rPr>
          <w:rFonts w:ascii="Times New Roman" w:hAnsi="Times New Roman" w:cs="Times New Roman"/>
          <w:color w:val="323232"/>
          <w:sz w:val="28"/>
          <w:szCs w:val="28"/>
        </w:rPr>
        <w:t>двусмысленный</w:t>
      </w:r>
    </w:p>
    <w:p w14:paraId="7D7A87D0" w14:textId="77777777" w:rsidR="0024591B" w:rsidRPr="0006391B" w:rsidRDefault="00603FAC"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to</w:t>
      </w:r>
      <w:r w:rsidRPr="0006391B">
        <w:rPr>
          <w:rFonts w:ascii="Times New Roman" w:hAnsi="Times New Roman" w:cs="Times New Roman"/>
          <w:sz w:val="28"/>
          <w:szCs w:val="28"/>
          <w:lang w:val="en-US"/>
        </w:rPr>
        <w:t xml:space="preserve"> </w:t>
      </w:r>
      <w:r w:rsidR="00930DA0" w:rsidRPr="005072C9">
        <w:rPr>
          <w:rFonts w:ascii="Times New Roman" w:hAnsi="Times New Roman" w:cs="Times New Roman"/>
          <w:sz w:val="28"/>
          <w:szCs w:val="28"/>
          <w:lang w:val="en-US"/>
        </w:rPr>
        <w:t>spawn</w:t>
      </w:r>
      <w:r w:rsidR="00930DA0" w:rsidRPr="0006391B">
        <w:rPr>
          <w:rFonts w:ascii="Times New Roman" w:hAnsi="Times New Roman" w:cs="Times New Roman"/>
          <w:sz w:val="28"/>
          <w:szCs w:val="28"/>
          <w:lang w:val="en-US"/>
        </w:rPr>
        <w:t xml:space="preserve"> -  </w:t>
      </w:r>
      <w:r w:rsidR="00930DA0" w:rsidRPr="005072C9">
        <w:rPr>
          <w:rFonts w:ascii="Times New Roman" w:hAnsi="Times New Roman" w:cs="Times New Roman"/>
          <w:sz w:val="28"/>
          <w:szCs w:val="28"/>
        </w:rPr>
        <w:t>служить</w:t>
      </w:r>
      <w:r w:rsidR="00930DA0" w:rsidRPr="0006391B">
        <w:rPr>
          <w:rFonts w:ascii="Times New Roman" w:hAnsi="Times New Roman" w:cs="Times New Roman"/>
          <w:sz w:val="28"/>
          <w:szCs w:val="28"/>
          <w:lang w:val="en-US"/>
        </w:rPr>
        <w:t xml:space="preserve"> </w:t>
      </w:r>
      <w:r w:rsidR="00930DA0" w:rsidRPr="005072C9">
        <w:rPr>
          <w:rFonts w:ascii="Times New Roman" w:hAnsi="Times New Roman" w:cs="Times New Roman"/>
          <w:sz w:val="28"/>
          <w:szCs w:val="28"/>
        </w:rPr>
        <w:t>началом</w:t>
      </w:r>
    </w:p>
    <w:p w14:paraId="60B92ED2" w14:textId="77777777" w:rsidR="00AE63D2" w:rsidRPr="0006391B" w:rsidRDefault="00AE63D2"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coinage</w:t>
      </w:r>
      <w:r w:rsidRPr="0006391B">
        <w:rPr>
          <w:rFonts w:ascii="Times New Roman" w:hAnsi="Times New Roman" w:cs="Times New Roman"/>
          <w:sz w:val="28"/>
          <w:szCs w:val="28"/>
          <w:lang w:val="en-US"/>
        </w:rPr>
        <w:t xml:space="preserve"> – </w:t>
      </w:r>
      <w:r w:rsidRPr="005714E0">
        <w:rPr>
          <w:rFonts w:ascii="Times New Roman" w:hAnsi="Times New Roman" w:cs="Times New Roman"/>
          <w:sz w:val="28"/>
          <w:szCs w:val="28"/>
        </w:rPr>
        <w:t>создание</w:t>
      </w:r>
      <w:r w:rsidRPr="0006391B">
        <w:rPr>
          <w:rFonts w:ascii="Times New Roman" w:hAnsi="Times New Roman" w:cs="Times New Roman"/>
          <w:sz w:val="28"/>
          <w:szCs w:val="28"/>
          <w:lang w:val="en-US"/>
        </w:rPr>
        <w:t xml:space="preserve"> </w:t>
      </w:r>
      <w:r w:rsidRPr="005714E0">
        <w:rPr>
          <w:rFonts w:ascii="Times New Roman" w:hAnsi="Times New Roman" w:cs="Times New Roman"/>
          <w:sz w:val="28"/>
          <w:szCs w:val="28"/>
        </w:rPr>
        <w:t>неологизмов</w:t>
      </w:r>
    </w:p>
    <w:p w14:paraId="3B461CA9" w14:textId="77777777" w:rsidR="00AE63D2" w:rsidRPr="0006391B" w:rsidRDefault="00AE63D2" w:rsidP="005072C9">
      <w:pPr>
        <w:pStyle w:val="a8"/>
        <w:spacing w:line="360" w:lineRule="auto"/>
        <w:rPr>
          <w:rFonts w:ascii="Times New Roman" w:eastAsia="Times New Roman" w:hAnsi="Times New Roman" w:cs="Times New Roman"/>
          <w:b/>
          <w:bCs/>
          <w:i/>
          <w:iCs/>
          <w:sz w:val="28"/>
          <w:szCs w:val="28"/>
          <w:lang w:val="en-US"/>
        </w:rPr>
      </w:pPr>
      <w:r w:rsidRPr="005072C9">
        <w:rPr>
          <w:rFonts w:ascii="Times New Roman" w:hAnsi="Times New Roman" w:cs="Times New Roman"/>
          <w:sz w:val="28"/>
          <w:szCs w:val="28"/>
          <w:lang w:val="en-US"/>
        </w:rPr>
        <w:t>hyphen</w:t>
      </w:r>
      <w:r w:rsidRPr="0006391B">
        <w:rPr>
          <w:rFonts w:ascii="Times New Roman" w:hAnsi="Times New Roman" w:cs="Times New Roman"/>
          <w:sz w:val="28"/>
          <w:szCs w:val="28"/>
          <w:lang w:val="en-US"/>
        </w:rPr>
        <w:t xml:space="preserve"> - </w:t>
      </w:r>
      <w:r w:rsidRPr="005714E0">
        <w:rPr>
          <w:rFonts w:ascii="Times New Roman" w:hAnsi="Times New Roman" w:cs="Times New Roman"/>
          <w:sz w:val="28"/>
          <w:szCs w:val="28"/>
        </w:rPr>
        <w:t>дефис</w:t>
      </w:r>
    </w:p>
    <w:p w14:paraId="0BC6483A" w14:textId="77777777" w:rsidR="00A65043" w:rsidRPr="0006391B" w:rsidRDefault="00AE63D2"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exception</w:t>
      </w:r>
      <w:r w:rsidRPr="0006391B">
        <w:rPr>
          <w:rFonts w:ascii="Times New Roman" w:hAnsi="Times New Roman" w:cs="Times New Roman"/>
          <w:sz w:val="28"/>
          <w:szCs w:val="28"/>
          <w:lang w:val="en-US"/>
        </w:rPr>
        <w:t xml:space="preserve"> </w:t>
      </w:r>
      <w:r w:rsidR="00A65043" w:rsidRPr="0006391B">
        <w:rPr>
          <w:rFonts w:ascii="Times New Roman" w:hAnsi="Times New Roman" w:cs="Times New Roman"/>
          <w:sz w:val="28"/>
          <w:szCs w:val="28"/>
          <w:lang w:val="en-US"/>
        </w:rPr>
        <w:t>–</w:t>
      </w:r>
      <w:r w:rsidRPr="0006391B">
        <w:rPr>
          <w:rFonts w:ascii="Times New Roman" w:hAnsi="Times New Roman" w:cs="Times New Roman"/>
          <w:sz w:val="28"/>
          <w:szCs w:val="28"/>
          <w:lang w:val="en-US"/>
        </w:rPr>
        <w:t xml:space="preserve"> </w:t>
      </w:r>
      <w:r w:rsidRPr="005714E0">
        <w:rPr>
          <w:rFonts w:ascii="Times New Roman" w:hAnsi="Times New Roman" w:cs="Times New Roman"/>
          <w:sz w:val="28"/>
          <w:szCs w:val="28"/>
        </w:rPr>
        <w:t>исключение</w:t>
      </w:r>
    </w:p>
    <w:p w14:paraId="50CDA1D3" w14:textId="77777777" w:rsidR="0088720E" w:rsidRPr="0006391B" w:rsidRDefault="0088720E" w:rsidP="005072C9">
      <w:pPr>
        <w:pStyle w:val="a8"/>
        <w:spacing w:line="360" w:lineRule="auto"/>
        <w:rPr>
          <w:rFonts w:ascii="Times New Roman" w:hAnsi="Times New Roman" w:cs="Times New Roman"/>
          <w:sz w:val="28"/>
          <w:szCs w:val="28"/>
          <w:lang w:val="en-US"/>
        </w:rPr>
      </w:pPr>
    </w:p>
    <w:p w14:paraId="7BC603CD" w14:textId="77777777" w:rsidR="00F8291F" w:rsidRPr="005072C9" w:rsidRDefault="00A65043" w:rsidP="0093132D">
      <w:pPr>
        <w:pStyle w:val="a9"/>
        <w:spacing w:line="360" w:lineRule="auto"/>
        <w:ind w:firstLine="709"/>
        <w:jc w:val="both"/>
        <w:rPr>
          <w:rFonts w:ascii="Times New Roman" w:eastAsia="Times New Roman" w:hAnsi="Times New Roman" w:cs="Times New Roman"/>
          <w:color w:val="323232"/>
          <w:sz w:val="28"/>
          <w:szCs w:val="28"/>
        </w:rPr>
      </w:pPr>
      <w:r w:rsidRPr="005072C9">
        <w:rPr>
          <w:rFonts w:ascii="Times New Roman" w:hAnsi="Times New Roman" w:cs="Times New Roman"/>
          <w:color w:val="323232"/>
          <w:sz w:val="28"/>
          <w:szCs w:val="28"/>
          <w:lang w:val="de-DE"/>
        </w:rPr>
        <w:t xml:space="preserve"> </w:t>
      </w:r>
      <w:r w:rsidR="0035167F" w:rsidRPr="005072C9">
        <w:rPr>
          <w:rFonts w:ascii="Times New Roman" w:hAnsi="Times New Roman" w:cs="Times New Roman"/>
          <w:color w:val="323232"/>
          <w:sz w:val="28"/>
          <w:szCs w:val="28"/>
          <w:lang w:val="de-DE"/>
        </w:rPr>
        <w:t>“</w:t>
      </w:r>
      <w:r w:rsidR="0035167F" w:rsidRPr="005072C9">
        <w:rPr>
          <w:rFonts w:ascii="Times New Roman" w:hAnsi="Times New Roman" w:cs="Times New Roman"/>
          <w:color w:val="323232"/>
          <w:sz w:val="28"/>
          <w:szCs w:val="28"/>
        </w:rPr>
        <w:t xml:space="preserve">Cybersecurity” and </w:t>
      </w:r>
      <w:r w:rsidR="0035167F" w:rsidRPr="005072C9">
        <w:rPr>
          <w:rFonts w:ascii="Times New Roman" w:hAnsi="Times New Roman" w:cs="Times New Roman"/>
          <w:color w:val="323232"/>
          <w:sz w:val="28"/>
          <w:szCs w:val="28"/>
          <w:lang w:val="de-DE"/>
        </w:rPr>
        <w:t>“</w:t>
      </w:r>
      <w:r w:rsidR="0035167F" w:rsidRPr="005072C9">
        <w:rPr>
          <w:rFonts w:ascii="Times New Roman" w:hAnsi="Times New Roman" w:cs="Times New Roman"/>
          <w:color w:val="323232"/>
          <w:sz w:val="28"/>
          <w:szCs w:val="28"/>
        </w:rPr>
        <w:t xml:space="preserve">cyber security” are getting more and more mixed usage lately, so much that they are becoming almost as ambiguous as the term </w:t>
      </w:r>
      <w:r w:rsidR="0035167F" w:rsidRPr="005072C9">
        <w:rPr>
          <w:rFonts w:ascii="Times New Roman" w:hAnsi="Times New Roman" w:cs="Times New Roman"/>
          <w:color w:val="323232"/>
          <w:sz w:val="28"/>
          <w:szCs w:val="28"/>
          <w:lang w:val="de-DE"/>
        </w:rPr>
        <w:t>“</w:t>
      </w:r>
      <w:r w:rsidR="0035167F" w:rsidRPr="005072C9">
        <w:rPr>
          <w:rFonts w:ascii="Times New Roman" w:hAnsi="Times New Roman" w:cs="Times New Roman"/>
          <w:color w:val="323232"/>
          <w:sz w:val="28"/>
          <w:szCs w:val="28"/>
        </w:rPr>
        <w:t xml:space="preserve">cloud” was a few years back. The challenge information security executives and professionals are faced </w:t>
      </w:r>
      <w:r w:rsidR="00AE1B52" w:rsidRPr="005072C9">
        <w:rPr>
          <w:rFonts w:ascii="Times New Roman" w:hAnsi="Times New Roman" w:cs="Times New Roman"/>
          <w:color w:val="323232"/>
          <w:sz w:val="28"/>
          <w:szCs w:val="28"/>
        </w:rPr>
        <w:t xml:space="preserve">with </w:t>
      </w:r>
      <w:r w:rsidR="0024591B" w:rsidRPr="005072C9">
        <w:rPr>
          <w:rFonts w:ascii="Times New Roman" w:hAnsi="Times New Roman" w:cs="Times New Roman"/>
          <w:color w:val="323232"/>
          <w:sz w:val="28"/>
          <w:szCs w:val="28"/>
        </w:rPr>
        <w:t>̶ as</w:t>
      </w:r>
      <w:r w:rsidR="0035167F" w:rsidRPr="005072C9">
        <w:rPr>
          <w:rFonts w:ascii="Times New Roman" w:hAnsi="Times New Roman" w:cs="Times New Roman"/>
          <w:color w:val="323232"/>
          <w:sz w:val="28"/>
          <w:szCs w:val="28"/>
        </w:rPr>
        <w:t xml:space="preserve"> the title </w:t>
      </w:r>
      <w:r w:rsidR="0024591B" w:rsidRPr="005072C9">
        <w:rPr>
          <w:rFonts w:ascii="Times New Roman" w:hAnsi="Times New Roman" w:cs="Times New Roman"/>
          <w:color w:val="323232"/>
          <w:sz w:val="28"/>
          <w:szCs w:val="28"/>
        </w:rPr>
        <w:t>implies ̶ when</w:t>
      </w:r>
      <w:r w:rsidR="0035167F" w:rsidRPr="005072C9">
        <w:rPr>
          <w:rFonts w:ascii="Times New Roman" w:hAnsi="Times New Roman" w:cs="Times New Roman"/>
          <w:color w:val="323232"/>
          <w:sz w:val="28"/>
          <w:szCs w:val="28"/>
        </w:rPr>
        <w:t xml:space="preserve"> and why the term should be used and how it should be presented, as a single word or two. Is it </w:t>
      </w:r>
      <w:r w:rsidR="0035167F" w:rsidRPr="005072C9">
        <w:rPr>
          <w:rFonts w:ascii="Times New Roman" w:hAnsi="Times New Roman" w:cs="Times New Roman"/>
          <w:color w:val="323232"/>
          <w:sz w:val="28"/>
          <w:szCs w:val="28"/>
          <w:lang w:val="de-DE"/>
        </w:rPr>
        <w:t>“</w:t>
      </w:r>
      <w:r w:rsidR="0035167F" w:rsidRPr="005072C9">
        <w:rPr>
          <w:rFonts w:ascii="Times New Roman" w:hAnsi="Times New Roman" w:cs="Times New Roman"/>
          <w:color w:val="323232"/>
          <w:sz w:val="28"/>
          <w:szCs w:val="28"/>
        </w:rPr>
        <w:t xml:space="preserve">cybersecurity,” one word, or </w:t>
      </w:r>
      <w:r w:rsidR="0035167F" w:rsidRPr="005072C9">
        <w:rPr>
          <w:rFonts w:ascii="Times New Roman" w:hAnsi="Times New Roman" w:cs="Times New Roman"/>
          <w:color w:val="323232"/>
          <w:sz w:val="28"/>
          <w:szCs w:val="28"/>
          <w:lang w:val="de-DE"/>
        </w:rPr>
        <w:t>“</w:t>
      </w:r>
      <w:r w:rsidR="0035167F" w:rsidRPr="005072C9">
        <w:rPr>
          <w:rFonts w:ascii="Times New Roman" w:hAnsi="Times New Roman" w:cs="Times New Roman"/>
          <w:color w:val="323232"/>
          <w:sz w:val="28"/>
          <w:szCs w:val="28"/>
        </w:rPr>
        <w:t>cyber security,” two words?</w:t>
      </w:r>
    </w:p>
    <w:p w14:paraId="768CBBBE" w14:textId="77777777" w:rsidR="00F8291F" w:rsidRPr="005072C9" w:rsidRDefault="0035167F" w:rsidP="0093132D">
      <w:pPr>
        <w:pStyle w:val="a9"/>
        <w:spacing w:line="360" w:lineRule="auto"/>
        <w:ind w:firstLine="709"/>
        <w:jc w:val="both"/>
        <w:rPr>
          <w:rFonts w:ascii="Times New Roman" w:eastAsia="Times New Roman" w:hAnsi="Times New Roman" w:cs="Times New Roman"/>
          <w:color w:val="323232"/>
          <w:sz w:val="28"/>
          <w:szCs w:val="28"/>
        </w:rPr>
      </w:pPr>
      <w:r w:rsidRPr="005072C9">
        <w:rPr>
          <w:rFonts w:ascii="Times New Roman" w:hAnsi="Times New Roman" w:cs="Times New Roman"/>
          <w:color w:val="323232"/>
          <w:sz w:val="28"/>
          <w:szCs w:val="28"/>
        </w:rPr>
        <w:t>The Associated Press, which for all intents and purposes still holds the throne when it comes to news copy style, says it is one word – cybersecurity:</w:t>
      </w:r>
    </w:p>
    <w:p w14:paraId="100B5400"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«cyber-, cyberspace» is a term popularized by William Gibson in the novel "Neuromancer" to refer to the digital world of computer networks. It has spawned numerous words with cyber- prefixes, but try to avoid most of these coinages. When the combining form is used, follow the general rule for prefixes and do not use a hyphen: cyberattack, cyberbullying, </w:t>
      </w:r>
      <w:r w:rsidR="00387D09" w:rsidRPr="005072C9">
        <w:rPr>
          <w:rFonts w:ascii="Times New Roman" w:hAnsi="Times New Roman" w:cs="Times New Roman"/>
          <w:sz w:val="28"/>
          <w:szCs w:val="28"/>
          <w:lang w:val="en-US"/>
        </w:rPr>
        <w:t>cybercafé</w:t>
      </w:r>
      <w:r w:rsidRPr="005072C9">
        <w:rPr>
          <w:rFonts w:ascii="Times New Roman" w:hAnsi="Times New Roman" w:cs="Times New Roman"/>
          <w:sz w:val="28"/>
          <w:szCs w:val="28"/>
          <w:lang w:val="en-US"/>
        </w:rPr>
        <w:t>, cybersecurity."</w:t>
      </w:r>
    </w:p>
    <w:p w14:paraId="1DA22DBD" w14:textId="77777777" w:rsidR="00F8291F" w:rsidRPr="005072C9" w:rsidRDefault="0035167F" w:rsidP="006C6843">
      <w:pPr>
        <w:pStyle w:val="a8"/>
        <w:spacing w:line="360" w:lineRule="auto"/>
        <w:ind w:firstLine="709"/>
        <w:jc w:val="both"/>
        <w:rPr>
          <w:rFonts w:ascii="Times New Roman" w:hAnsi="Times New Roman" w:cs="Times New Roman"/>
          <w:sz w:val="28"/>
          <w:szCs w:val="28"/>
          <w:lang w:val="en-US"/>
        </w:rPr>
      </w:pPr>
      <w:r w:rsidRPr="005072C9">
        <w:rPr>
          <w:rFonts w:ascii="Times New Roman" w:hAnsi="Times New Roman" w:cs="Times New Roman"/>
          <w:sz w:val="28"/>
          <w:szCs w:val="28"/>
          <w:lang w:val="en-US"/>
        </w:rPr>
        <w:t>There are some exceptions to the prefix rule, specifically around proper nouns, such as «US Cyber Command».</w:t>
      </w:r>
    </w:p>
    <w:p w14:paraId="71C165CD" w14:textId="77777777" w:rsidR="00B6260F" w:rsidRPr="003B26B8" w:rsidRDefault="00B6260F" w:rsidP="005072C9">
      <w:pPr>
        <w:pStyle w:val="a8"/>
        <w:spacing w:line="360" w:lineRule="auto"/>
        <w:jc w:val="both"/>
        <w:rPr>
          <w:rFonts w:ascii="Times New Roman" w:eastAsia="Times New Roman" w:hAnsi="Times New Roman" w:cs="Times New Roman"/>
          <w:sz w:val="28"/>
          <w:szCs w:val="28"/>
          <w:lang w:val="en-US"/>
        </w:rPr>
      </w:pPr>
    </w:p>
    <w:p w14:paraId="236B67E1" w14:textId="77777777" w:rsidR="00B6260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3.</w:t>
      </w:r>
    </w:p>
    <w:p w14:paraId="6A7CE6B2" w14:textId="77777777" w:rsidR="00F8291F" w:rsidRPr="003B26B8" w:rsidRDefault="0035167F" w:rsidP="005072C9">
      <w:pPr>
        <w:pStyle w:val="a8"/>
        <w:spacing w:line="360" w:lineRule="auto"/>
        <w:jc w:val="center"/>
        <w:rPr>
          <w:rFonts w:ascii="Times New Roman" w:eastAsia="Times New Roman" w:hAnsi="Times New Roman" w:cs="Times New Roman"/>
          <w:b/>
          <w:bCs/>
          <w:sz w:val="28"/>
          <w:szCs w:val="28"/>
          <w:lang w:val="en-US"/>
        </w:rPr>
      </w:pPr>
      <w:r w:rsidRPr="003B26B8">
        <w:rPr>
          <w:rFonts w:ascii="Times New Roman" w:hAnsi="Times New Roman" w:cs="Times New Roman"/>
          <w:b/>
          <w:bCs/>
          <w:sz w:val="28"/>
          <w:szCs w:val="28"/>
          <w:lang w:val="en-US"/>
        </w:rPr>
        <w:t>Cyber</w:t>
      </w:r>
      <w:r w:rsidRPr="005072C9">
        <w:rPr>
          <w:rFonts w:ascii="Times New Roman" w:hAnsi="Times New Roman" w:cs="Times New Roman"/>
          <w:b/>
          <w:bCs/>
          <w:sz w:val="28"/>
          <w:szCs w:val="28"/>
          <w:lang w:val="en-US"/>
        </w:rPr>
        <w:t>security vs IT Security: Is There a Difference?</w:t>
      </w:r>
    </w:p>
    <w:p w14:paraId="54AB3133" w14:textId="77777777" w:rsidR="0066141B" w:rsidRPr="005072C9" w:rsidRDefault="0066141B"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468B5901" w14:textId="77777777" w:rsidR="00F8291F" w:rsidRPr="0006391B" w:rsidRDefault="00603FAC" w:rsidP="005072C9">
      <w:pPr>
        <w:pStyle w:val="a8"/>
        <w:spacing w:line="360" w:lineRule="auto"/>
        <w:rPr>
          <w:rFonts w:ascii="Times New Roman" w:eastAsia="Times New Roman" w:hAnsi="Times New Roman" w:cs="Times New Roman"/>
          <w:bCs/>
          <w:sz w:val="28"/>
          <w:szCs w:val="28"/>
          <w:lang w:val="en-US"/>
        </w:rPr>
      </w:pPr>
      <w:r w:rsidRPr="003B26B8">
        <w:rPr>
          <w:rFonts w:ascii="Times New Roman" w:eastAsia="Times New Roman" w:hAnsi="Times New Roman" w:cs="Times New Roman"/>
          <w:bCs/>
          <w:sz w:val="28"/>
          <w:szCs w:val="28"/>
          <w:lang w:val="en-US"/>
        </w:rPr>
        <w:t>to</w:t>
      </w:r>
      <w:r w:rsidRPr="0006391B">
        <w:rPr>
          <w:rFonts w:ascii="Times New Roman" w:eastAsia="Times New Roman" w:hAnsi="Times New Roman" w:cs="Times New Roman"/>
          <w:bCs/>
          <w:sz w:val="28"/>
          <w:szCs w:val="28"/>
          <w:lang w:val="en-US"/>
        </w:rPr>
        <w:t xml:space="preserve"> </w:t>
      </w:r>
      <w:r w:rsidR="0066141B" w:rsidRPr="003B26B8">
        <w:rPr>
          <w:rFonts w:ascii="Times New Roman" w:eastAsia="Times New Roman" w:hAnsi="Times New Roman" w:cs="Times New Roman"/>
          <w:bCs/>
          <w:sz w:val="28"/>
          <w:szCs w:val="28"/>
          <w:lang w:val="en-US"/>
        </w:rPr>
        <w:t>implement</w:t>
      </w:r>
      <w:r w:rsidR="0066141B" w:rsidRPr="0006391B">
        <w:rPr>
          <w:rFonts w:ascii="Times New Roman" w:eastAsia="Times New Roman" w:hAnsi="Times New Roman" w:cs="Times New Roman"/>
          <w:bCs/>
          <w:sz w:val="28"/>
          <w:szCs w:val="28"/>
          <w:lang w:val="en-US"/>
        </w:rPr>
        <w:t xml:space="preserve"> </w:t>
      </w:r>
      <w:r w:rsidR="0066141B" w:rsidRPr="003B26B8">
        <w:rPr>
          <w:rFonts w:ascii="Times New Roman" w:eastAsia="Times New Roman" w:hAnsi="Times New Roman" w:cs="Times New Roman"/>
          <w:bCs/>
          <w:sz w:val="28"/>
          <w:szCs w:val="28"/>
          <w:lang w:val="en-US"/>
        </w:rPr>
        <w:t>measures</w:t>
      </w:r>
      <w:r w:rsidR="0066141B" w:rsidRPr="0006391B">
        <w:rPr>
          <w:rFonts w:ascii="Times New Roman" w:eastAsia="Times New Roman" w:hAnsi="Times New Roman" w:cs="Times New Roman"/>
          <w:bCs/>
          <w:sz w:val="28"/>
          <w:szCs w:val="28"/>
          <w:lang w:val="en-US"/>
        </w:rPr>
        <w:t xml:space="preserve"> – </w:t>
      </w:r>
      <w:r w:rsidR="0066141B" w:rsidRPr="005072C9">
        <w:rPr>
          <w:rFonts w:ascii="Times New Roman" w:eastAsia="Times New Roman" w:hAnsi="Times New Roman" w:cs="Times New Roman"/>
          <w:bCs/>
          <w:sz w:val="28"/>
          <w:szCs w:val="28"/>
        </w:rPr>
        <w:t>предпринимать</w:t>
      </w:r>
      <w:r w:rsidR="0066141B" w:rsidRPr="0006391B">
        <w:rPr>
          <w:rFonts w:ascii="Times New Roman" w:eastAsia="Times New Roman" w:hAnsi="Times New Roman" w:cs="Times New Roman"/>
          <w:bCs/>
          <w:sz w:val="28"/>
          <w:szCs w:val="28"/>
          <w:lang w:val="en-US"/>
        </w:rPr>
        <w:t xml:space="preserve"> </w:t>
      </w:r>
      <w:r w:rsidR="0066141B" w:rsidRPr="005072C9">
        <w:rPr>
          <w:rFonts w:ascii="Times New Roman" w:eastAsia="Times New Roman" w:hAnsi="Times New Roman" w:cs="Times New Roman"/>
          <w:bCs/>
          <w:sz w:val="28"/>
          <w:szCs w:val="28"/>
        </w:rPr>
        <w:t>меры</w:t>
      </w:r>
    </w:p>
    <w:p w14:paraId="6AE24F48" w14:textId="77777777" w:rsidR="0066141B" w:rsidRPr="003B26B8" w:rsidRDefault="00603FAC"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to</w:t>
      </w:r>
      <w:r w:rsidRPr="003B26B8">
        <w:rPr>
          <w:rFonts w:ascii="Times New Roman" w:hAnsi="Times New Roman" w:cs="Times New Roman"/>
          <w:sz w:val="28"/>
          <w:szCs w:val="28"/>
        </w:rPr>
        <w:t xml:space="preserve"> </w:t>
      </w:r>
      <w:r w:rsidR="00E65750" w:rsidRPr="005072C9">
        <w:rPr>
          <w:rFonts w:ascii="Times New Roman" w:hAnsi="Times New Roman" w:cs="Times New Roman"/>
          <w:sz w:val="28"/>
          <w:szCs w:val="28"/>
          <w:lang w:val="en-US"/>
        </w:rPr>
        <w:t>keep</w:t>
      </w:r>
      <w:r w:rsidR="00E65750" w:rsidRPr="003B26B8">
        <w:rPr>
          <w:rFonts w:ascii="Times New Roman" w:hAnsi="Times New Roman" w:cs="Times New Roman"/>
          <w:sz w:val="28"/>
          <w:szCs w:val="28"/>
        </w:rPr>
        <w:t xml:space="preserve"> </w:t>
      </w:r>
      <w:r w:rsidR="00E65750" w:rsidRPr="005072C9">
        <w:rPr>
          <w:rFonts w:ascii="Times New Roman" w:hAnsi="Times New Roman" w:cs="Times New Roman"/>
          <w:sz w:val="28"/>
          <w:szCs w:val="28"/>
          <w:lang w:val="en-US"/>
        </w:rPr>
        <w:t>safe</w:t>
      </w:r>
      <w:r w:rsidR="00E65750" w:rsidRPr="003B26B8">
        <w:rPr>
          <w:rFonts w:ascii="Times New Roman" w:hAnsi="Times New Roman" w:cs="Times New Roman"/>
          <w:sz w:val="28"/>
          <w:szCs w:val="28"/>
        </w:rPr>
        <w:t xml:space="preserve"> – сохранить в безопасности</w:t>
      </w:r>
    </w:p>
    <w:p w14:paraId="070867C8" w14:textId="77777777" w:rsidR="00E65750" w:rsidRPr="003B26B8" w:rsidRDefault="00E65750"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precautions</w:t>
      </w:r>
      <w:r w:rsidRPr="003B26B8">
        <w:rPr>
          <w:rFonts w:ascii="Times New Roman" w:hAnsi="Times New Roman" w:cs="Times New Roman"/>
          <w:iCs/>
          <w:sz w:val="28"/>
          <w:szCs w:val="28"/>
        </w:rPr>
        <w:t xml:space="preserve"> – меры предосторожности</w:t>
      </w:r>
    </w:p>
    <w:p w14:paraId="6882296A" w14:textId="77777777" w:rsidR="00E65750" w:rsidRPr="003B26B8" w:rsidRDefault="00E65750"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unauthorized</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access</w:t>
      </w:r>
      <w:r w:rsidRPr="003B26B8">
        <w:rPr>
          <w:rFonts w:ascii="Times New Roman" w:hAnsi="Times New Roman" w:cs="Times New Roman"/>
          <w:iCs/>
          <w:sz w:val="28"/>
          <w:szCs w:val="28"/>
        </w:rPr>
        <w:t xml:space="preserve"> – несанкционированный доступ</w:t>
      </w:r>
    </w:p>
    <w:p w14:paraId="647BA577" w14:textId="77777777" w:rsidR="00E65750" w:rsidRPr="003B26B8" w:rsidRDefault="0018094E"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 xml:space="preserve">realm – </w:t>
      </w:r>
      <w:r w:rsidRPr="005072C9">
        <w:rPr>
          <w:rFonts w:ascii="Times New Roman" w:hAnsi="Times New Roman" w:cs="Times New Roman"/>
          <w:iCs/>
          <w:sz w:val="28"/>
          <w:szCs w:val="28"/>
        </w:rPr>
        <w:t>область</w:t>
      </w:r>
      <w:r w:rsidRPr="003B26B8">
        <w:rPr>
          <w:rFonts w:ascii="Times New Roman" w:hAnsi="Times New Roman" w:cs="Times New Roman"/>
          <w:iCs/>
          <w:sz w:val="28"/>
          <w:szCs w:val="28"/>
          <w:lang w:val="en-US"/>
        </w:rPr>
        <w:t xml:space="preserve"> </w:t>
      </w:r>
      <w:r w:rsidRPr="005072C9">
        <w:rPr>
          <w:rFonts w:ascii="Times New Roman" w:hAnsi="Times New Roman" w:cs="Times New Roman"/>
          <w:iCs/>
          <w:sz w:val="28"/>
          <w:szCs w:val="28"/>
        </w:rPr>
        <w:t>действия</w:t>
      </w:r>
    </w:p>
    <w:p w14:paraId="7687BDE3" w14:textId="77777777" w:rsidR="0018094E" w:rsidRPr="003B26B8" w:rsidRDefault="0018094E" w:rsidP="005072C9">
      <w:pPr>
        <w:pStyle w:val="a8"/>
        <w:spacing w:line="360" w:lineRule="auto"/>
        <w:rPr>
          <w:rFonts w:ascii="Times New Roman" w:eastAsia="Times New Roman" w:hAnsi="Times New Roman" w:cs="Times New Roman"/>
          <w:bCs/>
          <w:sz w:val="28"/>
          <w:szCs w:val="28"/>
          <w:lang w:val="en-US"/>
        </w:rPr>
      </w:pPr>
    </w:p>
    <w:p w14:paraId="508CB0BD" w14:textId="77777777" w:rsidR="00F8291F" w:rsidRPr="003B26B8" w:rsidRDefault="0035167F" w:rsidP="004F3A92">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 xml:space="preserve">Information Technology Security </w:t>
      </w:r>
      <w:r w:rsidRPr="005072C9">
        <w:rPr>
          <w:rFonts w:ascii="Times New Roman" w:hAnsi="Times New Roman" w:cs="Times New Roman"/>
          <w:sz w:val="28"/>
          <w:szCs w:val="28"/>
          <w:lang w:val="en-US"/>
        </w:rPr>
        <w:t xml:space="preserve">known as IT Security, is the process of implementing measures and systems designed to securely protect and safeguard information utilizing various forms of technology. The information you are trying to keep </w:t>
      </w:r>
      <w:r w:rsidRPr="005072C9">
        <w:rPr>
          <w:rFonts w:ascii="Times New Roman" w:hAnsi="Times New Roman" w:cs="Times New Roman"/>
          <w:sz w:val="28"/>
          <w:szCs w:val="28"/>
          <w:lang w:val="en-US"/>
        </w:rPr>
        <w:lastRenderedPageBreak/>
        <w:t xml:space="preserve">safe is your </w:t>
      </w:r>
      <w:r w:rsidRPr="005072C9">
        <w:rPr>
          <w:rFonts w:ascii="Times New Roman" w:hAnsi="Times New Roman" w:cs="Times New Roman"/>
          <w:sz w:val="28"/>
          <w:szCs w:val="28"/>
          <w:lang w:val="de-DE"/>
        </w:rPr>
        <w:t>“</w:t>
      </w:r>
      <w:r w:rsidRPr="005072C9">
        <w:rPr>
          <w:rFonts w:ascii="Times New Roman" w:hAnsi="Times New Roman" w:cs="Times New Roman"/>
          <w:sz w:val="28"/>
          <w:szCs w:val="28"/>
          <w:lang w:val="it-IT"/>
        </w:rPr>
        <w:t>data,</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and this refers to any form of data, whether it is electronic or on paper. IT security is thus cons</w:t>
      </w:r>
      <w:r w:rsidR="003173EB" w:rsidRPr="005072C9">
        <w:rPr>
          <w:rFonts w:ascii="Times New Roman" w:hAnsi="Times New Roman" w:cs="Times New Roman"/>
          <w:sz w:val="28"/>
          <w:szCs w:val="28"/>
          <w:lang w:val="en-US"/>
        </w:rPr>
        <w:t>idered a bit broader than cyber</w:t>
      </w:r>
      <w:r w:rsidRPr="005072C9">
        <w:rPr>
          <w:rFonts w:ascii="Times New Roman" w:hAnsi="Times New Roman" w:cs="Times New Roman"/>
          <w:sz w:val="28"/>
          <w:szCs w:val="28"/>
          <w:lang w:val="en-US"/>
        </w:rPr>
        <w:t>security.</w:t>
      </w:r>
    </w:p>
    <w:p w14:paraId="4065257E" w14:textId="77777777" w:rsidR="005A0C24" w:rsidRPr="005072C9" w:rsidRDefault="0035167F" w:rsidP="004F3A92">
      <w:pPr>
        <w:pStyle w:val="a8"/>
        <w:spacing w:line="360" w:lineRule="auto"/>
        <w:ind w:firstLine="709"/>
        <w:jc w:val="both"/>
        <w:rPr>
          <w:rFonts w:ascii="Times New Roman" w:hAnsi="Times New Roman" w:cs="Times New Roman"/>
          <w:sz w:val="28"/>
          <w:szCs w:val="28"/>
          <w:lang w:val="en-US"/>
        </w:rPr>
      </w:pPr>
      <w:r w:rsidRPr="003B26B8">
        <w:rPr>
          <w:rFonts w:ascii="Times New Roman" w:hAnsi="Times New Roman" w:cs="Times New Roman"/>
          <w:i/>
          <w:iCs/>
          <w:sz w:val="28"/>
          <w:szCs w:val="28"/>
          <w:lang w:val="en-US"/>
        </w:rPr>
        <w:t>Cyber</w:t>
      </w:r>
      <w:r w:rsidRPr="005072C9">
        <w:rPr>
          <w:rFonts w:ascii="Times New Roman" w:hAnsi="Times New Roman" w:cs="Times New Roman"/>
          <w:i/>
          <w:iCs/>
          <w:sz w:val="28"/>
          <w:szCs w:val="28"/>
          <w:lang w:val="en-US"/>
        </w:rPr>
        <w:t xml:space="preserve">security </w:t>
      </w:r>
      <w:r w:rsidR="003173EB" w:rsidRPr="005072C9">
        <w:rPr>
          <w:rFonts w:ascii="Times New Roman" w:hAnsi="Times New Roman" w:cs="Times New Roman"/>
          <w:iCs/>
          <w:sz w:val="28"/>
          <w:szCs w:val="28"/>
          <w:lang w:val="en-US"/>
        </w:rPr>
        <w:t xml:space="preserve">is often defined as the precautions taken to guard against crime that involves the Internet, especially unauthorized access to computer systems and data connected to the Internet. </w:t>
      </w:r>
      <w:r w:rsidRPr="005072C9">
        <w:rPr>
          <w:rFonts w:ascii="Times New Roman" w:hAnsi="Times New Roman" w:cs="Times New Roman"/>
          <w:sz w:val="28"/>
          <w:szCs w:val="28"/>
          <w:lang w:val="en-US"/>
        </w:rPr>
        <w:t xml:space="preserve">Cybersecurity is all about protecting data in its electronic form. </w:t>
      </w:r>
    </w:p>
    <w:p w14:paraId="035C1CA8"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Often information technology security professionals and cybersecurity professionals will work hand in hand to protect a company’s data and prevent unauthorized access. Although in many instances today, both an IT security professional and a cybersecurity professional will not both be employed by a company. In many companies, cybersecurity professionals will be found addressing the needs of protecting all data.</w:t>
      </w:r>
    </w:p>
    <w:p w14:paraId="7FC41040" w14:textId="77777777" w:rsidR="00F8291F" w:rsidRPr="005072C9" w:rsidRDefault="0035167F" w:rsidP="005072C9">
      <w:pPr>
        <w:pStyle w:val="a8"/>
        <w:spacing w:line="360" w:lineRule="auto"/>
        <w:jc w:val="both"/>
        <w:rPr>
          <w:rFonts w:ascii="Times New Roman" w:hAnsi="Times New Roman" w:cs="Times New Roman"/>
          <w:sz w:val="28"/>
          <w:szCs w:val="28"/>
          <w:lang w:val="en-US"/>
        </w:rPr>
      </w:pPr>
      <w:r w:rsidRPr="005072C9">
        <w:rPr>
          <w:rFonts w:ascii="Times New Roman" w:hAnsi="Times New Roman" w:cs="Times New Roman"/>
          <w:sz w:val="28"/>
          <w:szCs w:val="28"/>
          <w:lang w:val="en-US"/>
        </w:rPr>
        <w:t>Below is a graphic that shows how cybersecurity is often considered a part of IT security.</w:t>
      </w:r>
    </w:p>
    <w:p w14:paraId="1FB0626F" w14:textId="77777777" w:rsidR="00733713" w:rsidRPr="005072C9" w:rsidRDefault="00733713" w:rsidP="005072C9">
      <w:pPr>
        <w:pStyle w:val="a8"/>
        <w:spacing w:line="360" w:lineRule="auto"/>
        <w:jc w:val="both"/>
        <w:rPr>
          <w:rFonts w:ascii="Times New Roman" w:hAnsi="Times New Roman" w:cs="Times New Roman"/>
          <w:sz w:val="28"/>
          <w:szCs w:val="28"/>
          <w:lang w:val="en-US"/>
        </w:rPr>
      </w:pPr>
    </w:p>
    <w:p w14:paraId="4CBD077A" w14:textId="77777777" w:rsidR="00733713" w:rsidRPr="005072C9" w:rsidRDefault="00733713" w:rsidP="005072C9">
      <w:pPr>
        <w:pStyle w:val="a8"/>
        <w:spacing w:line="360" w:lineRule="auto"/>
        <w:jc w:val="both"/>
        <w:rPr>
          <w:rFonts w:ascii="Times New Roman" w:hAnsi="Times New Roman" w:cs="Times New Roman"/>
          <w:sz w:val="28"/>
          <w:szCs w:val="28"/>
          <w:lang w:val="en-US"/>
        </w:rPr>
      </w:pPr>
    </w:p>
    <w:p w14:paraId="0AD4B448" w14:textId="77777777" w:rsidR="00733713" w:rsidRPr="003B26B8" w:rsidRDefault="00733713" w:rsidP="005072C9">
      <w:pPr>
        <w:pStyle w:val="a8"/>
        <w:spacing w:line="360" w:lineRule="auto"/>
        <w:jc w:val="both"/>
        <w:rPr>
          <w:rFonts w:ascii="Times New Roman" w:eastAsia="Times New Roman" w:hAnsi="Times New Roman" w:cs="Times New Roman"/>
          <w:sz w:val="28"/>
          <w:szCs w:val="28"/>
          <w:lang w:val="en-US"/>
        </w:rPr>
      </w:pPr>
    </w:p>
    <w:p w14:paraId="1D14E348" w14:textId="77777777" w:rsidR="00F8291F" w:rsidRPr="003B26B8" w:rsidRDefault="0035167F"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noProof/>
          <w:sz w:val="28"/>
          <w:szCs w:val="28"/>
        </w:rPr>
        <w:drawing>
          <wp:anchor distT="152400" distB="152400" distL="152400" distR="152400" simplePos="0" relativeHeight="251660288" behindDoc="0" locked="0" layoutInCell="1" allowOverlap="1" wp14:anchorId="12513818" wp14:editId="50E1BC78">
            <wp:simplePos x="0" y="0"/>
            <wp:positionH relativeFrom="margin">
              <wp:posOffset>422586</wp:posOffset>
            </wp:positionH>
            <wp:positionV relativeFrom="line">
              <wp:posOffset>260319</wp:posOffset>
            </wp:positionV>
            <wp:extent cx="4916745" cy="3066757"/>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tiff"/>
                    <pic:cNvPicPr>
                      <a:picLocks noChangeAspect="1"/>
                    </pic:cNvPicPr>
                  </pic:nvPicPr>
                  <pic:blipFill>
                    <a:blip r:embed="rId8" cstate="print">
                      <a:extLst/>
                    </a:blip>
                    <a:stretch>
                      <a:fillRect/>
                    </a:stretch>
                  </pic:blipFill>
                  <pic:spPr>
                    <a:xfrm>
                      <a:off x="0" y="0"/>
                      <a:ext cx="4916745" cy="3066757"/>
                    </a:xfrm>
                    <a:prstGeom prst="rect">
                      <a:avLst/>
                    </a:prstGeom>
                    <a:ln w="12700" cap="flat">
                      <a:noFill/>
                      <a:miter lim="400000"/>
                    </a:ln>
                    <a:effectLst/>
                  </pic:spPr>
                </pic:pic>
              </a:graphicData>
            </a:graphic>
          </wp:anchor>
        </w:drawing>
      </w:r>
    </w:p>
    <w:p w14:paraId="456012AE"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11B968AB"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10F1183A"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0C3B3414" w14:textId="77777777" w:rsidR="00E43382" w:rsidRPr="003B26B8" w:rsidRDefault="00E43382" w:rsidP="005072C9">
      <w:pPr>
        <w:pStyle w:val="a8"/>
        <w:spacing w:line="360" w:lineRule="auto"/>
        <w:rPr>
          <w:rFonts w:ascii="Times New Roman" w:hAnsi="Times New Roman" w:cs="Times New Roman"/>
          <w:sz w:val="28"/>
          <w:szCs w:val="28"/>
          <w:lang w:val="en-US"/>
        </w:rPr>
      </w:pPr>
    </w:p>
    <w:p w14:paraId="56498FEC" w14:textId="77777777" w:rsidR="00F8291F" w:rsidRPr="003B26B8" w:rsidRDefault="00E43382" w:rsidP="005072C9">
      <w:pPr>
        <w:pStyle w:val="a8"/>
        <w:spacing w:line="360" w:lineRule="auto"/>
        <w:rPr>
          <w:rFonts w:ascii="Times New Roman" w:eastAsia="Times New Roman" w:hAnsi="Times New Roman" w:cs="Times New Roman"/>
          <w:b/>
          <w:bCs/>
          <w:sz w:val="28"/>
          <w:szCs w:val="28"/>
          <w:lang w:val="en-US"/>
        </w:rPr>
      </w:pPr>
      <w:r w:rsidRPr="003B26B8">
        <w:rPr>
          <w:rFonts w:ascii="Times New Roman" w:eastAsia="Times New Roman" w:hAnsi="Times New Roman" w:cs="Times New Roman"/>
          <w:b/>
          <w:bCs/>
          <w:sz w:val="28"/>
          <w:szCs w:val="28"/>
          <w:lang w:val="en-US"/>
        </w:rPr>
        <w:lastRenderedPageBreak/>
        <w:t>UNIT 2.</w:t>
      </w:r>
    </w:p>
    <w:p w14:paraId="5F233476" w14:textId="77777777" w:rsidR="00B6260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64A08A00" w14:textId="77777777" w:rsidR="00F8291F" w:rsidRPr="003B26B8" w:rsidRDefault="0035167F" w:rsidP="005072C9">
      <w:pPr>
        <w:pStyle w:val="a8"/>
        <w:spacing w:line="360" w:lineRule="auto"/>
        <w:jc w:val="center"/>
        <w:rPr>
          <w:rFonts w:ascii="Times New Roman" w:eastAsia="Times New Roman" w:hAnsi="Times New Roman" w:cs="Times New Roman"/>
          <w:b/>
          <w:bCs/>
          <w:sz w:val="28"/>
          <w:szCs w:val="28"/>
          <w:lang w:val="en-US"/>
        </w:rPr>
      </w:pPr>
      <w:r w:rsidRPr="003B26B8">
        <w:rPr>
          <w:rFonts w:ascii="Times New Roman" w:hAnsi="Times New Roman" w:cs="Times New Roman"/>
          <w:b/>
          <w:bCs/>
          <w:sz w:val="28"/>
          <w:szCs w:val="28"/>
          <w:lang w:val="en-US"/>
        </w:rPr>
        <w:t xml:space="preserve"> </w:t>
      </w:r>
      <w:r w:rsidRPr="005072C9">
        <w:rPr>
          <w:rFonts w:ascii="Times New Roman" w:hAnsi="Times New Roman" w:cs="Times New Roman"/>
          <w:b/>
          <w:bCs/>
          <w:sz w:val="28"/>
          <w:szCs w:val="28"/>
          <w:lang w:val="en-US"/>
        </w:rPr>
        <w:t>The Need for Network Security</w:t>
      </w:r>
    </w:p>
    <w:p w14:paraId="7DDB1ADB"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59A2433C" w14:textId="77777777" w:rsidR="00F8291F" w:rsidRPr="003B26B8" w:rsidRDefault="0035167F" w:rsidP="005072C9">
      <w:pPr>
        <w:pStyle w:val="a8"/>
        <w:spacing w:line="360" w:lineRule="auto"/>
        <w:jc w:val="both"/>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Vocabulary list</w:t>
      </w:r>
    </w:p>
    <w:p w14:paraId="40FA426B" w14:textId="77777777" w:rsidR="00F8291F" w:rsidRPr="0006391B"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to</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pose</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security</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risks</w:t>
      </w:r>
      <w:r w:rsidRPr="0006391B">
        <w:rPr>
          <w:rFonts w:ascii="Times New Roman" w:hAnsi="Times New Roman" w:cs="Times New Roman"/>
          <w:sz w:val="28"/>
          <w:szCs w:val="28"/>
          <w:lang w:val="en-US"/>
        </w:rPr>
        <w:t xml:space="preserve"> - </w:t>
      </w:r>
      <w:r w:rsidRPr="005072C9">
        <w:rPr>
          <w:rFonts w:ascii="Times New Roman" w:hAnsi="Times New Roman" w:cs="Times New Roman"/>
          <w:sz w:val="28"/>
          <w:szCs w:val="28"/>
        </w:rPr>
        <w:t>создавать</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угрозу</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безопасности</w:t>
      </w:r>
    </w:p>
    <w:p w14:paraId="5BD2D2BE" w14:textId="77777777" w:rsidR="00F8291F" w:rsidRPr="0006391B"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to</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protect</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assets</w:t>
      </w:r>
      <w:r w:rsidRPr="0006391B">
        <w:rPr>
          <w:rFonts w:ascii="Times New Roman" w:hAnsi="Times New Roman" w:cs="Times New Roman"/>
          <w:sz w:val="28"/>
          <w:szCs w:val="28"/>
          <w:lang w:val="en-US"/>
        </w:rPr>
        <w:t xml:space="preserve"> - </w:t>
      </w:r>
      <w:r w:rsidRPr="005072C9">
        <w:rPr>
          <w:rFonts w:ascii="Times New Roman" w:hAnsi="Times New Roman" w:cs="Times New Roman"/>
          <w:sz w:val="28"/>
          <w:szCs w:val="28"/>
        </w:rPr>
        <w:t>защищать</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активы</w:t>
      </w:r>
    </w:p>
    <w:p w14:paraId="41EBB4FD" w14:textId="77777777" w:rsidR="00F8291F" w:rsidRPr="0006391B"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LAN</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local</w:t>
      </w:r>
      <w:r w:rsidRPr="0006391B">
        <w:rPr>
          <w:rFonts w:ascii="Times New Roman" w:hAnsi="Times New Roman" w:cs="Times New Roman"/>
          <w:sz w:val="28"/>
          <w:szCs w:val="28"/>
          <w:lang w:val="en-US"/>
        </w:rPr>
        <w:t>-</w:t>
      </w:r>
      <w:r w:rsidRPr="005072C9">
        <w:rPr>
          <w:rFonts w:ascii="Times New Roman" w:hAnsi="Times New Roman" w:cs="Times New Roman"/>
          <w:sz w:val="28"/>
          <w:szCs w:val="28"/>
          <w:lang w:val="en-US"/>
        </w:rPr>
        <w:t>area</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network</w:t>
      </w:r>
      <w:r w:rsidRPr="0006391B">
        <w:rPr>
          <w:rFonts w:ascii="Times New Roman" w:hAnsi="Times New Roman" w:cs="Times New Roman"/>
          <w:sz w:val="28"/>
          <w:szCs w:val="28"/>
          <w:lang w:val="en-US"/>
        </w:rPr>
        <w:t xml:space="preserve">) - </w:t>
      </w:r>
      <w:r w:rsidRPr="005072C9">
        <w:rPr>
          <w:rFonts w:ascii="Times New Roman" w:hAnsi="Times New Roman" w:cs="Times New Roman"/>
          <w:sz w:val="28"/>
          <w:szCs w:val="28"/>
        </w:rPr>
        <w:t>ЛВС</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локальная</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вычислительная</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сеть</w:t>
      </w:r>
      <w:r w:rsidRPr="0006391B">
        <w:rPr>
          <w:rFonts w:ascii="Times New Roman" w:hAnsi="Times New Roman" w:cs="Times New Roman"/>
          <w:sz w:val="28"/>
          <w:szCs w:val="28"/>
          <w:lang w:val="en-US"/>
        </w:rPr>
        <w:t>)</w:t>
      </w:r>
    </w:p>
    <w:p w14:paraId="0A8B3251"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outbound access</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исходящий</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доступ</w:t>
      </w:r>
    </w:p>
    <w:p w14:paraId="19161031" w14:textId="2D755D86"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vulnerability-assessment system</w:t>
      </w:r>
      <w:r w:rsidRPr="003B26B8">
        <w:rPr>
          <w:rFonts w:ascii="Times New Roman" w:hAnsi="Times New Roman" w:cs="Times New Roman"/>
          <w:sz w:val="28"/>
          <w:szCs w:val="28"/>
          <w:lang w:val="en-US"/>
        </w:rPr>
        <w:t xml:space="preserve"> </w:t>
      </w:r>
      <w:r w:rsidR="00261CF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w:t>
      </w:r>
      <w:r w:rsidR="00261CF8">
        <w:rPr>
          <w:rFonts w:ascii="Times New Roman" w:hAnsi="Times New Roman" w:cs="Times New Roman"/>
          <w:sz w:val="28"/>
          <w:szCs w:val="28"/>
          <w:lang w:val="en-US"/>
        </w:rPr>
        <w:t xml:space="preserve">система для оценки </w:t>
      </w:r>
      <w:r w:rsidR="00261CF8">
        <w:rPr>
          <w:rFonts w:ascii="Times New Roman" w:hAnsi="Times New Roman" w:cs="Times New Roman"/>
          <w:sz w:val="28"/>
          <w:szCs w:val="28"/>
        </w:rPr>
        <w:t>уязвимостей</w:t>
      </w:r>
      <w:r w:rsidRPr="003B26B8">
        <w:rPr>
          <w:rFonts w:ascii="Times New Roman" w:hAnsi="Times New Roman" w:cs="Times New Roman"/>
          <w:sz w:val="28"/>
          <w:szCs w:val="28"/>
          <w:lang w:val="en-US"/>
        </w:rPr>
        <w:t xml:space="preserve"> </w:t>
      </w:r>
    </w:p>
    <w:p w14:paraId="7E77D534"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malicious attack</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атака</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вредоносного</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кода</w:t>
      </w:r>
    </w:p>
    <w:p w14:paraId="563B2EF0"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3784A18D" w14:textId="57845E7E"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The Internet continues to grow exponentially. Personal, government, and business applications continue to multiply on the Internet, with immediate benefits to end users. However, network-based applications and services can pose security risks to individuals and to the information resources of companies and governments. Information is as asset that </w:t>
      </w:r>
      <w:r w:rsidR="008F2485" w:rsidRPr="005072C9">
        <w:rPr>
          <w:rFonts w:ascii="Times New Roman" w:hAnsi="Times New Roman" w:cs="Times New Roman"/>
          <w:sz w:val="28"/>
          <w:szCs w:val="28"/>
          <w:lang w:val="en-US"/>
        </w:rPr>
        <w:t>must be</w:t>
      </w:r>
      <w:r w:rsidRPr="005072C9">
        <w:rPr>
          <w:rFonts w:ascii="Times New Roman" w:hAnsi="Times New Roman" w:cs="Times New Roman"/>
          <w:sz w:val="28"/>
          <w:szCs w:val="28"/>
          <w:lang w:val="en-US"/>
        </w:rPr>
        <w:t xml:space="preserve"> protected.</w:t>
      </w:r>
    </w:p>
    <w:p w14:paraId="76367B6E" w14:textId="77777777"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Security has one purpose: to protect assets. For most of history, this meant building strong walls to stop the enemy and establishing small, well-guarded doors to provide secure access for friends. This strategy worked well for the centralized, fortress-like world of mainframe computers and closed networks.</w:t>
      </w:r>
    </w:p>
    <w:p w14:paraId="232A29AB" w14:textId="77777777"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closed network typically consists of a network designed and implemented in a corporate environment and provides connectivity only to known parts and sites without connecting to public networks. Networks were designed this way in the past and thought to be reasonably secure because of no outside connectivity.</w:t>
      </w:r>
    </w:p>
    <w:p w14:paraId="238D3E98" w14:textId="77777777"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With the advent of personal computers, LANs, and the wide-open world of the Internet, the networks of today are more open. As e-business and </w:t>
      </w:r>
      <w:r w:rsidR="008F2485" w:rsidRPr="005072C9">
        <w:rPr>
          <w:rFonts w:ascii="Times New Roman" w:hAnsi="Times New Roman" w:cs="Times New Roman"/>
          <w:sz w:val="28"/>
          <w:szCs w:val="28"/>
          <w:lang w:val="en-US"/>
        </w:rPr>
        <w:t>Internet applications</w:t>
      </w:r>
      <w:r w:rsidRPr="005072C9">
        <w:rPr>
          <w:rFonts w:ascii="Times New Roman" w:hAnsi="Times New Roman" w:cs="Times New Roman"/>
          <w:sz w:val="28"/>
          <w:szCs w:val="28"/>
          <w:lang w:val="en-US"/>
        </w:rPr>
        <w:t xml:space="preserve"> continue to grow, the key to network security lies in defining the balance between a closed and open network and differentiating the good guys from the bad guys.</w:t>
      </w:r>
    </w:p>
    <w:p w14:paraId="7CA70CE8" w14:textId="77777777"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With the increased number of LANs and personal computers, the Internet began to create untold numbers of security risks. Firewall devices, which are software or hardware that enforce an access control policy between two or more networks, were introduced. This technology gave users a balance between security and simple outbound access to the Internet, which was mostly used for e-mail and web surfing.</w:t>
      </w:r>
    </w:p>
    <w:p w14:paraId="2FA70942" w14:textId="77777777"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This balance was short-lived as the use of extranets began to grow, which connected internal and external business processes. Businesses were soon realizing tremendous cost savings by connecting supply-chain management and enterprise resource planning systems to their business partners, and by connecting sales-force automation systems to mobile employees, and by providing electronic commerce connections to business customers and consumers. The firewall began to include intrusion detection, authentication, authorization, and vulnerability-assessment systems. Today, successful companies have again struck a balance by keeping the enemies out with increasingly complex ways of letting friends in.</w:t>
      </w:r>
    </w:p>
    <w:p w14:paraId="361AEEE3"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Most people expect security measures to ensure the following:</w:t>
      </w:r>
    </w:p>
    <w:p w14:paraId="424B4000" w14:textId="77777777" w:rsidR="00F8291F" w:rsidRPr="005072C9" w:rsidRDefault="0035167F" w:rsidP="0006391B">
      <w:pPr>
        <w:pStyle w:val="a8"/>
        <w:numPr>
          <w:ilvl w:val="0"/>
          <w:numId w:val="6"/>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Users can perform only </w:t>
      </w:r>
      <w:r w:rsidR="008F2485" w:rsidRPr="005072C9">
        <w:rPr>
          <w:rFonts w:ascii="Times New Roman" w:hAnsi="Times New Roman" w:cs="Times New Roman"/>
          <w:sz w:val="28"/>
          <w:szCs w:val="28"/>
          <w:lang w:val="en-US"/>
        </w:rPr>
        <w:t>authorized tasks</w:t>
      </w:r>
      <w:r w:rsidRPr="005072C9">
        <w:rPr>
          <w:rFonts w:ascii="Times New Roman" w:hAnsi="Times New Roman" w:cs="Times New Roman"/>
          <w:sz w:val="28"/>
          <w:szCs w:val="28"/>
          <w:lang w:val="en-US"/>
        </w:rPr>
        <w:t>;</w:t>
      </w:r>
    </w:p>
    <w:p w14:paraId="5BE3090E" w14:textId="77777777" w:rsidR="00F8291F" w:rsidRPr="005072C9" w:rsidRDefault="0035167F" w:rsidP="0006391B">
      <w:pPr>
        <w:pStyle w:val="a8"/>
        <w:numPr>
          <w:ilvl w:val="0"/>
          <w:numId w:val="6"/>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Users can obtain only authorized information;</w:t>
      </w:r>
    </w:p>
    <w:p w14:paraId="2FDF3BBF" w14:textId="77777777" w:rsidR="00F8291F" w:rsidRPr="005072C9" w:rsidRDefault="0035167F" w:rsidP="0006391B">
      <w:pPr>
        <w:pStyle w:val="a8"/>
        <w:numPr>
          <w:ilvl w:val="0"/>
          <w:numId w:val="6"/>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Users cannot cause damage to the data, applications, or operating environment of a system.</w:t>
      </w:r>
    </w:p>
    <w:p w14:paraId="2203EA2D"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word security means protection against malicious attacks by outsiders and by insiders. Statistically, there are more attacks from inside sources.</w:t>
      </w:r>
    </w:p>
    <w:p w14:paraId="0B3B8762" w14:textId="77777777" w:rsidR="00F8291F" w:rsidRPr="003B26B8" w:rsidRDefault="0035167F" w:rsidP="0024073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Security also involves controlling the effects of errors and equipment failures. Anything that can protect against an attack will probably prevent random misfortunes, too.</w:t>
      </w:r>
    </w:p>
    <w:p w14:paraId="05C57593"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033C3A02" w14:textId="77777777" w:rsidR="00F8291F" w:rsidRPr="005072C9" w:rsidRDefault="0035167F" w:rsidP="005072C9">
      <w:pPr>
        <w:pStyle w:val="a8"/>
        <w:spacing w:line="360" w:lineRule="auto"/>
        <w:jc w:val="both"/>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 Answer the questions</w:t>
      </w:r>
      <w:r w:rsidRPr="005072C9">
        <w:rPr>
          <w:rFonts w:ascii="Times New Roman" w:hAnsi="Times New Roman" w:cs="Times New Roman"/>
          <w:i/>
          <w:iCs/>
          <w:sz w:val="28"/>
          <w:szCs w:val="28"/>
          <w:u w:val="single"/>
        </w:rPr>
        <w:t>:</w:t>
      </w:r>
    </w:p>
    <w:p w14:paraId="388A1BA5" w14:textId="77777777" w:rsidR="00F8291F" w:rsidRPr="003B26B8" w:rsidRDefault="0035167F" w:rsidP="005714E0">
      <w:pPr>
        <w:pStyle w:val="a8"/>
        <w:numPr>
          <w:ilvl w:val="0"/>
          <w:numId w:val="7"/>
        </w:numPr>
        <w:spacing w:line="360" w:lineRule="auto"/>
        <w:ind w:left="426"/>
        <w:rPr>
          <w:rFonts w:ascii="Times New Roman" w:eastAsia="Times New Roman" w:hAnsi="Times New Roman" w:cs="Times New Roman"/>
          <w:sz w:val="28"/>
          <w:szCs w:val="28"/>
          <w:lang w:val="en-US"/>
        </w:rPr>
      </w:pP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Who can be put at risk by network-based applications?</w:t>
      </w:r>
    </w:p>
    <w:p w14:paraId="25535646"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is a closed network?</w:t>
      </w:r>
    </w:p>
    <w:p w14:paraId="092170EF"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How do firewall devices benefit users?</w:t>
      </w:r>
    </w:p>
    <w:p w14:paraId="62F62876"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W</w:t>
      </w:r>
      <w:r w:rsidR="00E43382" w:rsidRPr="005072C9">
        <w:rPr>
          <w:rFonts w:ascii="Times New Roman" w:hAnsi="Times New Roman" w:cs="Times New Roman"/>
          <w:sz w:val="28"/>
          <w:szCs w:val="28"/>
          <w:lang w:val="en-US"/>
        </w:rPr>
        <w:t xml:space="preserve">hat advantages does connecting </w:t>
      </w:r>
      <w:r w:rsidRPr="005072C9">
        <w:rPr>
          <w:rFonts w:ascii="Times New Roman" w:hAnsi="Times New Roman" w:cs="Times New Roman"/>
          <w:sz w:val="28"/>
          <w:szCs w:val="28"/>
          <w:lang w:val="en-US"/>
        </w:rPr>
        <w:t>internal and external business  processes give to companies?</w:t>
      </w:r>
    </w:p>
    <w:p w14:paraId="187B1415"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functions do firewall devices need as a result of growing use of extranets?</w:t>
      </w:r>
    </w:p>
    <w:p w14:paraId="44BE1B9B"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do most people expect from security measures?</w:t>
      </w:r>
    </w:p>
    <w:p w14:paraId="4C35E911"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does network security involve except for protection against malicious attacks?</w:t>
      </w:r>
    </w:p>
    <w:p w14:paraId="4B3B1042"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p w14:paraId="33EBA113" w14:textId="77777777" w:rsidR="00F8291F" w:rsidRPr="005072C9" w:rsidRDefault="0035167F" w:rsidP="005072C9">
      <w:pPr>
        <w:pStyle w:val="a8"/>
        <w:spacing w:line="360" w:lineRule="auto"/>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II. True or false.</w:t>
      </w:r>
    </w:p>
    <w:p w14:paraId="718F1B5C" w14:textId="77777777" w:rsidR="00F8291F" w:rsidRPr="005072C9" w:rsidRDefault="0035167F" w:rsidP="005714E0">
      <w:pPr>
        <w:pStyle w:val="a8"/>
        <w:numPr>
          <w:ilvl w:val="0"/>
          <w:numId w:val="8"/>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firewall device is used to prevent connecting to public networks.</w:t>
      </w:r>
    </w:p>
    <w:p w14:paraId="1A1980E0"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use of extranets gave businesses a lot of new opportunities.</w:t>
      </w:r>
    </w:p>
    <w:p w14:paraId="5F71CCF1"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Internet became more secure when the number of personal computers increased.</w:t>
      </w:r>
    </w:p>
    <w:p w14:paraId="2BD022E7"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Vulnerability-assessment systems cannot be included into firewall devices.</w:t>
      </w:r>
    </w:p>
    <w:p w14:paraId="6AD7BA3A"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Networks are more often attacked by insiders than by outsiders.</w:t>
      </w:r>
    </w:p>
    <w:p w14:paraId="711039C1"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16849687"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III. Use the words and expressions from the box to complete the sentences.</w:t>
      </w:r>
    </w:p>
    <w:p w14:paraId="778F84CB"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F8291F" w:rsidRPr="005072C9" w14:paraId="12FC83A3" w14:textId="77777777">
        <w:trPr>
          <w:trHeight w:val="595"/>
        </w:trPr>
        <w:tc>
          <w:tcPr>
            <w:tcW w:w="96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E65216"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vulnerability-assessment              connectivity              e-business           firewall              LAN</w:t>
            </w:r>
          </w:p>
          <w:p w14:paraId="39E7F706"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public network              authorization             application              authentication                 access</w:t>
            </w:r>
          </w:p>
        </w:tc>
      </w:tr>
    </w:tbl>
    <w:p w14:paraId="7C52D19D"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1040663B"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119E9205" w14:textId="77777777" w:rsidR="00F8291F" w:rsidRPr="005072C9" w:rsidRDefault="0035167F" w:rsidP="005714E0">
      <w:pPr>
        <w:pStyle w:val="a8"/>
        <w:numPr>
          <w:ilvl w:val="0"/>
          <w:numId w:val="9"/>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Before connecting to a ______________</w:t>
      </w:r>
      <w:r w:rsidR="00E43382" w:rsidRPr="005072C9">
        <w:rPr>
          <w:rFonts w:ascii="Times New Roman" w:hAnsi="Times New Roman" w:cs="Times New Roman"/>
          <w:sz w:val="28"/>
          <w:szCs w:val="28"/>
          <w:lang w:val="en-US"/>
        </w:rPr>
        <w:t>_,</w:t>
      </w:r>
      <w:r w:rsidRPr="005072C9">
        <w:rPr>
          <w:rFonts w:ascii="Times New Roman" w:hAnsi="Times New Roman" w:cs="Times New Roman"/>
          <w:sz w:val="28"/>
          <w:szCs w:val="28"/>
          <w:lang w:val="en-US"/>
        </w:rPr>
        <w:t xml:space="preserve"> make sure your system is fully up to date with the latest patches.</w:t>
      </w:r>
    </w:p>
    <w:p w14:paraId="0B548038"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End users have great difficulty using this file permission system to create security policies for file ___________________</w:t>
      </w:r>
      <w:r w:rsidR="00E43382" w:rsidRPr="005072C9">
        <w:rPr>
          <w:rFonts w:ascii="Times New Roman" w:hAnsi="Times New Roman" w:cs="Times New Roman"/>
          <w:sz w:val="28"/>
          <w:szCs w:val="28"/>
          <w:lang w:val="en-US"/>
        </w:rPr>
        <w:t>_.</w:t>
      </w:r>
    </w:p>
    <w:p w14:paraId="43C792E0"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____________________ is the process of determining whether someone or something is, in fact, who or what it is declared to be.</w:t>
      </w:r>
    </w:p>
    <w:p w14:paraId="5A5A6D7F"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____________________ is the process used in verifying that someone who has requested or initiated an action has the right to do so.</w:t>
      </w:r>
    </w:p>
    <w:p w14:paraId="5A277DF9"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____________________ is capable of transmitting data at very fast rates, much faster than data can be transmitted over a telephone line; but the distances are limited and there is also a limit on the number of computers that can be attached to it.</w:t>
      </w:r>
    </w:p>
    <w:p w14:paraId="38189552"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Sometimes a new and popular ____________________ arises which only runs on one platform, increasing the desirability of that platform.</w:t>
      </w:r>
    </w:p>
    <w:p w14:paraId="222538CB"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If security holes are found as a result of __________________</w:t>
      </w:r>
      <w:r w:rsidR="00E43382" w:rsidRPr="005072C9">
        <w:rPr>
          <w:rFonts w:ascii="Times New Roman" w:hAnsi="Times New Roman" w:cs="Times New Roman"/>
          <w:sz w:val="28"/>
          <w:szCs w:val="28"/>
          <w:lang w:val="en-US"/>
        </w:rPr>
        <w:t>_,</w:t>
      </w:r>
      <w:r w:rsidRPr="005072C9">
        <w:rPr>
          <w:rFonts w:ascii="Times New Roman" w:hAnsi="Times New Roman" w:cs="Times New Roman"/>
          <w:sz w:val="28"/>
          <w:szCs w:val="28"/>
          <w:lang w:val="en-US"/>
        </w:rPr>
        <w:t xml:space="preserve"> a vulnerability disclosure may be required.</w:t>
      </w:r>
    </w:p>
    <w:p w14:paraId="09007A99"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When organizations go online, they have to decide which _________________ models best suit their goals.</w:t>
      </w:r>
    </w:p>
    <w:p w14:paraId="726BF18E"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Persistent ____________________ is impossible in a mobile world, which means it is also impossible for employees to access their enterprise applications when they need them most.</w:t>
      </w:r>
    </w:p>
    <w:p w14:paraId="321EDAB5" w14:textId="77777777" w:rsidR="00F8291F" w:rsidRPr="005072C9" w:rsidRDefault="0035167F" w:rsidP="005714E0">
      <w:pPr>
        <w:pStyle w:val="a8"/>
        <w:numPr>
          <w:ilvl w:val="0"/>
          <w:numId w:val="2"/>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When a packet passes through a ________________</w:t>
      </w:r>
      <w:r w:rsidR="00E43382" w:rsidRPr="005072C9">
        <w:rPr>
          <w:rFonts w:ascii="Times New Roman" w:hAnsi="Times New Roman" w:cs="Times New Roman"/>
          <w:sz w:val="28"/>
          <w:szCs w:val="28"/>
          <w:lang w:val="en-US"/>
        </w:rPr>
        <w:t>_,</w:t>
      </w:r>
      <w:r w:rsidRPr="005072C9">
        <w:rPr>
          <w:rFonts w:ascii="Times New Roman" w:hAnsi="Times New Roman" w:cs="Times New Roman"/>
          <w:sz w:val="28"/>
          <w:szCs w:val="28"/>
          <w:lang w:val="en-US"/>
        </w:rPr>
        <w:t xml:space="preserve"> it filters the packet on a protocol/port number basis.</w:t>
      </w:r>
    </w:p>
    <w:p w14:paraId="64B930FC"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2F992E95"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IV. Match the verbs and the nouns.</w:t>
      </w:r>
    </w:p>
    <w:p w14:paraId="229CC759"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2EDFC210"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398642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 xml:space="preserve">1. </w:t>
            </w:r>
            <w:r w:rsidRPr="005072C9">
              <w:rPr>
                <w:rFonts w:ascii="Times New Roman" w:hAnsi="Times New Roman" w:cs="Times New Roman"/>
                <w:sz w:val="28"/>
                <w:szCs w:val="28"/>
                <w:lang w:val="en-US"/>
              </w:rPr>
              <w:t>surf</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847A05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a.</w:t>
            </w:r>
            <w:r w:rsidRPr="005072C9">
              <w:rPr>
                <w:rFonts w:ascii="Times New Roman" w:hAnsi="Times New Roman" w:cs="Times New Roman"/>
                <w:sz w:val="28"/>
                <w:szCs w:val="28"/>
                <w:lang w:val="en-US"/>
              </w:rPr>
              <w:t xml:space="preserve"> a task</w:t>
            </w:r>
          </w:p>
        </w:tc>
      </w:tr>
      <w:tr w:rsidR="00F8291F" w:rsidRPr="005072C9" w14:paraId="708C60A9"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924B51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2.</w:t>
            </w:r>
            <w:r w:rsidRPr="005072C9">
              <w:rPr>
                <w:rFonts w:ascii="Times New Roman" w:hAnsi="Times New Roman" w:cs="Times New Roman"/>
                <w:sz w:val="28"/>
                <w:szCs w:val="28"/>
                <w:lang w:val="en-US"/>
              </w:rPr>
              <w:t xml:space="preserve"> provide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043B53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b.</w:t>
            </w:r>
            <w:r w:rsidRPr="005072C9">
              <w:rPr>
                <w:rFonts w:ascii="Times New Roman" w:hAnsi="Times New Roman" w:cs="Times New Roman"/>
                <w:sz w:val="28"/>
                <w:szCs w:val="28"/>
                <w:lang w:val="en-US"/>
              </w:rPr>
              <w:t xml:space="preserve"> access</w:t>
            </w:r>
          </w:p>
        </w:tc>
      </w:tr>
      <w:tr w:rsidR="00F8291F" w:rsidRPr="005072C9" w14:paraId="32D96730"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465377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3.</w:t>
            </w:r>
            <w:r w:rsidRPr="005072C9">
              <w:rPr>
                <w:rFonts w:ascii="Times New Roman" w:hAnsi="Times New Roman" w:cs="Times New Roman"/>
                <w:sz w:val="28"/>
                <w:szCs w:val="28"/>
                <w:lang w:val="en-US"/>
              </w:rPr>
              <w:t xml:space="preserve"> connect to</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A0EBF9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 xml:space="preserve">c. </w:t>
            </w:r>
            <w:r w:rsidRPr="005072C9">
              <w:rPr>
                <w:rFonts w:ascii="Times New Roman" w:hAnsi="Times New Roman" w:cs="Times New Roman"/>
                <w:sz w:val="28"/>
                <w:szCs w:val="28"/>
                <w:lang w:val="en-US"/>
              </w:rPr>
              <w:t xml:space="preserve">the web </w:t>
            </w:r>
          </w:p>
        </w:tc>
      </w:tr>
      <w:tr w:rsidR="00F8291F" w:rsidRPr="005072C9" w14:paraId="77558426"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9587A0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 xml:space="preserve">4. </w:t>
            </w:r>
            <w:r w:rsidRPr="005072C9">
              <w:rPr>
                <w:rFonts w:ascii="Times New Roman" w:hAnsi="Times New Roman" w:cs="Times New Roman"/>
                <w:sz w:val="28"/>
                <w:szCs w:val="28"/>
                <w:lang w:val="en-US"/>
              </w:rPr>
              <w:t>perform</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4E0D0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 xml:space="preserve">d. </w:t>
            </w:r>
            <w:r w:rsidRPr="005072C9">
              <w:rPr>
                <w:rFonts w:ascii="Times New Roman" w:hAnsi="Times New Roman" w:cs="Times New Roman"/>
                <w:sz w:val="28"/>
                <w:szCs w:val="28"/>
                <w:lang w:val="en-US"/>
              </w:rPr>
              <w:t>damage</w:t>
            </w:r>
          </w:p>
        </w:tc>
      </w:tr>
      <w:tr w:rsidR="00F8291F" w:rsidRPr="005072C9" w14:paraId="1A5E69CD"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6BBAD21"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 xml:space="preserve">5. </w:t>
            </w:r>
            <w:r w:rsidRPr="005072C9">
              <w:rPr>
                <w:rFonts w:ascii="Times New Roman" w:hAnsi="Times New Roman" w:cs="Times New Roman"/>
                <w:sz w:val="28"/>
                <w:szCs w:val="28"/>
                <w:lang w:val="en-US"/>
              </w:rPr>
              <w:t>cause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8ED804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lang w:val="en-US"/>
              </w:rPr>
              <w:t xml:space="preserve">e. </w:t>
            </w:r>
            <w:r w:rsidRPr="005072C9">
              <w:rPr>
                <w:rFonts w:ascii="Times New Roman" w:hAnsi="Times New Roman" w:cs="Times New Roman"/>
                <w:sz w:val="28"/>
                <w:szCs w:val="28"/>
                <w:lang w:val="en-US"/>
              </w:rPr>
              <w:t xml:space="preserve">a network </w:t>
            </w:r>
          </w:p>
        </w:tc>
      </w:tr>
    </w:tbl>
    <w:p w14:paraId="330DA0AF" w14:textId="77777777" w:rsidR="00F8291F" w:rsidRPr="005072C9" w:rsidRDefault="00F8291F" w:rsidP="005072C9">
      <w:pPr>
        <w:pStyle w:val="a8"/>
        <w:spacing w:line="360" w:lineRule="auto"/>
        <w:rPr>
          <w:rFonts w:ascii="Times New Roman" w:hAnsi="Times New Roman" w:cs="Times New Roman"/>
          <w:sz w:val="28"/>
          <w:szCs w:val="28"/>
        </w:rPr>
      </w:pPr>
    </w:p>
    <w:p w14:paraId="2CDA30CB" w14:textId="77777777" w:rsidR="00F8291F" w:rsidRPr="005072C9" w:rsidRDefault="00F8291F" w:rsidP="005072C9">
      <w:pPr>
        <w:pStyle w:val="a8"/>
        <w:spacing w:line="360" w:lineRule="auto"/>
        <w:rPr>
          <w:rFonts w:ascii="Times New Roman" w:hAnsi="Times New Roman" w:cs="Times New Roman"/>
          <w:sz w:val="28"/>
          <w:szCs w:val="28"/>
        </w:rPr>
      </w:pPr>
    </w:p>
    <w:p w14:paraId="498E9FB5" w14:textId="77777777" w:rsidR="00F8291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2.</w:t>
      </w:r>
    </w:p>
    <w:p w14:paraId="7F91B2EC" w14:textId="77777777" w:rsidR="00F8291F" w:rsidRPr="005072C9" w:rsidRDefault="0035167F" w:rsidP="005072C9">
      <w:pPr>
        <w:pStyle w:val="a8"/>
        <w:spacing w:line="360" w:lineRule="auto"/>
        <w:jc w:val="center"/>
        <w:rPr>
          <w:rFonts w:ascii="Times New Roman" w:eastAsia="Times New Roman" w:hAnsi="Times New Roman" w:cs="Times New Roman"/>
          <w:b/>
          <w:bCs/>
          <w:sz w:val="28"/>
          <w:szCs w:val="28"/>
        </w:rPr>
      </w:pPr>
      <w:r w:rsidRPr="005072C9">
        <w:rPr>
          <w:rFonts w:ascii="Times New Roman" w:hAnsi="Times New Roman" w:cs="Times New Roman"/>
          <w:b/>
          <w:bCs/>
          <w:sz w:val="28"/>
          <w:szCs w:val="28"/>
          <w:lang w:val="en-US"/>
        </w:rPr>
        <w:t xml:space="preserve">   Checking your own security</w:t>
      </w:r>
    </w:p>
    <w:p w14:paraId="138A1594"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A Personal Checklist for Hardware. </w:t>
      </w:r>
    </w:p>
    <w:p w14:paraId="336A7C66"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No eating, drinking, or smoking near the computer.</w:t>
      </w:r>
    </w:p>
    <w:p w14:paraId="17332049"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Do not place the computer near open windows or doors.</w:t>
      </w:r>
    </w:p>
    <w:p w14:paraId="1F6A5216"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Do not subject the computer to extreme temperatures.</w:t>
      </w:r>
    </w:p>
    <w:p w14:paraId="4CDBC6FF"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Clean equipment regularly.</w:t>
      </w:r>
    </w:p>
    <w:p w14:paraId="266DF689"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Place a cable lock on the computer.</w:t>
      </w:r>
    </w:p>
    <w:p w14:paraId="6397ADB3"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Use a surge protector.</w:t>
      </w:r>
    </w:p>
    <w:p w14:paraId="4CEF9441"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Maintain backup copies of all files.</w:t>
      </w:r>
    </w:p>
    <w:p w14:paraId="1E174E7E"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Store copies of critical files off site.</w:t>
      </w:r>
    </w:p>
    <w:p w14:paraId="7F2AF92F" w14:textId="77777777" w:rsidR="00F8291F" w:rsidRPr="003B26B8" w:rsidRDefault="0035167F" w:rsidP="005714E0">
      <w:pPr>
        <w:pStyle w:val="a8"/>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A Personal Checklist for Software. </w:t>
      </w:r>
    </w:p>
    <w:p w14:paraId="2EA66FDE" w14:textId="77777777" w:rsidR="00F8291F" w:rsidRPr="003B26B8" w:rsidRDefault="0035167F" w:rsidP="005714E0">
      <w:pPr>
        <w:pStyle w:val="a8"/>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Although there are programs that can prevent virus activity, protecting from viruses depends more on common sense than on building a «fortress» around the computer.</w:t>
      </w:r>
    </w:p>
    <w:p w14:paraId="421E71CA" w14:textId="77777777" w:rsidR="00F8291F" w:rsidRPr="005072C9" w:rsidRDefault="0035167F" w:rsidP="005714E0">
      <w:pPr>
        <w:pStyle w:val="a8"/>
        <w:numPr>
          <w:ilvl w:val="0"/>
          <w:numId w:val="11"/>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Do not install software unless you know it is safe. Viruses tend to show up on free software acquired from sales representatives, resellers, computer repair people, power users, and consultants.</w:t>
      </w:r>
    </w:p>
    <w:p w14:paraId="25001991"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Make your applications and other executable files read-only. This will not prevent infection, but it can help contain those viruses that attack applications.</w:t>
      </w:r>
    </w:p>
    <w:p w14:paraId="0FE19896" w14:textId="77777777" w:rsidR="00F8291F" w:rsidRPr="005072C9" w:rsidRDefault="0035167F" w:rsidP="005714E0">
      <w:pPr>
        <w:pStyle w:val="a8"/>
        <w:numPr>
          <w:ilvl w:val="0"/>
          <w:numId w:val="10"/>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Make backups.</w:t>
      </w:r>
    </w:p>
    <w:p w14:paraId="5CA75BDA" w14:textId="77777777" w:rsidR="00261CD3" w:rsidRDefault="00261CD3" w:rsidP="005072C9">
      <w:pPr>
        <w:pStyle w:val="a8"/>
        <w:spacing w:line="360" w:lineRule="auto"/>
        <w:jc w:val="both"/>
        <w:rPr>
          <w:rFonts w:ascii="Times New Roman" w:hAnsi="Times New Roman" w:cs="Times New Roman"/>
          <w:i/>
          <w:iCs/>
          <w:sz w:val="28"/>
          <w:szCs w:val="28"/>
          <w:u w:val="single"/>
          <w:lang w:val="en-US"/>
        </w:rPr>
      </w:pPr>
    </w:p>
    <w:p w14:paraId="1B7B9E3A"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 xml:space="preserve"> Find in the text the English equivalents to:</w:t>
      </w:r>
    </w:p>
    <w:p w14:paraId="7071DD5A" w14:textId="77777777" w:rsidR="00F8291F" w:rsidRPr="005072C9" w:rsidRDefault="0035167F" w:rsidP="005072C9">
      <w:pPr>
        <w:pStyle w:val="a8"/>
        <w:spacing w:line="360" w:lineRule="auto"/>
        <w:jc w:val="both"/>
        <w:rPr>
          <w:rFonts w:ascii="Times New Roman" w:eastAsia="Times New Roman" w:hAnsi="Times New Roman" w:cs="Times New Roman"/>
          <w:sz w:val="28"/>
          <w:szCs w:val="28"/>
        </w:rPr>
      </w:pPr>
      <w:r w:rsidRPr="005072C9">
        <w:rPr>
          <w:rFonts w:ascii="Times New Roman" w:hAnsi="Times New Roman" w:cs="Times New Roman"/>
          <w:sz w:val="28"/>
          <w:szCs w:val="28"/>
        </w:rPr>
        <w:t>подвергать; резервные копии; блокировка питания; программное обеспечение; предупредить заражение; здравый смысл; безопасный; только для чтения.</w:t>
      </w:r>
    </w:p>
    <w:p w14:paraId="5B45AE12" w14:textId="77777777" w:rsidR="00F8291F" w:rsidRPr="005072C9" w:rsidRDefault="00F8291F" w:rsidP="005072C9">
      <w:pPr>
        <w:pStyle w:val="a8"/>
        <w:spacing w:line="360" w:lineRule="auto"/>
        <w:rPr>
          <w:rFonts w:ascii="Times New Roman" w:hAnsi="Times New Roman" w:cs="Times New Roman"/>
          <w:sz w:val="28"/>
          <w:szCs w:val="28"/>
        </w:rPr>
      </w:pPr>
    </w:p>
    <w:p w14:paraId="1B33C36E" w14:textId="77777777" w:rsidR="00B6260F" w:rsidRPr="005072C9" w:rsidRDefault="00B6260F" w:rsidP="005072C9">
      <w:pPr>
        <w:pStyle w:val="a8"/>
        <w:spacing w:line="360" w:lineRule="auto"/>
        <w:rPr>
          <w:rFonts w:ascii="Times New Roman" w:hAnsi="Times New Roman" w:cs="Times New Roman"/>
          <w:sz w:val="28"/>
          <w:szCs w:val="28"/>
        </w:rPr>
      </w:pPr>
    </w:p>
    <w:p w14:paraId="2BDD131A" w14:textId="77777777" w:rsidR="00F8291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3.</w:t>
      </w:r>
    </w:p>
    <w:p w14:paraId="5B329280" w14:textId="77777777" w:rsidR="00F8291F" w:rsidRPr="003B26B8" w:rsidRDefault="0035167F" w:rsidP="005072C9">
      <w:pPr>
        <w:pStyle w:val="a8"/>
        <w:spacing w:line="360" w:lineRule="auto"/>
        <w:jc w:val="center"/>
        <w:rPr>
          <w:rFonts w:ascii="Times New Roman" w:eastAsia="Times New Roman" w:hAnsi="Times New Roman" w:cs="Times New Roman"/>
          <w:b/>
          <w:bCs/>
          <w:sz w:val="28"/>
          <w:szCs w:val="28"/>
          <w:lang w:val="en-US"/>
        </w:rPr>
      </w:pPr>
      <w:r w:rsidRPr="005072C9">
        <w:rPr>
          <w:rFonts w:ascii="Times New Roman" w:hAnsi="Times New Roman" w:cs="Times New Roman"/>
          <w:b/>
          <w:bCs/>
          <w:sz w:val="28"/>
          <w:szCs w:val="28"/>
          <w:lang w:val="en-US"/>
        </w:rPr>
        <w:t>Cybersecurity career</w:t>
      </w:r>
    </w:p>
    <w:p w14:paraId="3E2B3255" w14:textId="77777777" w:rsidR="00F8291F" w:rsidRPr="005072C9" w:rsidRDefault="0035167F" w:rsidP="005072C9">
      <w:pPr>
        <w:pStyle w:val="a8"/>
        <w:spacing w:line="360" w:lineRule="auto"/>
        <w:rPr>
          <w:rFonts w:ascii="Times New Roman" w:hAnsi="Times New Roman" w:cs="Times New Roman"/>
          <w:i/>
          <w:iCs/>
          <w:sz w:val="28"/>
          <w:szCs w:val="28"/>
          <w:lang w:val="en-US"/>
        </w:rPr>
      </w:pPr>
      <w:r w:rsidRPr="005072C9">
        <w:rPr>
          <w:rFonts w:ascii="Times New Roman" w:hAnsi="Times New Roman" w:cs="Times New Roman"/>
          <w:i/>
          <w:iCs/>
          <w:sz w:val="28"/>
          <w:szCs w:val="28"/>
          <w:u w:val="single"/>
          <w:lang w:val="en-US"/>
        </w:rPr>
        <w:t>Answer the question</w:t>
      </w:r>
      <w:r w:rsidRPr="005072C9">
        <w:rPr>
          <w:rFonts w:ascii="Times New Roman" w:hAnsi="Times New Roman" w:cs="Times New Roman"/>
          <w:i/>
          <w:iCs/>
          <w:sz w:val="28"/>
          <w:szCs w:val="28"/>
          <w:lang w:val="en-US"/>
        </w:rPr>
        <w:t>: What kind of IT professions do you know?</w:t>
      </w:r>
    </w:p>
    <w:p w14:paraId="1A36CE0F" w14:textId="77777777" w:rsidR="000E26D9" w:rsidRPr="003B26B8" w:rsidRDefault="000E26D9" w:rsidP="005072C9">
      <w:pPr>
        <w:pStyle w:val="a8"/>
        <w:spacing w:line="360" w:lineRule="auto"/>
        <w:rPr>
          <w:rFonts w:ascii="Times New Roman" w:eastAsia="Times New Roman" w:hAnsi="Times New Roman" w:cs="Times New Roman"/>
          <w:i/>
          <w:iCs/>
          <w:sz w:val="28"/>
          <w:szCs w:val="28"/>
          <w:lang w:val="en-US"/>
        </w:rPr>
      </w:pPr>
    </w:p>
    <w:p w14:paraId="438BCD7F" w14:textId="77777777" w:rsidR="000E26D9" w:rsidRPr="005072C9" w:rsidRDefault="000E26D9" w:rsidP="005072C9">
      <w:pPr>
        <w:pStyle w:val="a8"/>
        <w:spacing w:line="360" w:lineRule="auto"/>
        <w:jc w:val="both"/>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Vocabulary list</w:t>
      </w:r>
    </w:p>
    <w:p w14:paraId="655755E1" w14:textId="77777777" w:rsidR="000E26D9" w:rsidRPr="0006391B" w:rsidRDefault="00373CD9" w:rsidP="005072C9">
      <w:pPr>
        <w:pStyle w:val="a8"/>
        <w:spacing w:line="360" w:lineRule="auto"/>
        <w:jc w:val="both"/>
        <w:rPr>
          <w:rFonts w:ascii="Times New Roman" w:hAnsi="Times New Roman" w:cs="Times New Roman"/>
          <w:sz w:val="28"/>
          <w:szCs w:val="28"/>
          <w:lang w:val="en-US"/>
        </w:rPr>
      </w:pPr>
      <w:r w:rsidRPr="005072C9">
        <w:rPr>
          <w:rFonts w:ascii="Times New Roman" w:hAnsi="Times New Roman" w:cs="Times New Roman"/>
          <w:sz w:val="28"/>
          <w:szCs w:val="28"/>
          <w:lang w:val="en-US"/>
        </w:rPr>
        <w:t>fast</w:t>
      </w:r>
      <w:r w:rsidRPr="0006391B">
        <w:rPr>
          <w:rFonts w:ascii="Times New Roman" w:hAnsi="Times New Roman" w:cs="Times New Roman"/>
          <w:sz w:val="28"/>
          <w:szCs w:val="28"/>
          <w:lang w:val="en-US"/>
        </w:rPr>
        <w:t>-</w:t>
      </w:r>
      <w:r w:rsidRPr="005072C9">
        <w:rPr>
          <w:rFonts w:ascii="Times New Roman" w:hAnsi="Times New Roman" w:cs="Times New Roman"/>
          <w:sz w:val="28"/>
          <w:szCs w:val="28"/>
          <w:lang w:val="en-US"/>
        </w:rPr>
        <w:t>growing</w:t>
      </w:r>
      <w:r w:rsidRPr="0006391B">
        <w:rPr>
          <w:rFonts w:ascii="Times New Roman" w:hAnsi="Times New Roman" w:cs="Times New Roman"/>
          <w:sz w:val="28"/>
          <w:szCs w:val="28"/>
          <w:lang w:val="en-US"/>
        </w:rPr>
        <w:t xml:space="preserve"> – </w:t>
      </w:r>
      <w:r w:rsidRPr="005072C9">
        <w:rPr>
          <w:rFonts w:ascii="Times New Roman" w:hAnsi="Times New Roman" w:cs="Times New Roman"/>
          <w:sz w:val="28"/>
          <w:szCs w:val="28"/>
        </w:rPr>
        <w:t>быстро</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rPr>
        <w:t>развивающийся</w:t>
      </w:r>
    </w:p>
    <w:p w14:paraId="62868349" w14:textId="77777777" w:rsidR="00373CD9" w:rsidRPr="005072C9" w:rsidRDefault="00373CD9" w:rsidP="005072C9">
      <w:pPr>
        <w:pStyle w:val="a8"/>
        <w:spacing w:line="360" w:lineRule="auto"/>
        <w:jc w:val="both"/>
        <w:rPr>
          <w:rFonts w:ascii="Times New Roman" w:eastAsia="Times New Roman" w:hAnsi="Times New Roman" w:cs="Times New Roman"/>
          <w:b/>
          <w:bCs/>
          <w:i/>
          <w:iCs/>
          <w:sz w:val="28"/>
          <w:szCs w:val="28"/>
        </w:rPr>
      </w:pPr>
      <w:r w:rsidRPr="005072C9">
        <w:rPr>
          <w:rFonts w:ascii="Times New Roman" w:hAnsi="Times New Roman" w:cs="Times New Roman"/>
          <w:sz w:val="28"/>
          <w:szCs w:val="28"/>
          <w:lang w:val="en-US"/>
        </w:rPr>
        <w:t>data</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breach</w:t>
      </w:r>
      <w:r w:rsidRPr="003B26B8">
        <w:rPr>
          <w:rFonts w:ascii="Times New Roman" w:hAnsi="Times New Roman" w:cs="Times New Roman"/>
          <w:sz w:val="28"/>
          <w:szCs w:val="28"/>
        </w:rPr>
        <w:t xml:space="preserve"> – утечка данных</w:t>
      </w:r>
    </w:p>
    <w:p w14:paraId="5D676C99" w14:textId="77777777" w:rsidR="00F8291F" w:rsidRPr="003B26B8" w:rsidRDefault="00373CD9"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analyst</w:t>
      </w:r>
      <w:r w:rsidRPr="003B26B8">
        <w:rPr>
          <w:rFonts w:ascii="Times New Roman" w:hAnsi="Times New Roman" w:cs="Times New Roman"/>
          <w:iCs/>
          <w:sz w:val="28"/>
          <w:szCs w:val="28"/>
        </w:rPr>
        <w:t xml:space="preserve"> – аналитик по вопросам безопасности</w:t>
      </w:r>
    </w:p>
    <w:p w14:paraId="63BE04B1" w14:textId="77777777" w:rsidR="00373CD9" w:rsidRPr="005072C9" w:rsidRDefault="006B5285"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rPr>
        <w:lastRenderedPageBreak/>
        <w:t>vulnerability -  уязвимость</w:t>
      </w:r>
    </w:p>
    <w:p w14:paraId="0BC6F5B6" w14:textId="77777777" w:rsidR="006B5285" w:rsidRPr="003B26B8" w:rsidRDefault="006B5285"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countermeasures</w:t>
      </w:r>
      <w:r w:rsidRPr="003B26B8">
        <w:rPr>
          <w:rFonts w:ascii="Times New Roman" w:hAnsi="Times New Roman" w:cs="Times New Roman"/>
          <w:sz w:val="28"/>
          <w:szCs w:val="28"/>
        </w:rPr>
        <w:t xml:space="preserve"> – меры противодействия</w:t>
      </w:r>
    </w:p>
    <w:p w14:paraId="6ACD00CF" w14:textId="77777777" w:rsidR="006B5285" w:rsidRPr="003B26B8" w:rsidRDefault="006B5285"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recovery</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tools</w:t>
      </w:r>
      <w:r w:rsidRPr="003B26B8">
        <w:rPr>
          <w:rFonts w:ascii="Times New Roman" w:hAnsi="Times New Roman" w:cs="Times New Roman"/>
          <w:sz w:val="28"/>
          <w:szCs w:val="28"/>
        </w:rPr>
        <w:t xml:space="preserve"> – средства восстановления</w:t>
      </w:r>
    </w:p>
    <w:p w14:paraId="55A50028" w14:textId="77777777" w:rsidR="006B5285" w:rsidRPr="003B26B8" w:rsidRDefault="006B5285"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engineer</w:t>
      </w:r>
      <w:r w:rsidRPr="003B26B8">
        <w:rPr>
          <w:rFonts w:ascii="Times New Roman" w:hAnsi="Times New Roman" w:cs="Times New Roman"/>
          <w:iCs/>
          <w:sz w:val="28"/>
          <w:szCs w:val="28"/>
        </w:rPr>
        <w:t xml:space="preserve"> – специалист по защите информации</w:t>
      </w:r>
    </w:p>
    <w:p w14:paraId="3603DB38" w14:textId="77777777" w:rsidR="006B5285" w:rsidRPr="005072C9" w:rsidRDefault="006B5285"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forensic</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analysis</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ретроспективный анализ</w:t>
      </w:r>
    </w:p>
    <w:p w14:paraId="4CFDC145" w14:textId="77777777" w:rsidR="006B5285" w:rsidRPr="003B26B8" w:rsidRDefault="006B5285"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architect</w:t>
      </w:r>
      <w:r w:rsidRPr="003B26B8">
        <w:rPr>
          <w:rFonts w:ascii="Times New Roman" w:hAnsi="Times New Roman" w:cs="Times New Roman"/>
          <w:iCs/>
          <w:sz w:val="28"/>
          <w:szCs w:val="28"/>
        </w:rPr>
        <w:t xml:space="preserve"> – архитектор программного обеспечения в сфере информационной безопасности</w:t>
      </w:r>
    </w:p>
    <w:p w14:paraId="3DEC4A4F" w14:textId="77777777" w:rsidR="00774283" w:rsidRPr="005072C9" w:rsidRDefault="00774283"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administrator</w:t>
      </w:r>
      <w:r w:rsidRPr="003B26B8">
        <w:rPr>
          <w:rFonts w:ascii="Times New Roman" w:hAnsi="Times New Roman" w:cs="Times New Roman"/>
          <w:iCs/>
          <w:sz w:val="28"/>
          <w:szCs w:val="28"/>
        </w:rPr>
        <w:t xml:space="preserve"> – </w:t>
      </w:r>
      <w:r w:rsidRPr="005072C9">
        <w:rPr>
          <w:rFonts w:ascii="Times New Roman" w:hAnsi="Times New Roman" w:cs="Times New Roman"/>
          <w:iCs/>
          <w:sz w:val="28"/>
          <w:szCs w:val="28"/>
        </w:rPr>
        <w:t>администратор системы защиты</w:t>
      </w:r>
    </w:p>
    <w:p w14:paraId="2CEB952A" w14:textId="77777777" w:rsidR="00774283" w:rsidRPr="005072C9" w:rsidRDefault="00774283"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Chief</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Information</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Officer</w:t>
      </w:r>
      <w:r w:rsidRPr="003B26B8">
        <w:rPr>
          <w:rFonts w:ascii="Times New Roman" w:hAnsi="Times New Roman" w:cs="Times New Roman"/>
          <w:iCs/>
          <w:sz w:val="28"/>
          <w:szCs w:val="28"/>
        </w:rPr>
        <w:t xml:space="preserve"> </w:t>
      </w:r>
      <w:r w:rsidR="00F166EF" w:rsidRPr="003B26B8">
        <w:rPr>
          <w:rFonts w:ascii="Times New Roman" w:hAnsi="Times New Roman" w:cs="Times New Roman"/>
          <w:i/>
          <w:iCs/>
          <w:sz w:val="28"/>
          <w:szCs w:val="28"/>
        </w:rPr>
        <w:t>(</w:t>
      </w:r>
      <w:r w:rsidR="00F166EF" w:rsidRPr="005072C9">
        <w:rPr>
          <w:rFonts w:ascii="Times New Roman" w:hAnsi="Times New Roman" w:cs="Times New Roman"/>
          <w:i/>
          <w:iCs/>
          <w:sz w:val="28"/>
          <w:szCs w:val="28"/>
          <w:lang w:val="en-US"/>
        </w:rPr>
        <w:t>CISO</w:t>
      </w:r>
      <w:r w:rsidR="00F166EF" w:rsidRPr="003B26B8">
        <w:rPr>
          <w:rFonts w:ascii="Times New Roman" w:hAnsi="Times New Roman" w:cs="Times New Roman"/>
          <w:i/>
          <w:iCs/>
          <w:sz w:val="28"/>
          <w:szCs w:val="28"/>
        </w:rPr>
        <w:t xml:space="preserve">) </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rPr>
        <w:t>главный директор по информационной безопасности</w:t>
      </w:r>
    </w:p>
    <w:p w14:paraId="64C62547" w14:textId="77777777" w:rsidR="00BC5DA8" w:rsidRPr="005072C9" w:rsidRDefault="00BC5DA8"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Chief</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Officer</w:t>
      </w:r>
      <w:r w:rsidRPr="003B26B8">
        <w:rPr>
          <w:rFonts w:ascii="Times New Roman" w:hAnsi="Times New Roman" w:cs="Times New Roman"/>
          <w:iCs/>
          <w:sz w:val="28"/>
          <w:szCs w:val="28"/>
        </w:rPr>
        <w:t xml:space="preserve"> </w:t>
      </w:r>
      <w:r w:rsidR="00F166EF" w:rsidRPr="003B26B8">
        <w:rPr>
          <w:rFonts w:ascii="Times New Roman" w:hAnsi="Times New Roman" w:cs="Times New Roman"/>
          <w:i/>
          <w:iCs/>
          <w:sz w:val="28"/>
          <w:szCs w:val="28"/>
        </w:rPr>
        <w:t>(</w:t>
      </w:r>
      <w:r w:rsidR="00F166EF" w:rsidRPr="005072C9">
        <w:rPr>
          <w:rFonts w:ascii="Times New Roman" w:hAnsi="Times New Roman" w:cs="Times New Roman"/>
          <w:i/>
          <w:iCs/>
          <w:sz w:val="28"/>
          <w:szCs w:val="28"/>
          <w:lang w:val="en-US"/>
        </w:rPr>
        <w:t>CSO</w:t>
      </w:r>
      <w:r w:rsidR="00F166EF" w:rsidRPr="003B26B8">
        <w:rPr>
          <w:rFonts w:ascii="Times New Roman" w:hAnsi="Times New Roman" w:cs="Times New Roman"/>
          <w:i/>
          <w:iCs/>
          <w:sz w:val="28"/>
          <w:szCs w:val="28"/>
        </w:rPr>
        <w:t xml:space="preserve">) </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 </w:t>
      </w:r>
      <w:r w:rsidRPr="005072C9">
        <w:rPr>
          <w:rFonts w:ascii="Times New Roman" w:hAnsi="Times New Roman" w:cs="Times New Roman"/>
          <w:iCs/>
          <w:sz w:val="28"/>
          <w:szCs w:val="28"/>
        </w:rPr>
        <w:t>начальник службы безопасности</w:t>
      </w:r>
    </w:p>
    <w:p w14:paraId="2090F767" w14:textId="77777777" w:rsidR="00BC5DA8" w:rsidRPr="003B26B8" w:rsidRDefault="00F166EF"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consultant</w:t>
      </w:r>
      <w:r w:rsidRPr="003B26B8">
        <w:rPr>
          <w:rFonts w:ascii="Times New Roman" w:hAnsi="Times New Roman" w:cs="Times New Roman"/>
          <w:iCs/>
          <w:sz w:val="28"/>
          <w:szCs w:val="28"/>
        </w:rPr>
        <w:t xml:space="preserve"> – консультант по обеспечению информационной безопасности</w:t>
      </w:r>
    </w:p>
    <w:p w14:paraId="746FDF64" w14:textId="77777777" w:rsidR="00B86EB2" w:rsidRPr="005072C9" w:rsidRDefault="00B86EB2"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sz w:val="28"/>
          <w:szCs w:val="28"/>
          <w:lang w:val="en-US"/>
        </w:rPr>
        <w:t>intrusion detection – обнаружение проникновения</w:t>
      </w:r>
    </w:p>
    <w:p w14:paraId="02D9E948" w14:textId="77777777" w:rsidR="00444475" w:rsidRPr="003B26B8" w:rsidRDefault="00444475"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 xml:space="preserve">denial-of-service attack – </w:t>
      </w:r>
      <w:r w:rsidRPr="005072C9">
        <w:rPr>
          <w:rFonts w:ascii="Times New Roman" w:hAnsi="Times New Roman" w:cs="Times New Roman"/>
          <w:sz w:val="28"/>
          <w:szCs w:val="28"/>
        </w:rPr>
        <w:t>сетевая</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атака</w:t>
      </w:r>
    </w:p>
    <w:p w14:paraId="7CD71CA2" w14:textId="77777777" w:rsidR="00444475" w:rsidRPr="003B26B8" w:rsidRDefault="00444475" w:rsidP="005072C9">
      <w:pPr>
        <w:pStyle w:val="a8"/>
        <w:spacing w:line="360" w:lineRule="auto"/>
        <w:rPr>
          <w:rFonts w:ascii="Times New Roman" w:hAnsi="Times New Roman" w:cs="Times New Roman"/>
          <w:sz w:val="28"/>
          <w:szCs w:val="28"/>
          <w:lang w:val="en-US"/>
        </w:rPr>
      </w:pPr>
    </w:p>
    <w:p w14:paraId="63727CDF" w14:textId="77777777" w:rsidR="00F8291F" w:rsidRPr="003B26B8" w:rsidRDefault="0035167F" w:rsidP="005155DB">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Cybersecurity is a fast-growing field of IT concerned with reducing organizations’ risk of hack or data breach. According to research from the Enterprise Strategy Group, 46% of organizations say that they have a «problematic shortage» of cybersecurity skills in 2016, up from 28% in 2015. Commercial, government and non-governmental organizations all employ cybersecurity professionals. The fastest increases in demand for </w:t>
      </w:r>
      <w:r w:rsidRPr="005072C9">
        <w:rPr>
          <w:rFonts w:ascii="Times New Roman" w:hAnsi="Times New Roman" w:cs="Times New Roman"/>
          <w:bCs/>
          <w:sz w:val="28"/>
          <w:szCs w:val="28"/>
          <w:lang w:val="en-US"/>
        </w:rPr>
        <w:t>cybersecurity workers</w:t>
      </w:r>
      <w:r w:rsidRPr="005072C9">
        <w:rPr>
          <w:rFonts w:ascii="Times New Roman" w:hAnsi="Times New Roman" w:cs="Times New Roman"/>
          <w:sz w:val="28"/>
          <w:szCs w:val="28"/>
          <w:lang w:val="en-US"/>
        </w:rPr>
        <w:t xml:space="preserve"> are in industries managing increasing volumes of consumer data such as finance, health care, and retail. However, the use of the term «cybersecurity» is more prevalent in government job descriptions.</w:t>
      </w:r>
    </w:p>
    <w:p w14:paraId="3A2D57E5" w14:textId="77777777" w:rsidR="00F8291F" w:rsidRPr="003B26B8" w:rsidRDefault="00373CD9" w:rsidP="005155DB">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Typical cyber</w:t>
      </w:r>
      <w:r w:rsidR="0035167F" w:rsidRPr="005072C9">
        <w:rPr>
          <w:rFonts w:ascii="Times New Roman" w:hAnsi="Times New Roman" w:cs="Times New Roman"/>
          <w:sz w:val="28"/>
          <w:szCs w:val="28"/>
          <w:lang w:val="en-US"/>
        </w:rPr>
        <w:t>security job titles include:</w:t>
      </w:r>
    </w:p>
    <w:p w14:paraId="7891C0B5" w14:textId="77777777" w:rsidR="00F8291F" w:rsidRPr="005072C9" w:rsidRDefault="0035167F" w:rsidP="005714E0">
      <w:pPr>
        <w:pStyle w:val="a8"/>
        <w:numPr>
          <w:ilvl w:val="0"/>
          <w:numId w:val="12"/>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Security analyst</w:t>
      </w:r>
      <w:r w:rsidRPr="005072C9">
        <w:rPr>
          <w:rFonts w:ascii="Times New Roman" w:hAnsi="Times New Roman" w:cs="Times New Roman"/>
          <w:sz w:val="28"/>
          <w:szCs w:val="28"/>
          <w:lang w:val="en-US"/>
        </w:rPr>
        <w:t xml:space="preserve"> analyzes and assesses vulnerabilities in the infrastructure (software, hardware, networks), investigates using available tools and countermeasures to remedy the detected vulnerabilities, and recommends solutions and best practices;</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 xml:space="preserve">analyzes and assesses damage to the data/infrastructure as a result of security incidents, examines available recovery tools and processes, and recommends solutions; tests for compliance </w:t>
      </w:r>
      <w:r w:rsidRPr="005072C9">
        <w:rPr>
          <w:rFonts w:ascii="Times New Roman" w:hAnsi="Times New Roman" w:cs="Times New Roman"/>
          <w:sz w:val="28"/>
          <w:szCs w:val="28"/>
          <w:lang w:val="en-US"/>
        </w:rPr>
        <w:lastRenderedPageBreak/>
        <w:t>with security policies and procedures; may assist in the creation, implementation, or management of security solutions.</w:t>
      </w:r>
    </w:p>
    <w:p w14:paraId="0A9ADBC4" w14:textId="77777777" w:rsidR="00F8291F" w:rsidRPr="005072C9" w:rsidRDefault="0035167F" w:rsidP="005714E0">
      <w:pPr>
        <w:pStyle w:val="a8"/>
        <w:numPr>
          <w:ilvl w:val="0"/>
          <w:numId w:val="13"/>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 xml:space="preserve">Security engineer </w:t>
      </w:r>
      <w:r w:rsidRPr="005072C9">
        <w:rPr>
          <w:rFonts w:ascii="Times New Roman" w:hAnsi="Times New Roman" w:cs="Times New Roman"/>
          <w:sz w:val="28"/>
          <w:szCs w:val="28"/>
          <w:lang w:val="en-US"/>
        </w:rPr>
        <w:t>performs security monitoring, security and data/logs analysis, and forensic analysis, to detect security incidents, and mounts the incident response; investigates and utilizes new technologies and processes to enhance security capabilities and implement improvements; may also review code or perform other security engineering methodologies.</w:t>
      </w:r>
    </w:p>
    <w:p w14:paraId="71ED92FD" w14:textId="77777777" w:rsidR="00F8291F" w:rsidRPr="005072C9" w:rsidRDefault="0035167F" w:rsidP="005714E0">
      <w:pPr>
        <w:pStyle w:val="a8"/>
        <w:numPr>
          <w:ilvl w:val="0"/>
          <w:numId w:val="13"/>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Security architect</w:t>
      </w:r>
      <w:r w:rsidRPr="005072C9">
        <w:rPr>
          <w:rFonts w:ascii="Times New Roman" w:hAnsi="Times New Roman" w:cs="Times New Roman"/>
          <w:sz w:val="28"/>
          <w:szCs w:val="28"/>
          <w:lang w:val="en-US"/>
        </w:rPr>
        <w:t xml:space="preserve"> designs a security system or major components of a security system, and may head a security design team building a new security system.</w:t>
      </w:r>
    </w:p>
    <w:p w14:paraId="422CFB3B" w14:textId="77777777" w:rsidR="00F8291F" w:rsidRPr="005072C9" w:rsidRDefault="0035167F" w:rsidP="005714E0">
      <w:pPr>
        <w:pStyle w:val="a8"/>
        <w:numPr>
          <w:ilvl w:val="0"/>
          <w:numId w:val="13"/>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 xml:space="preserve">Security administrator </w:t>
      </w:r>
      <w:r w:rsidRPr="005072C9">
        <w:rPr>
          <w:rFonts w:ascii="Times New Roman" w:hAnsi="Times New Roman" w:cs="Times New Roman"/>
          <w:sz w:val="28"/>
          <w:szCs w:val="28"/>
          <w:lang w:val="en-US"/>
        </w:rPr>
        <w:t>installs and manages organization-wide security systems; may also take on some of the tasks of a security analyst in smaller organizations.</w:t>
      </w:r>
    </w:p>
    <w:p w14:paraId="52AEE212" w14:textId="77777777" w:rsidR="00F8291F" w:rsidRPr="005072C9" w:rsidRDefault="0035167F" w:rsidP="005714E0">
      <w:pPr>
        <w:pStyle w:val="a8"/>
        <w:numPr>
          <w:ilvl w:val="0"/>
          <w:numId w:val="13"/>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 xml:space="preserve">Chief Information Security Officer (CISO) </w:t>
      </w:r>
      <w:r w:rsidRPr="005072C9">
        <w:rPr>
          <w:rFonts w:ascii="Times New Roman" w:hAnsi="Times New Roman" w:cs="Times New Roman"/>
          <w:sz w:val="28"/>
          <w:szCs w:val="28"/>
          <w:lang w:val="en-US"/>
        </w:rPr>
        <w:t>is a high-level man</w:t>
      </w:r>
      <w:r w:rsidR="00774283" w:rsidRPr="005072C9">
        <w:rPr>
          <w:rFonts w:ascii="Times New Roman" w:hAnsi="Times New Roman" w:cs="Times New Roman"/>
          <w:sz w:val="28"/>
          <w:szCs w:val="28"/>
          <w:lang w:val="en-US"/>
        </w:rPr>
        <w:t>agement position responsible for</w:t>
      </w:r>
      <w:r w:rsidRPr="005072C9">
        <w:rPr>
          <w:rFonts w:ascii="Times New Roman" w:hAnsi="Times New Roman" w:cs="Times New Roman"/>
          <w:sz w:val="28"/>
          <w:szCs w:val="28"/>
          <w:lang w:val="en-US"/>
        </w:rPr>
        <w:t xml:space="preserve"> the entire information security division/staff; this position may include hands-on technical work.</w:t>
      </w:r>
    </w:p>
    <w:p w14:paraId="1A23AC00" w14:textId="77777777" w:rsidR="00F8291F" w:rsidRPr="005072C9" w:rsidRDefault="0035167F" w:rsidP="005714E0">
      <w:pPr>
        <w:pStyle w:val="a8"/>
        <w:numPr>
          <w:ilvl w:val="0"/>
          <w:numId w:val="13"/>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 xml:space="preserve">Chief Security Officer (CSO) </w:t>
      </w:r>
      <w:r w:rsidRPr="005072C9">
        <w:rPr>
          <w:rFonts w:ascii="Times New Roman" w:hAnsi="Times New Roman" w:cs="Times New Roman"/>
          <w:sz w:val="28"/>
          <w:szCs w:val="28"/>
          <w:lang w:val="en-US"/>
        </w:rPr>
        <w:t>is a high-level management position responsible for the entire security division/staff; a newer position now deemed need as security risks grow.</w:t>
      </w:r>
    </w:p>
    <w:p w14:paraId="658A3F35" w14:textId="77777777" w:rsidR="00F8291F" w:rsidRPr="005072C9" w:rsidRDefault="0035167F" w:rsidP="005714E0">
      <w:pPr>
        <w:pStyle w:val="a8"/>
        <w:numPr>
          <w:ilvl w:val="0"/>
          <w:numId w:val="13"/>
        </w:numPr>
        <w:spacing w:line="360" w:lineRule="auto"/>
        <w:ind w:left="284"/>
        <w:jc w:val="both"/>
        <w:rPr>
          <w:rFonts w:ascii="Times New Roman" w:eastAsia="Times New Roman" w:hAnsi="Times New Roman" w:cs="Times New Roman"/>
          <w:sz w:val="28"/>
          <w:szCs w:val="28"/>
          <w:lang w:val="en-US"/>
        </w:rPr>
      </w:pPr>
      <w:r w:rsidRPr="005072C9">
        <w:rPr>
          <w:rFonts w:ascii="Times New Roman" w:hAnsi="Times New Roman" w:cs="Times New Roman"/>
          <w:i/>
          <w:iCs/>
          <w:sz w:val="28"/>
          <w:szCs w:val="28"/>
          <w:lang w:val="en-US"/>
        </w:rPr>
        <w:t>Security Consultant/Specialist/Intelligence</w:t>
      </w:r>
      <w:r w:rsidRPr="005072C9">
        <w:rPr>
          <w:rFonts w:ascii="Times New Roman" w:hAnsi="Times New Roman" w:cs="Times New Roman"/>
          <w:sz w:val="28"/>
          <w:szCs w:val="28"/>
          <w:lang w:val="en-US"/>
        </w:rPr>
        <w:t>. Broad titles that encompass any one or all of the other roles or titles tasked with protecting computers, networks, software, data or information systems against viruses, worms, spyware, malware, intrusion detection, unauthorized access,</w:t>
      </w:r>
      <w:r w:rsidR="008F2485" w:rsidRPr="005072C9">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denial-of-service attacks, and an ever increasing list of attacks by hackers acting as individuals or as part of organized crime or foreign governments.</w:t>
      </w:r>
    </w:p>
    <w:p w14:paraId="03A7D1D6" w14:textId="77777777" w:rsidR="00F8291F" w:rsidRPr="003B26B8" w:rsidRDefault="0035167F" w:rsidP="005714E0">
      <w:pPr>
        <w:pStyle w:val="a8"/>
        <w:spacing w:line="360" w:lineRule="auto"/>
        <w:ind w:left="284"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Students programs are also available to people interested in beginning a career in cybersecurity. Meanwhile, a flexible and effective option for information security professionals of all experience levels to keep studying is online security training, including webcasts.</w:t>
      </w:r>
    </w:p>
    <w:p w14:paraId="5829C2B3" w14:textId="77777777" w:rsidR="00F8291F" w:rsidRDefault="00F8291F" w:rsidP="005072C9">
      <w:pPr>
        <w:pStyle w:val="a8"/>
        <w:spacing w:line="360" w:lineRule="auto"/>
        <w:jc w:val="both"/>
        <w:rPr>
          <w:rFonts w:ascii="Times New Roman" w:eastAsia="Times New Roman" w:hAnsi="Times New Roman" w:cs="Times New Roman"/>
          <w:b/>
          <w:bCs/>
          <w:sz w:val="28"/>
          <w:szCs w:val="28"/>
          <w:lang w:val="en-US"/>
        </w:rPr>
      </w:pPr>
    </w:p>
    <w:p w14:paraId="551F4390" w14:textId="77777777" w:rsidR="001D46BB" w:rsidRDefault="001D46BB" w:rsidP="005072C9">
      <w:pPr>
        <w:pStyle w:val="a8"/>
        <w:spacing w:line="360" w:lineRule="auto"/>
        <w:jc w:val="both"/>
        <w:rPr>
          <w:rFonts w:ascii="Times New Roman" w:eastAsia="Times New Roman" w:hAnsi="Times New Roman" w:cs="Times New Roman"/>
          <w:b/>
          <w:bCs/>
          <w:sz w:val="28"/>
          <w:szCs w:val="28"/>
          <w:lang w:val="en-US"/>
        </w:rPr>
      </w:pPr>
    </w:p>
    <w:p w14:paraId="2B6FD2CA" w14:textId="77777777" w:rsidR="001D46BB" w:rsidRDefault="001D46BB" w:rsidP="005072C9">
      <w:pPr>
        <w:pStyle w:val="a8"/>
        <w:spacing w:line="360" w:lineRule="auto"/>
        <w:jc w:val="both"/>
        <w:rPr>
          <w:rFonts w:ascii="Times New Roman" w:eastAsia="Times New Roman" w:hAnsi="Times New Roman" w:cs="Times New Roman"/>
          <w:b/>
          <w:bCs/>
          <w:sz w:val="28"/>
          <w:szCs w:val="28"/>
          <w:lang w:val="en-US"/>
        </w:rPr>
      </w:pPr>
    </w:p>
    <w:p w14:paraId="7BF6634D" w14:textId="77777777" w:rsidR="00261CD3" w:rsidRDefault="00261CD3" w:rsidP="005072C9">
      <w:pPr>
        <w:pStyle w:val="a8"/>
        <w:spacing w:line="360" w:lineRule="auto"/>
        <w:jc w:val="both"/>
        <w:rPr>
          <w:rFonts w:ascii="Times New Roman" w:eastAsia="Times New Roman" w:hAnsi="Times New Roman" w:cs="Times New Roman"/>
          <w:b/>
          <w:bCs/>
          <w:sz w:val="28"/>
          <w:szCs w:val="28"/>
          <w:lang w:val="en-US"/>
        </w:rPr>
      </w:pPr>
    </w:p>
    <w:p w14:paraId="364C6B99" w14:textId="77777777" w:rsidR="00261CD3" w:rsidRDefault="00261CD3" w:rsidP="005072C9">
      <w:pPr>
        <w:pStyle w:val="a8"/>
        <w:spacing w:line="360" w:lineRule="auto"/>
        <w:jc w:val="both"/>
        <w:rPr>
          <w:rFonts w:ascii="Times New Roman" w:eastAsia="Times New Roman" w:hAnsi="Times New Roman" w:cs="Times New Roman"/>
          <w:b/>
          <w:bCs/>
          <w:sz w:val="28"/>
          <w:szCs w:val="28"/>
          <w:lang w:val="en-US"/>
        </w:rPr>
      </w:pPr>
    </w:p>
    <w:p w14:paraId="2CC89257" w14:textId="77777777" w:rsidR="00261CD3" w:rsidRDefault="00261CD3" w:rsidP="005072C9">
      <w:pPr>
        <w:pStyle w:val="a8"/>
        <w:spacing w:line="360" w:lineRule="auto"/>
        <w:jc w:val="both"/>
        <w:rPr>
          <w:rFonts w:ascii="Times New Roman" w:eastAsia="Times New Roman" w:hAnsi="Times New Roman" w:cs="Times New Roman"/>
          <w:b/>
          <w:bCs/>
          <w:sz w:val="28"/>
          <w:szCs w:val="28"/>
          <w:lang w:val="en-US"/>
        </w:rPr>
      </w:pPr>
    </w:p>
    <w:p w14:paraId="25A2F191" w14:textId="77777777" w:rsidR="00261CD3" w:rsidRPr="003B26B8" w:rsidRDefault="00261CD3" w:rsidP="005072C9">
      <w:pPr>
        <w:pStyle w:val="a8"/>
        <w:spacing w:line="360" w:lineRule="auto"/>
        <w:jc w:val="both"/>
        <w:rPr>
          <w:rFonts w:ascii="Times New Roman" w:eastAsia="Times New Roman" w:hAnsi="Times New Roman" w:cs="Times New Roman"/>
          <w:b/>
          <w:bCs/>
          <w:sz w:val="28"/>
          <w:szCs w:val="28"/>
          <w:lang w:val="en-US"/>
        </w:rPr>
      </w:pPr>
    </w:p>
    <w:p w14:paraId="771A18F8"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3F3CE55E"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eastAsia="Times New Roman" w:hAnsi="Times New Roman" w:cs="Times New Roman"/>
          <w:noProof/>
          <w:sz w:val="28"/>
          <w:szCs w:val="28"/>
        </w:rPr>
        <w:drawing>
          <wp:anchor distT="152400" distB="152400" distL="152400" distR="152400" simplePos="0" relativeHeight="251661312" behindDoc="0" locked="0" layoutInCell="1" allowOverlap="1" wp14:anchorId="7F0839EE" wp14:editId="79A366B4">
            <wp:simplePos x="0" y="0"/>
            <wp:positionH relativeFrom="margin">
              <wp:posOffset>-250190</wp:posOffset>
            </wp:positionH>
            <wp:positionV relativeFrom="line">
              <wp:posOffset>0</wp:posOffset>
            </wp:positionV>
            <wp:extent cx="6120057" cy="4280982"/>
            <wp:effectExtent l="0" t="0" r="0" b="0"/>
            <wp:wrapThrough wrapText="bothSides" distL="152400" distR="152400">
              <wp:wrapPolygon edited="1">
                <wp:start x="3375" y="1689"/>
                <wp:lineTo x="3375" y="9861"/>
                <wp:lineTo x="3649" y="9981"/>
                <wp:lineTo x="3670" y="10042"/>
                <wp:lineTo x="3544" y="10097"/>
                <wp:lineTo x="3544" y="10102"/>
                <wp:lineTo x="3818" y="10193"/>
                <wp:lineTo x="3881" y="10343"/>
                <wp:lineTo x="3818" y="10946"/>
                <wp:lineTo x="3734" y="11248"/>
                <wp:lineTo x="4050" y="11399"/>
                <wp:lineTo x="4113" y="11670"/>
                <wp:lineTo x="3080" y="11640"/>
                <wp:lineTo x="3164" y="11399"/>
                <wp:lineTo x="3480" y="11218"/>
                <wp:lineTo x="3438" y="10916"/>
                <wp:lineTo x="3333" y="10675"/>
                <wp:lineTo x="3396" y="10253"/>
                <wp:lineTo x="3544" y="10102"/>
                <wp:lineTo x="3544" y="10097"/>
                <wp:lineTo x="3396" y="10162"/>
                <wp:lineTo x="3312" y="10403"/>
                <wp:lineTo x="3312" y="10826"/>
                <wp:lineTo x="3438" y="11037"/>
                <wp:lineTo x="3396" y="11248"/>
                <wp:lineTo x="3080" y="11429"/>
                <wp:lineTo x="2911" y="11429"/>
                <wp:lineTo x="2953" y="11188"/>
                <wp:lineTo x="3291" y="11007"/>
                <wp:lineTo x="3312" y="10826"/>
                <wp:lineTo x="3312" y="10403"/>
                <wp:lineTo x="3291" y="10464"/>
                <wp:lineTo x="3291" y="10735"/>
                <wp:lineTo x="3164" y="10464"/>
                <wp:lineTo x="3227" y="10012"/>
                <wp:lineTo x="3375" y="9861"/>
                <wp:lineTo x="3375" y="1689"/>
                <wp:lineTo x="4388" y="1689"/>
                <wp:lineTo x="4388" y="7690"/>
                <wp:lineTo x="4894" y="7750"/>
                <wp:lineTo x="5189" y="8021"/>
                <wp:lineTo x="5316" y="8413"/>
                <wp:lineTo x="5231" y="8896"/>
                <wp:lineTo x="4978" y="9228"/>
                <wp:lineTo x="4514" y="9318"/>
                <wp:lineTo x="4050" y="9258"/>
                <wp:lineTo x="3839" y="9374"/>
                <wp:lineTo x="3839" y="9951"/>
                <wp:lineTo x="4113" y="10042"/>
                <wp:lineTo x="4177" y="10193"/>
                <wp:lineTo x="4113" y="10796"/>
                <wp:lineTo x="4029" y="11067"/>
                <wp:lineTo x="4366" y="11278"/>
                <wp:lineTo x="4409" y="11489"/>
                <wp:lineTo x="4113" y="11459"/>
                <wp:lineTo x="3966" y="11248"/>
                <wp:lineTo x="3776" y="11218"/>
                <wp:lineTo x="3923" y="10705"/>
                <wp:lineTo x="3881" y="10223"/>
                <wp:lineTo x="3755" y="10042"/>
                <wp:lineTo x="3839" y="9951"/>
                <wp:lineTo x="3839" y="9374"/>
                <wp:lineTo x="3776" y="9409"/>
                <wp:lineTo x="3881" y="8805"/>
                <wp:lineTo x="3881" y="8232"/>
                <wp:lineTo x="4113" y="7840"/>
                <wp:lineTo x="4388" y="7690"/>
                <wp:lineTo x="4388" y="1689"/>
                <wp:lineTo x="10758" y="1689"/>
                <wp:lineTo x="19744" y="19933"/>
                <wp:lineTo x="1772" y="19963"/>
                <wp:lineTo x="10758" y="1689"/>
                <wp:lineTo x="13985" y="1689"/>
                <wp:lineTo x="13985" y="5699"/>
                <wp:lineTo x="14175" y="5760"/>
                <wp:lineTo x="14154" y="5941"/>
                <wp:lineTo x="14006" y="5820"/>
                <wp:lineTo x="14070" y="6061"/>
                <wp:lineTo x="14217" y="6272"/>
                <wp:lineTo x="14175" y="6514"/>
                <wp:lineTo x="13922" y="6483"/>
                <wp:lineTo x="13901" y="6302"/>
                <wp:lineTo x="14006" y="6363"/>
                <wp:lineTo x="14070" y="6423"/>
                <wp:lineTo x="14112" y="6333"/>
                <wp:lineTo x="13943" y="6031"/>
                <wp:lineTo x="13943" y="5760"/>
                <wp:lineTo x="13985" y="5699"/>
                <wp:lineTo x="13985" y="1689"/>
                <wp:lineTo x="14280" y="1689"/>
                <wp:lineTo x="14280" y="5730"/>
                <wp:lineTo x="14534" y="5730"/>
                <wp:lineTo x="14534" y="5820"/>
                <wp:lineTo x="14365" y="5820"/>
                <wp:lineTo x="14365" y="6061"/>
                <wp:lineTo x="14491" y="6061"/>
                <wp:lineTo x="14491" y="6152"/>
                <wp:lineTo x="14365" y="6152"/>
                <wp:lineTo x="14365" y="6423"/>
                <wp:lineTo x="14534" y="6423"/>
                <wp:lineTo x="14534" y="6544"/>
                <wp:lineTo x="14280" y="6544"/>
                <wp:lineTo x="14280" y="5730"/>
                <wp:lineTo x="14280" y="1689"/>
                <wp:lineTo x="14576" y="1689"/>
                <wp:lineTo x="14576" y="5730"/>
                <wp:lineTo x="14702" y="5790"/>
                <wp:lineTo x="14808" y="6182"/>
                <wp:lineTo x="14808" y="5730"/>
                <wp:lineTo x="14892" y="5730"/>
                <wp:lineTo x="14892" y="6544"/>
                <wp:lineTo x="14808" y="6544"/>
                <wp:lineTo x="14660" y="6061"/>
                <wp:lineTo x="14660" y="6544"/>
                <wp:lineTo x="14576" y="6514"/>
                <wp:lineTo x="14576" y="5730"/>
                <wp:lineTo x="14576" y="1689"/>
                <wp:lineTo x="14977" y="1689"/>
                <wp:lineTo x="14977" y="5730"/>
                <wp:lineTo x="15082" y="5730"/>
                <wp:lineTo x="15061" y="6544"/>
                <wp:lineTo x="14977" y="6514"/>
                <wp:lineTo x="14977" y="5730"/>
                <wp:lineTo x="14977" y="1689"/>
                <wp:lineTo x="15251" y="1689"/>
                <wp:lineTo x="15251" y="5699"/>
                <wp:lineTo x="15356" y="5850"/>
                <wp:lineTo x="15251" y="5850"/>
                <wp:lineTo x="15272" y="6423"/>
                <wp:lineTo x="15377" y="6393"/>
                <wp:lineTo x="15356" y="5850"/>
                <wp:lineTo x="15251" y="5699"/>
                <wp:lineTo x="15462" y="5790"/>
                <wp:lineTo x="15441" y="6483"/>
                <wp:lineTo x="15187" y="6483"/>
                <wp:lineTo x="15209" y="5730"/>
                <wp:lineTo x="15251" y="5699"/>
                <wp:lineTo x="15251" y="1689"/>
                <wp:lineTo x="15546" y="1689"/>
                <wp:lineTo x="15546" y="5730"/>
                <wp:lineTo x="15652" y="5753"/>
                <wp:lineTo x="15715" y="5850"/>
                <wp:lineTo x="15652" y="5820"/>
                <wp:lineTo x="15652" y="6091"/>
                <wp:lineTo x="15757" y="6031"/>
                <wp:lineTo x="15715" y="5850"/>
                <wp:lineTo x="15652" y="5753"/>
                <wp:lineTo x="15820" y="5790"/>
                <wp:lineTo x="15799" y="6152"/>
                <wp:lineTo x="15841" y="6544"/>
                <wp:lineTo x="15736" y="6453"/>
                <wp:lineTo x="15694" y="6212"/>
                <wp:lineTo x="15630" y="6544"/>
                <wp:lineTo x="15546" y="6514"/>
                <wp:lineTo x="15546" y="5730"/>
                <wp:lineTo x="15546" y="1689"/>
                <wp:lineTo x="16052" y="1689"/>
                <wp:lineTo x="16052" y="5730"/>
                <wp:lineTo x="16179" y="5730"/>
                <wp:lineTo x="16263" y="6091"/>
                <wp:lineTo x="16327" y="5730"/>
                <wp:lineTo x="16453" y="5730"/>
                <wp:lineTo x="16453" y="6544"/>
                <wp:lineTo x="16369" y="6544"/>
                <wp:lineTo x="16348" y="6152"/>
                <wp:lineTo x="16242" y="6514"/>
                <wp:lineTo x="16137" y="6031"/>
                <wp:lineTo x="16116" y="6544"/>
                <wp:lineTo x="16052" y="6544"/>
                <wp:lineTo x="16052" y="5730"/>
                <wp:lineTo x="16052" y="1689"/>
                <wp:lineTo x="16643" y="1689"/>
                <wp:lineTo x="16643" y="5730"/>
                <wp:lineTo x="16770" y="5730"/>
                <wp:lineTo x="16875" y="6544"/>
                <wp:lineTo x="16770" y="6483"/>
                <wp:lineTo x="16770" y="6363"/>
                <wp:lineTo x="16643" y="6363"/>
                <wp:lineTo x="16622" y="6544"/>
                <wp:lineTo x="16537" y="6544"/>
                <wp:lineTo x="16643" y="5730"/>
                <wp:lineTo x="16643" y="1689"/>
                <wp:lineTo x="16917" y="1689"/>
                <wp:lineTo x="16917" y="5730"/>
                <wp:lineTo x="17044" y="5790"/>
                <wp:lineTo x="17149" y="6182"/>
                <wp:lineTo x="17149" y="5730"/>
                <wp:lineTo x="17234" y="5730"/>
                <wp:lineTo x="17234" y="6544"/>
                <wp:lineTo x="17212" y="6544"/>
                <wp:lineTo x="17212" y="12545"/>
                <wp:lineTo x="17360" y="12575"/>
                <wp:lineTo x="17445" y="13027"/>
                <wp:lineTo x="17508" y="12545"/>
                <wp:lineTo x="17634" y="12575"/>
                <wp:lineTo x="17634" y="13359"/>
                <wp:lineTo x="17550" y="13359"/>
                <wp:lineTo x="17529" y="12907"/>
                <wp:lineTo x="17445" y="13359"/>
                <wp:lineTo x="17381" y="13329"/>
                <wp:lineTo x="17297" y="12846"/>
                <wp:lineTo x="17297" y="13359"/>
                <wp:lineTo x="17212" y="13359"/>
                <wp:lineTo x="17212" y="12545"/>
                <wp:lineTo x="17212" y="6544"/>
                <wp:lineTo x="17149" y="6544"/>
                <wp:lineTo x="17002" y="6061"/>
                <wp:lineTo x="17002" y="6544"/>
                <wp:lineTo x="16917" y="6514"/>
                <wp:lineTo x="16917" y="5730"/>
                <wp:lineTo x="16917" y="1689"/>
                <wp:lineTo x="17423" y="1689"/>
                <wp:lineTo x="17423" y="5730"/>
                <wp:lineTo x="17550" y="5730"/>
                <wp:lineTo x="17655" y="6544"/>
                <wp:lineTo x="17571" y="6544"/>
                <wp:lineTo x="17550" y="6363"/>
                <wp:lineTo x="17423" y="6363"/>
                <wp:lineTo x="17402" y="6544"/>
                <wp:lineTo x="17318" y="6544"/>
                <wp:lineTo x="17423" y="5730"/>
                <wp:lineTo x="17423" y="1689"/>
                <wp:lineTo x="17782" y="1689"/>
                <wp:lineTo x="17782" y="5699"/>
                <wp:lineTo x="17993" y="5760"/>
                <wp:lineTo x="18014" y="5971"/>
                <wp:lineTo x="17930" y="5971"/>
                <wp:lineTo x="17909" y="5820"/>
                <wp:lineTo x="17803" y="5820"/>
                <wp:lineTo x="17803" y="6423"/>
                <wp:lineTo x="17909" y="6423"/>
                <wp:lineTo x="17930" y="6242"/>
                <wp:lineTo x="17845" y="6152"/>
                <wp:lineTo x="18014" y="6122"/>
                <wp:lineTo x="17972" y="6544"/>
                <wp:lineTo x="17887" y="6523"/>
                <wp:lineTo x="17887" y="12545"/>
                <wp:lineTo x="17972" y="12565"/>
                <wp:lineTo x="18056" y="12695"/>
                <wp:lineTo x="17972" y="12665"/>
                <wp:lineTo x="17993" y="13268"/>
                <wp:lineTo x="18098" y="13178"/>
                <wp:lineTo x="18056" y="12695"/>
                <wp:lineTo x="17972" y="12565"/>
                <wp:lineTo x="18141" y="12605"/>
                <wp:lineTo x="18141" y="13329"/>
                <wp:lineTo x="17887" y="13359"/>
                <wp:lineTo x="17887" y="12545"/>
                <wp:lineTo x="17887" y="6523"/>
                <wp:lineTo x="17719" y="6483"/>
                <wp:lineTo x="17740" y="5760"/>
                <wp:lineTo x="17782" y="5699"/>
                <wp:lineTo x="17782" y="1689"/>
                <wp:lineTo x="18098" y="1689"/>
                <wp:lineTo x="18098" y="5730"/>
                <wp:lineTo x="18352" y="5730"/>
                <wp:lineTo x="18352" y="5820"/>
                <wp:lineTo x="18183" y="5850"/>
                <wp:lineTo x="18204" y="6061"/>
                <wp:lineTo x="18309" y="6061"/>
                <wp:lineTo x="18309" y="6152"/>
                <wp:lineTo x="18183" y="6182"/>
                <wp:lineTo x="18183" y="6423"/>
                <wp:lineTo x="18352" y="6423"/>
                <wp:lineTo x="18352" y="6544"/>
                <wp:lineTo x="18098" y="6544"/>
                <wp:lineTo x="18098" y="5730"/>
                <wp:lineTo x="18098" y="1689"/>
                <wp:lineTo x="18394" y="1689"/>
                <wp:lineTo x="18394" y="12545"/>
                <wp:lineTo x="18478" y="12545"/>
                <wp:lineTo x="18499" y="13268"/>
                <wp:lineTo x="18647" y="13268"/>
                <wp:lineTo x="18647" y="13359"/>
                <wp:lineTo x="18394" y="13359"/>
                <wp:lineTo x="18394" y="12545"/>
                <wp:lineTo x="18394" y="1689"/>
                <wp:lineTo x="18415" y="1689"/>
                <wp:lineTo x="18415" y="5730"/>
                <wp:lineTo x="18541" y="5730"/>
                <wp:lineTo x="18626" y="6182"/>
                <wp:lineTo x="18689" y="5730"/>
                <wp:lineTo x="18816" y="5730"/>
                <wp:lineTo x="18816" y="6544"/>
                <wp:lineTo x="18731" y="6544"/>
                <wp:lineTo x="18710" y="6122"/>
                <wp:lineTo x="18710" y="12545"/>
                <wp:lineTo x="18984" y="12575"/>
                <wp:lineTo x="18963" y="12665"/>
                <wp:lineTo x="18795" y="12695"/>
                <wp:lineTo x="18795" y="12876"/>
                <wp:lineTo x="18921" y="12876"/>
                <wp:lineTo x="18921" y="12997"/>
                <wp:lineTo x="18795" y="13027"/>
                <wp:lineTo x="18816" y="13268"/>
                <wp:lineTo x="18984" y="13268"/>
                <wp:lineTo x="18984" y="13359"/>
                <wp:lineTo x="18710" y="13359"/>
                <wp:lineTo x="18710" y="12545"/>
                <wp:lineTo x="18710" y="6122"/>
                <wp:lineTo x="18626" y="6544"/>
                <wp:lineTo x="18499" y="6061"/>
                <wp:lineTo x="18478" y="6544"/>
                <wp:lineTo x="18415" y="6544"/>
                <wp:lineTo x="18415" y="5730"/>
                <wp:lineTo x="18415" y="1689"/>
                <wp:lineTo x="18921" y="1689"/>
                <wp:lineTo x="18921" y="5730"/>
                <wp:lineTo x="19174" y="5730"/>
                <wp:lineTo x="19174" y="5820"/>
                <wp:lineTo x="19005" y="5820"/>
                <wp:lineTo x="19005" y="6061"/>
                <wp:lineTo x="19132" y="6061"/>
                <wp:lineTo x="19132" y="6152"/>
                <wp:lineTo x="19005" y="6152"/>
                <wp:lineTo x="19005" y="6423"/>
                <wp:lineTo x="19174" y="6423"/>
                <wp:lineTo x="19174" y="6544"/>
                <wp:lineTo x="19027" y="6544"/>
                <wp:lineTo x="19027" y="12545"/>
                <wp:lineTo x="19111" y="12545"/>
                <wp:lineTo x="19216" y="13118"/>
                <wp:lineTo x="19280" y="12545"/>
                <wp:lineTo x="19364" y="12605"/>
                <wp:lineTo x="19259" y="13359"/>
                <wp:lineTo x="19132" y="13359"/>
                <wp:lineTo x="19027" y="12545"/>
                <wp:lineTo x="19027" y="6544"/>
                <wp:lineTo x="18921" y="6544"/>
                <wp:lineTo x="18921" y="5730"/>
                <wp:lineTo x="18921" y="1689"/>
                <wp:lineTo x="19216" y="1689"/>
                <wp:lineTo x="19216" y="5730"/>
                <wp:lineTo x="19343" y="5790"/>
                <wp:lineTo x="19448" y="6182"/>
                <wp:lineTo x="19448" y="5730"/>
                <wp:lineTo x="19533" y="5730"/>
                <wp:lineTo x="19533" y="6544"/>
                <wp:lineTo x="19427" y="6483"/>
                <wp:lineTo x="19427" y="12545"/>
                <wp:lineTo x="19680" y="12545"/>
                <wp:lineTo x="19680" y="12665"/>
                <wp:lineTo x="19512" y="12665"/>
                <wp:lineTo x="19512" y="12876"/>
                <wp:lineTo x="19638" y="12876"/>
                <wp:lineTo x="19638" y="12997"/>
                <wp:lineTo x="19512" y="12997"/>
                <wp:lineTo x="19533" y="13268"/>
                <wp:lineTo x="19680" y="13268"/>
                <wp:lineTo x="19680" y="13359"/>
                <wp:lineTo x="19617" y="13359"/>
                <wp:lineTo x="19617" y="18154"/>
                <wp:lineTo x="19870" y="18154"/>
                <wp:lineTo x="19870" y="18274"/>
                <wp:lineTo x="19702" y="18274"/>
                <wp:lineTo x="19702" y="18485"/>
                <wp:lineTo x="19828" y="18485"/>
                <wp:lineTo x="19828" y="18606"/>
                <wp:lineTo x="19702" y="18606"/>
                <wp:lineTo x="19702" y="18847"/>
                <wp:lineTo x="19870" y="18847"/>
                <wp:lineTo x="19870" y="18968"/>
                <wp:lineTo x="19617" y="18968"/>
                <wp:lineTo x="19617" y="18154"/>
                <wp:lineTo x="19617" y="13359"/>
                <wp:lineTo x="19427" y="13359"/>
                <wp:lineTo x="19427" y="12545"/>
                <wp:lineTo x="19427" y="6483"/>
                <wp:lineTo x="19301" y="6031"/>
                <wp:lineTo x="19301" y="6544"/>
                <wp:lineTo x="19216" y="6514"/>
                <wp:lineTo x="19216" y="5730"/>
                <wp:lineTo x="19216" y="1689"/>
                <wp:lineTo x="19596" y="1689"/>
                <wp:lineTo x="19596" y="5730"/>
                <wp:lineTo x="19912" y="5730"/>
                <wp:lineTo x="19912" y="5820"/>
                <wp:lineTo x="19786" y="5850"/>
                <wp:lineTo x="19786" y="6544"/>
                <wp:lineTo x="19744" y="6544"/>
                <wp:lineTo x="19744" y="12545"/>
                <wp:lineTo x="19828" y="12575"/>
                <wp:lineTo x="19828" y="13268"/>
                <wp:lineTo x="19997" y="13268"/>
                <wp:lineTo x="19997" y="13359"/>
                <wp:lineTo x="19723" y="13359"/>
                <wp:lineTo x="19744" y="12545"/>
                <wp:lineTo x="19744" y="6544"/>
                <wp:lineTo x="19702" y="6544"/>
                <wp:lineTo x="19702" y="5820"/>
                <wp:lineTo x="19596" y="5820"/>
                <wp:lineTo x="19596" y="5730"/>
                <wp:lineTo x="19596" y="1689"/>
                <wp:lineTo x="20229" y="1689"/>
                <wp:lineTo x="20229" y="16193"/>
                <wp:lineTo x="20566" y="16254"/>
                <wp:lineTo x="20693" y="16495"/>
                <wp:lineTo x="20735" y="16374"/>
                <wp:lineTo x="20946" y="16676"/>
                <wp:lineTo x="20820" y="16827"/>
                <wp:lineTo x="20820" y="16947"/>
                <wp:lineTo x="20946" y="17008"/>
                <wp:lineTo x="20777" y="17068"/>
                <wp:lineTo x="20904" y="17490"/>
                <wp:lineTo x="21009" y="17430"/>
                <wp:lineTo x="21009" y="18154"/>
                <wp:lineTo x="21115" y="18214"/>
                <wp:lineTo x="21178" y="18395"/>
                <wp:lineTo x="21241" y="18154"/>
                <wp:lineTo x="21326" y="18184"/>
                <wp:lineTo x="21220" y="18576"/>
                <wp:lineTo x="21220" y="18968"/>
                <wp:lineTo x="21115" y="18968"/>
                <wp:lineTo x="21073" y="18425"/>
                <wp:lineTo x="21009" y="18154"/>
                <wp:lineTo x="21009" y="17430"/>
                <wp:lineTo x="20967" y="17731"/>
                <wp:lineTo x="20672" y="18123"/>
                <wp:lineTo x="20651" y="18123"/>
                <wp:lineTo x="20651" y="18154"/>
                <wp:lineTo x="20756" y="18176"/>
                <wp:lineTo x="20841" y="18304"/>
                <wp:lineTo x="20756" y="18274"/>
                <wp:lineTo x="20756" y="18515"/>
                <wp:lineTo x="20862" y="18485"/>
                <wp:lineTo x="20841" y="18304"/>
                <wp:lineTo x="20756" y="18176"/>
                <wp:lineTo x="20925" y="18214"/>
                <wp:lineTo x="20904" y="18576"/>
                <wp:lineTo x="20946" y="18968"/>
                <wp:lineTo x="20841" y="18907"/>
                <wp:lineTo x="20756" y="18636"/>
                <wp:lineTo x="20756" y="18968"/>
                <wp:lineTo x="20651" y="18968"/>
                <wp:lineTo x="20651" y="18154"/>
                <wp:lineTo x="20651" y="18123"/>
                <wp:lineTo x="20609" y="18123"/>
                <wp:lineTo x="20587" y="18274"/>
                <wp:lineTo x="20482" y="18274"/>
                <wp:lineTo x="20482" y="18968"/>
                <wp:lineTo x="20398" y="18968"/>
                <wp:lineTo x="20398" y="18274"/>
                <wp:lineTo x="20292" y="18274"/>
                <wp:lineTo x="20292" y="18154"/>
                <wp:lineTo x="20355" y="18154"/>
                <wp:lineTo x="20419" y="17822"/>
                <wp:lineTo x="20566" y="17550"/>
                <wp:lineTo x="20503" y="17370"/>
                <wp:lineTo x="20039" y="17279"/>
                <wp:lineTo x="20039" y="17490"/>
                <wp:lineTo x="20102" y="17912"/>
                <wp:lineTo x="20187" y="18003"/>
                <wp:lineTo x="20229" y="18968"/>
                <wp:lineTo x="20123" y="18938"/>
                <wp:lineTo x="19997" y="18485"/>
                <wp:lineTo x="19997" y="18968"/>
                <wp:lineTo x="19912" y="18968"/>
                <wp:lineTo x="19912" y="18154"/>
                <wp:lineTo x="20018" y="18154"/>
                <wp:lineTo x="20145" y="18606"/>
                <wp:lineTo x="20123" y="18154"/>
                <wp:lineTo x="19849" y="17942"/>
                <wp:lineTo x="19659" y="17460"/>
                <wp:lineTo x="19680" y="16827"/>
                <wp:lineTo x="19807" y="16616"/>
                <wp:lineTo x="19807" y="16706"/>
                <wp:lineTo x="19870" y="16706"/>
                <wp:lineTo x="19891" y="17068"/>
                <wp:lineTo x="20187" y="17189"/>
                <wp:lineTo x="20145" y="17038"/>
                <wp:lineTo x="20187" y="17008"/>
                <wp:lineTo x="20081" y="16887"/>
                <wp:lineTo x="20229" y="16646"/>
                <wp:lineTo x="20440" y="16555"/>
                <wp:lineTo x="20398" y="16405"/>
                <wp:lineTo x="20271" y="16495"/>
                <wp:lineTo x="20313" y="16344"/>
                <wp:lineTo x="20145" y="16344"/>
                <wp:lineTo x="20145" y="16224"/>
                <wp:lineTo x="20229" y="16193"/>
                <wp:lineTo x="20229" y="1689"/>
                <wp:lineTo x="3375" y="1689"/>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tiff"/>
                    <pic:cNvPicPr>
                      <a:picLocks noChangeAspect="1"/>
                    </pic:cNvPicPr>
                  </pic:nvPicPr>
                  <pic:blipFill>
                    <a:blip r:embed="rId9" cstate="print">
                      <a:extLst/>
                    </a:blip>
                    <a:stretch>
                      <a:fillRect/>
                    </a:stretch>
                  </pic:blipFill>
                  <pic:spPr>
                    <a:xfrm>
                      <a:off x="0" y="0"/>
                      <a:ext cx="6120057" cy="4280982"/>
                    </a:xfrm>
                    <a:prstGeom prst="rect">
                      <a:avLst/>
                    </a:prstGeom>
                    <a:ln w="12700" cap="flat">
                      <a:noFill/>
                      <a:miter lim="400000"/>
                    </a:ln>
                    <a:effectLst/>
                  </pic:spPr>
                </pic:pic>
              </a:graphicData>
            </a:graphic>
          </wp:anchor>
        </w:drawing>
      </w:r>
    </w:p>
    <w:p w14:paraId="1E3829FB"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6BAF4C10"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3F05DF66"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5F5820F2"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52F4DC66"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16B811E5" w14:textId="77777777" w:rsidR="00F8291F" w:rsidRPr="003B26B8" w:rsidRDefault="00F8291F" w:rsidP="005072C9">
      <w:pPr>
        <w:pStyle w:val="a8"/>
        <w:spacing w:line="360" w:lineRule="auto"/>
        <w:jc w:val="center"/>
        <w:rPr>
          <w:rFonts w:ascii="Times New Roman" w:eastAsia="Times New Roman" w:hAnsi="Times New Roman" w:cs="Times New Roman"/>
          <w:b/>
          <w:bCs/>
          <w:sz w:val="28"/>
          <w:szCs w:val="28"/>
          <w:lang w:val="en-US"/>
        </w:rPr>
      </w:pPr>
    </w:p>
    <w:p w14:paraId="2E9333B1"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6032DB4D"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1A13F630"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0AD8416B"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25525F45"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641D92C9"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5D95161D"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3B7E425C" w14:textId="77777777" w:rsidR="00F8291F" w:rsidRPr="003B26B8" w:rsidRDefault="00F8291F" w:rsidP="005072C9">
      <w:pPr>
        <w:pStyle w:val="a8"/>
        <w:spacing w:line="360" w:lineRule="auto"/>
        <w:jc w:val="both"/>
        <w:rPr>
          <w:rFonts w:ascii="Times New Roman" w:eastAsia="Times New Roman" w:hAnsi="Times New Roman" w:cs="Times New Roman"/>
          <w:b/>
          <w:bCs/>
          <w:sz w:val="28"/>
          <w:szCs w:val="28"/>
          <w:lang w:val="en-US"/>
        </w:rPr>
      </w:pPr>
    </w:p>
    <w:p w14:paraId="75C48581" w14:textId="77777777" w:rsidR="00B6260F" w:rsidRPr="003B26B8" w:rsidRDefault="00B6260F" w:rsidP="005072C9">
      <w:pPr>
        <w:pStyle w:val="a8"/>
        <w:spacing w:line="360" w:lineRule="auto"/>
        <w:jc w:val="both"/>
        <w:rPr>
          <w:rFonts w:ascii="Times New Roman" w:eastAsia="Times New Roman" w:hAnsi="Times New Roman" w:cs="Times New Roman"/>
          <w:b/>
          <w:bCs/>
          <w:sz w:val="28"/>
          <w:szCs w:val="28"/>
          <w:lang w:val="en-US"/>
        </w:rPr>
      </w:pPr>
    </w:p>
    <w:p w14:paraId="0F42AE03" w14:textId="77777777" w:rsidR="00F8291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4.</w:t>
      </w:r>
    </w:p>
    <w:p w14:paraId="0C1A5E38" w14:textId="77777777" w:rsidR="00F8291F" w:rsidRPr="005072C9" w:rsidRDefault="0035167F" w:rsidP="005072C9">
      <w:pPr>
        <w:pStyle w:val="a9"/>
        <w:spacing w:line="360" w:lineRule="auto"/>
        <w:jc w:val="center"/>
        <w:rPr>
          <w:rFonts w:ascii="Times New Roman" w:eastAsia="Times New Roman" w:hAnsi="Times New Roman" w:cs="Times New Roman"/>
          <w:b/>
          <w:iCs/>
          <w:color w:val="222222"/>
          <w:sz w:val="28"/>
          <w:szCs w:val="28"/>
        </w:rPr>
      </w:pPr>
      <w:r w:rsidRPr="005072C9">
        <w:rPr>
          <w:rFonts w:ascii="Times New Roman" w:hAnsi="Times New Roman" w:cs="Times New Roman"/>
          <w:b/>
          <w:iCs/>
          <w:color w:val="222222"/>
          <w:sz w:val="28"/>
          <w:szCs w:val="28"/>
        </w:rPr>
        <w:t>Differences between CV and resume.</w:t>
      </w:r>
    </w:p>
    <w:p w14:paraId="6A9D3580" w14:textId="77777777" w:rsidR="00F8291F" w:rsidRPr="005072C9" w:rsidRDefault="0035167F" w:rsidP="00087A83">
      <w:pPr>
        <w:pStyle w:val="a9"/>
        <w:spacing w:line="360" w:lineRule="auto"/>
        <w:ind w:firstLine="709"/>
        <w:jc w:val="both"/>
        <w:rPr>
          <w:rFonts w:ascii="Times New Roman" w:eastAsia="Times New Roman" w:hAnsi="Times New Roman" w:cs="Times New Roman"/>
          <w:color w:val="222222"/>
          <w:sz w:val="28"/>
          <w:szCs w:val="28"/>
        </w:rPr>
      </w:pPr>
      <w:r w:rsidRPr="005072C9">
        <w:rPr>
          <w:rFonts w:ascii="Times New Roman" w:hAnsi="Times New Roman" w:cs="Times New Roman"/>
          <w:color w:val="222222"/>
          <w:sz w:val="28"/>
          <w:szCs w:val="28"/>
        </w:rPr>
        <w:t xml:space="preserve">A resume is a summary of your skills, experience, and education. </w:t>
      </w:r>
      <w:r w:rsidR="008F2485" w:rsidRPr="005072C9">
        <w:rPr>
          <w:rFonts w:ascii="Times New Roman" w:hAnsi="Times New Roman" w:cs="Times New Roman"/>
          <w:color w:val="222222"/>
          <w:sz w:val="28"/>
          <w:szCs w:val="28"/>
        </w:rPr>
        <w:t>While a</w:t>
      </w:r>
      <w:r w:rsidRPr="005072C9">
        <w:rPr>
          <w:rFonts w:ascii="Times New Roman" w:hAnsi="Times New Roman" w:cs="Times New Roman"/>
          <w:color w:val="222222"/>
          <w:sz w:val="28"/>
          <w:szCs w:val="28"/>
        </w:rPr>
        <w:t xml:space="preserve"> resume is brief and concise a curriculum vitae (CV) is longer and provides a more detailed synopsis. CV includes a summary of your educational and academic backgrounds as well as teaching and research experience, publications, presentations, awards,</w:t>
      </w:r>
      <w:r w:rsidR="008F2485" w:rsidRPr="005072C9">
        <w:rPr>
          <w:rFonts w:ascii="Times New Roman" w:hAnsi="Times New Roman" w:cs="Times New Roman"/>
          <w:color w:val="222222"/>
          <w:sz w:val="28"/>
          <w:szCs w:val="28"/>
        </w:rPr>
        <w:t xml:space="preserve"> </w:t>
      </w:r>
      <w:r w:rsidRPr="005072C9">
        <w:rPr>
          <w:rFonts w:ascii="Times New Roman" w:hAnsi="Times New Roman" w:cs="Times New Roman"/>
          <w:color w:val="222222"/>
          <w:sz w:val="28"/>
          <w:szCs w:val="28"/>
        </w:rPr>
        <w:t>honors, affiliations, and other details. In Europe, the Middle East, Africa, or Asia, employers may expect to receive CV. In the United States CV is used primarily when applying for academic, education, scientific, or research positions. It is also applicable when applying for fellowships or grants.</w:t>
      </w:r>
    </w:p>
    <w:p w14:paraId="2C1A6151" w14:textId="77777777" w:rsidR="00F8291F" w:rsidRPr="005072C9" w:rsidRDefault="0035167F" w:rsidP="00087A83">
      <w:pPr>
        <w:pStyle w:val="a9"/>
        <w:spacing w:line="360" w:lineRule="auto"/>
        <w:ind w:firstLine="709"/>
        <w:jc w:val="both"/>
        <w:rPr>
          <w:rFonts w:ascii="Times New Roman" w:eastAsia="Times New Roman" w:hAnsi="Times New Roman" w:cs="Times New Roman"/>
          <w:color w:val="222222"/>
          <w:sz w:val="28"/>
          <w:szCs w:val="28"/>
        </w:rPr>
      </w:pPr>
      <w:r w:rsidRPr="005072C9">
        <w:rPr>
          <w:rFonts w:ascii="Times New Roman" w:hAnsi="Times New Roman" w:cs="Times New Roman"/>
          <w:color w:val="222222"/>
          <w:sz w:val="28"/>
          <w:szCs w:val="28"/>
        </w:rPr>
        <w:lastRenderedPageBreak/>
        <w:t>There are sometimes d</w:t>
      </w:r>
      <w:r w:rsidR="008F2485" w:rsidRPr="005072C9">
        <w:rPr>
          <w:rFonts w:ascii="Times New Roman" w:hAnsi="Times New Roman" w:cs="Times New Roman"/>
          <w:color w:val="222222"/>
          <w:sz w:val="28"/>
          <w:szCs w:val="28"/>
        </w:rPr>
        <w:t>ifferences between British and American</w:t>
      </w:r>
      <w:r w:rsidRPr="005072C9">
        <w:rPr>
          <w:rFonts w:ascii="Times New Roman" w:hAnsi="Times New Roman" w:cs="Times New Roman"/>
          <w:color w:val="222222"/>
          <w:sz w:val="28"/>
          <w:szCs w:val="28"/>
        </w:rPr>
        <w:t xml:space="preserve"> English and conventions. Here is a guide to some of the most important differences for CV/resume and covering letter. But this is a guide only, there are no strict rules.</w:t>
      </w:r>
    </w:p>
    <w:p w14:paraId="0B1436E6" w14:textId="77777777" w:rsidR="00F8291F" w:rsidRPr="005072C9" w:rsidRDefault="00F8291F" w:rsidP="005072C9">
      <w:pPr>
        <w:pStyle w:val="a9"/>
        <w:spacing w:line="360" w:lineRule="auto"/>
        <w:jc w:val="both"/>
        <w:rPr>
          <w:rFonts w:ascii="Times New Roman" w:eastAsia="Times New Roman" w:hAnsi="Times New Roman" w:cs="Times New Roman"/>
          <w:color w:val="222222"/>
          <w:sz w:val="28"/>
          <w:szCs w:val="28"/>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7CB965CD"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18ABA32" w14:textId="77777777" w:rsidR="00F8291F" w:rsidRPr="005072C9" w:rsidRDefault="0035167F" w:rsidP="005072C9">
            <w:pPr>
              <w:pStyle w:val="2"/>
              <w:spacing w:line="360" w:lineRule="auto"/>
              <w:jc w:val="center"/>
              <w:rPr>
                <w:rFonts w:ascii="Times New Roman" w:hAnsi="Times New Roman" w:cs="Times New Roman"/>
                <w:sz w:val="28"/>
                <w:szCs w:val="28"/>
              </w:rPr>
            </w:pPr>
            <w:r w:rsidRPr="005072C9">
              <w:rPr>
                <w:rFonts w:ascii="Times New Roman" w:hAnsi="Times New Roman" w:cs="Times New Roman"/>
                <w:b/>
                <w:bCs/>
                <w:sz w:val="28"/>
                <w:szCs w:val="28"/>
              </w:rPr>
              <w:t>British</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215E32F" w14:textId="77777777" w:rsidR="00F8291F" w:rsidRPr="005072C9" w:rsidRDefault="0035167F" w:rsidP="005072C9">
            <w:pPr>
              <w:pStyle w:val="2"/>
              <w:spacing w:line="360" w:lineRule="auto"/>
              <w:jc w:val="center"/>
              <w:rPr>
                <w:rFonts w:ascii="Times New Roman" w:hAnsi="Times New Roman" w:cs="Times New Roman"/>
                <w:sz w:val="28"/>
                <w:szCs w:val="28"/>
              </w:rPr>
            </w:pPr>
            <w:r w:rsidRPr="005072C9">
              <w:rPr>
                <w:rFonts w:ascii="Times New Roman" w:hAnsi="Times New Roman" w:cs="Times New Roman"/>
                <w:b/>
                <w:bCs/>
                <w:sz w:val="28"/>
                <w:szCs w:val="28"/>
              </w:rPr>
              <w:t>American</w:t>
            </w:r>
          </w:p>
        </w:tc>
      </w:tr>
      <w:tr w:rsidR="00F8291F" w:rsidRPr="005072C9" w14:paraId="02D7F1C2"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F83609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CV/curriculum vitae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E1E135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Resume</w:t>
            </w:r>
          </w:p>
        </w:tc>
      </w:tr>
      <w:tr w:rsidR="00F8291F" w:rsidRPr="005072C9" w14:paraId="346E4C6E"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1623F1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 xml:space="preserve">covering letter </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11B6E9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cover letter</w:t>
            </w:r>
          </w:p>
        </w:tc>
      </w:tr>
      <w:tr w:rsidR="00F8291F" w:rsidRPr="005072C9" w14:paraId="22CEDCF1"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676ECE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Yours faithfully</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B6C3F8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Yours truly</w:t>
            </w:r>
          </w:p>
        </w:tc>
      </w:tr>
      <w:tr w:rsidR="00F8291F" w:rsidRPr="005072C9" w14:paraId="1F6511E0" w14:textId="77777777">
        <w:trPr>
          <w:trHeight w:val="95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4FEBF6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Yours sincerely</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C028313"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Sincerely</w:t>
            </w:r>
          </w:p>
          <w:p w14:paraId="376B5F06"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Sincerely yours</w:t>
            </w:r>
          </w:p>
          <w:p w14:paraId="2D292B0B"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Yours truly</w:t>
            </w:r>
          </w:p>
        </w:tc>
      </w:tr>
      <w:tr w:rsidR="00F8291F" w:rsidRPr="005072C9" w14:paraId="4C590A92" w14:textId="77777777">
        <w:trPr>
          <w:trHeight w:val="63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36B7FC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Managing director (MD)</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E1231D0"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Chief Executive Officer (CEO)</w:t>
            </w:r>
          </w:p>
          <w:p w14:paraId="2B0DD2B4"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General Manager</w:t>
            </w:r>
          </w:p>
        </w:tc>
      </w:tr>
      <w:tr w:rsidR="00F8291F" w:rsidRPr="005072C9" w14:paraId="2B859665" w14:textId="77777777">
        <w:trPr>
          <w:trHeight w:val="95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EF77250"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date format:  DD/MM/YY</w:t>
            </w:r>
          </w:p>
          <w:p w14:paraId="45E9106C"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example: 30/11/17</w:t>
            </w:r>
          </w:p>
          <w:p w14:paraId="1927E34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30 November 2017</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A466DFD"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date format: MM/DD/YY</w:t>
            </w:r>
          </w:p>
          <w:p w14:paraId="6AF644EB"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example; 11/30/17</w:t>
            </w:r>
          </w:p>
          <w:p w14:paraId="04BEEC8D"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November  30th, 2017</w:t>
            </w:r>
          </w:p>
        </w:tc>
      </w:tr>
    </w:tbl>
    <w:p w14:paraId="3EE76ADF" w14:textId="77777777" w:rsidR="00F8291F" w:rsidRPr="005072C9" w:rsidRDefault="00F8291F" w:rsidP="005072C9">
      <w:pPr>
        <w:pStyle w:val="a9"/>
        <w:spacing w:line="360" w:lineRule="auto"/>
        <w:jc w:val="both"/>
        <w:rPr>
          <w:rFonts w:ascii="Times New Roman" w:eastAsia="Times New Roman" w:hAnsi="Times New Roman" w:cs="Times New Roman"/>
          <w:color w:val="222222"/>
          <w:sz w:val="28"/>
          <w:szCs w:val="28"/>
        </w:rPr>
      </w:pPr>
    </w:p>
    <w:p w14:paraId="4EFBC01B" w14:textId="77777777" w:rsidR="00F8291F" w:rsidRPr="005072C9" w:rsidRDefault="00F8291F" w:rsidP="005072C9">
      <w:pPr>
        <w:pStyle w:val="a8"/>
        <w:spacing w:line="360" w:lineRule="auto"/>
        <w:rPr>
          <w:rFonts w:ascii="Times New Roman" w:hAnsi="Times New Roman" w:cs="Times New Roman"/>
          <w:sz w:val="28"/>
          <w:szCs w:val="28"/>
        </w:rPr>
      </w:pPr>
    </w:p>
    <w:p w14:paraId="2B05B682"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 Complete the letter by filling the gaps with a word from the box below.</w:t>
      </w:r>
    </w:p>
    <w:p w14:paraId="153765E2"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094C3B9D" w14:textId="77777777" w:rsidR="00F8291F" w:rsidRPr="003B26B8" w:rsidRDefault="00F8291F" w:rsidP="005072C9">
      <w:pPr>
        <w:pStyle w:val="a8"/>
        <w:spacing w:line="360" w:lineRule="auto"/>
        <w:rPr>
          <w:rFonts w:ascii="Times New Roman" w:hAnsi="Times New Roman" w:cs="Times New Roman"/>
          <w:sz w:val="28"/>
          <w:szCs w:val="28"/>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F8291F" w:rsidRPr="005072C9" w14:paraId="70B39F3E" w14:textId="77777777">
        <w:trPr>
          <w:trHeight w:val="595"/>
        </w:trPr>
        <w:tc>
          <w:tcPr>
            <w:tcW w:w="96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C97A577"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 xml:space="preserve">CV              post                department                 developer               interview                   experience                 qualified                      closing                      skills                   </w:t>
            </w:r>
          </w:p>
        </w:tc>
      </w:tr>
    </w:tbl>
    <w:p w14:paraId="35F105A2"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7A71F848"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014ED999"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48FE6460"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Dear Sir/Madam,</w:t>
      </w:r>
    </w:p>
    <w:p w14:paraId="625D8DA4"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I am writing to apply for the _____________________ of Software Development Manager advertised on November13th on the vacancy database. I have been working for the past five years as a senior ______________ in a telecommunication company in the IT _____________</w:t>
      </w:r>
      <w:r w:rsidR="00EE094E" w:rsidRPr="005072C9">
        <w:rPr>
          <w:rFonts w:ascii="Times New Roman" w:hAnsi="Times New Roman" w:cs="Times New Roman"/>
          <w:sz w:val="28"/>
          <w:szCs w:val="28"/>
          <w:lang w:val="en-US"/>
        </w:rPr>
        <w:t>_.</w:t>
      </w:r>
      <w:r w:rsidRPr="005072C9">
        <w:rPr>
          <w:rFonts w:ascii="Times New Roman" w:hAnsi="Times New Roman" w:cs="Times New Roman"/>
          <w:sz w:val="28"/>
          <w:szCs w:val="28"/>
          <w:lang w:val="en-US"/>
        </w:rPr>
        <w:t xml:space="preserve"> I think now is the right time to apply for a better position as I believe I have gained relevant _______________ and skills.</w:t>
      </w:r>
    </w:p>
    <w:p w14:paraId="3A0FBEEB"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 you can see from my closed ____________</w:t>
      </w:r>
      <w:r w:rsidR="00DE6BE3" w:rsidRPr="005072C9">
        <w:rPr>
          <w:rFonts w:ascii="Times New Roman" w:hAnsi="Times New Roman" w:cs="Times New Roman"/>
          <w:sz w:val="28"/>
          <w:szCs w:val="28"/>
          <w:lang w:val="en-US"/>
        </w:rPr>
        <w:t>_ I</w:t>
      </w:r>
      <w:r w:rsidRPr="005072C9">
        <w:rPr>
          <w:rFonts w:ascii="Times New Roman" w:hAnsi="Times New Roman" w:cs="Times New Roman"/>
          <w:sz w:val="28"/>
          <w:szCs w:val="28"/>
          <w:lang w:val="en-US"/>
        </w:rPr>
        <w:t xml:space="preserve"> am a ______________ engineer and believe I have excellent technical and management ________________</w:t>
      </w:r>
      <w:r w:rsidR="00642EB7" w:rsidRPr="005072C9">
        <w:rPr>
          <w:rFonts w:ascii="Times New Roman" w:hAnsi="Times New Roman" w:cs="Times New Roman"/>
          <w:sz w:val="28"/>
          <w:szCs w:val="28"/>
          <w:lang w:val="en-US"/>
        </w:rPr>
        <w:t>_.</w:t>
      </w:r>
      <w:r w:rsidRPr="005072C9">
        <w:rPr>
          <w:rFonts w:ascii="Times New Roman" w:hAnsi="Times New Roman" w:cs="Times New Roman"/>
          <w:sz w:val="28"/>
          <w:szCs w:val="28"/>
          <w:lang w:val="en-US"/>
        </w:rPr>
        <w:t xml:space="preserve"> </w:t>
      </w:r>
    </w:p>
    <w:p w14:paraId="091C1E42"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I realize that the _______________ date for applications was last Friday, but I hope you will still consider my application. I will be available for _______________ at any time, apart from the 12-24 </w:t>
      </w:r>
      <w:r w:rsidR="003A0BB8" w:rsidRPr="005072C9">
        <w:rPr>
          <w:rFonts w:ascii="Times New Roman" w:hAnsi="Times New Roman" w:cs="Times New Roman"/>
          <w:sz w:val="28"/>
          <w:szCs w:val="28"/>
          <w:lang w:val="en-US"/>
        </w:rPr>
        <w:t>May when</w:t>
      </w:r>
      <w:r w:rsidRPr="005072C9">
        <w:rPr>
          <w:rFonts w:ascii="Times New Roman" w:hAnsi="Times New Roman" w:cs="Times New Roman"/>
          <w:sz w:val="28"/>
          <w:szCs w:val="28"/>
          <w:lang w:val="en-US"/>
        </w:rPr>
        <w:t xml:space="preserve"> I arranged a holiday. </w:t>
      </w:r>
    </w:p>
    <w:p w14:paraId="16C17823"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 look forward to hearing from you soon.</w:t>
      </w:r>
    </w:p>
    <w:p w14:paraId="172A85FF"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556352B7"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Yours faithfully,</w:t>
      </w:r>
    </w:p>
    <w:p w14:paraId="5E691078"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Simon Smith.</w:t>
      </w:r>
    </w:p>
    <w:p w14:paraId="7FA9AB33"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2B19BB0A" w14:textId="77777777" w:rsidR="00F8291F" w:rsidRPr="005072C9" w:rsidRDefault="0035167F" w:rsidP="005072C9">
      <w:pPr>
        <w:pStyle w:val="a8"/>
        <w:spacing w:line="360" w:lineRule="auto"/>
        <w:rPr>
          <w:rFonts w:ascii="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 Read the text. Choose the correct answers.</w:t>
      </w:r>
    </w:p>
    <w:p w14:paraId="15293DAF" w14:textId="77777777" w:rsidR="00186CA7" w:rsidRPr="003B26B8" w:rsidRDefault="00186CA7" w:rsidP="005072C9">
      <w:pPr>
        <w:pStyle w:val="a8"/>
        <w:spacing w:line="360" w:lineRule="auto"/>
        <w:rPr>
          <w:rFonts w:ascii="Times New Roman" w:eastAsia="Times New Roman" w:hAnsi="Times New Roman" w:cs="Times New Roman"/>
          <w:sz w:val="28"/>
          <w:szCs w:val="28"/>
          <w:lang w:val="en-US"/>
        </w:rPr>
      </w:pPr>
    </w:p>
    <w:p w14:paraId="6A302E40" w14:textId="77777777" w:rsidR="00DA6635" w:rsidRPr="005072C9" w:rsidRDefault="00DA6635"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556B389F" w14:textId="77777777" w:rsidR="00F8291F" w:rsidRPr="005072C9" w:rsidRDefault="00DA6635"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responsible</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for</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ответственный за что-либо</w:t>
      </w:r>
    </w:p>
    <w:p w14:paraId="0D6810C5" w14:textId="77777777" w:rsidR="00DA6635" w:rsidRPr="003B26B8" w:rsidRDefault="002A70DA"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tuning</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of</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networks</w:t>
      </w:r>
      <w:r w:rsidRPr="003B26B8">
        <w:rPr>
          <w:rFonts w:ascii="Times New Roman" w:hAnsi="Times New Roman" w:cs="Times New Roman"/>
          <w:sz w:val="28"/>
          <w:szCs w:val="28"/>
        </w:rPr>
        <w:t xml:space="preserve"> – настройка сетей</w:t>
      </w:r>
    </w:p>
    <w:p w14:paraId="6C580358" w14:textId="77777777" w:rsidR="002A70DA" w:rsidRPr="003B26B8" w:rsidRDefault="00167FA9"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patch</w:t>
      </w:r>
      <w:r w:rsidRPr="003B26B8">
        <w:rPr>
          <w:rFonts w:ascii="Times New Roman" w:hAnsi="Times New Roman" w:cs="Times New Roman"/>
          <w:sz w:val="28"/>
          <w:szCs w:val="28"/>
        </w:rPr>
        <w:t xml:space="preserve"> – корректировка</w:t>
      </w:r>
    </w:p>
    <w:p w14:paraId="07854680" w14:textId="77777777" w:rsidR="00167FA9" w:rsidRPr="003B26B8" w:rsidRDefault="00167FA9"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file</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archiving</w:t>
      </w:r>
      <w:r w:rsidRPr="003B26B8">
        <w:rPr>
          <w:rFonts w:ascii="Times New Roman" w:hAnsi="Times New Roman" w:cs="Times New Roman"/>
          <w:sz w:val="28"/>
          <w:szCs w:val="28"/>
        </w:rPr>
        <w:t xml:space="preserve"> – архивирование файлов</w:t>
      </w:r>
    </w:p>
    <w:p w14:paraId="1EEE55F9" w14:textId="77777777" w:rsidR="00167FA9" w:rsidRPr="005072C9" w:rsidRDefault="00C63559"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troubleshooting</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выявление неисправностей</w:t>
      </w:r>
    </w:p>
    <w:p w14:paraId="3864F126" w14:textId="77777777" w:rsidR="00C63559" w:rsidRPr="005072C9" w:rsidRDefault="00C63559" w:rsidP="005072C9">
      <w:pPr>
        <w:pStyle w:val="a8"/>
        <w:spacing w:line="360" w:lineRule="auto"/>
        <w:rPr>
          <w:rFonts w:ascii="Times New Roman" w:eastAsia="Times New Roman" w:hAnsi="Times New Roman" w:cs="Times New Roman"/>
          <w:sz w:val="28"/>
          <w:szCs w:val="28"/>
        </w:rPr>
      </w:pPr>
    </w:p>
    <w:p w14:paraId="1384016B" w14:textId="77777777" w:rsidR="00F8291F" w:rsidRPr="005072C9" w:rsidRDefault="0035167F" w:rsidP="005072C9">
      <w:pPr>
        <w:pStyle w:val="a8"/>
        <w:spacing w:line="360" w:lineRule="auto"/>
        <w:jc w:val="both"/>
        <w:rPr>
          <w:rFonts w:ascii="Times New Roman" w:eastAsia="Times New Roman" w:hAnsi="Times New Roman" w:cs="Times New Roman"/>
          <w:sz w:val="28"/>
          <w:szCs w:val="28"/>
        </w:rPr>
      </w:pPr>
      <w:r w:rsidRPr="005072C9">
        <w:rPr>
          <w:rFonts w:ascii="Times New Roman" w:hAnsi="Times New Roman" w:cs="Times New Roman"/>
          <w:sz w:val="28"/>
          <w:szCs w:val="28"/>
          <w:lang w:val="en-US"/>
        </w:rPr>
        <w:t>Bell Tower Industries is seeking a full-ti</w:t>
      </w:r>
      <w:r w:rsidR="00D97BE7" w:rsidRPr="005072C9">
        <w:rPr>
          <w:rFonts w:ascii="Times New Roman" w:hAnsi="Times New Roman" w:cs="Times New Roman"/>
          <w:sz w:val="28"/>
          <w:szCs w:val="28"/>
          <w:lang w:val="en-US"/>
        </w:rPr>
        <w:t>m</w:t>
      </w:r>
      <w:r w:rsidRPr="005072C9">
        <w:rPr>
          <w:rFonts w:ascii="Times New Roman" w:hAnsi="Times New Roman" w:cs="Times New Roman"/>
          <w:sz w:val="28"/>
          <w:szCs w:val="28"/>
          <w:lang w:val="en-US"/>
        </w:rPr>
        <w:t>e system administrator to join our growing company. The system administrator will be responsible for setting up and maintaining Bell Tower’s computer system. Main job duties will involve:</w:t>
      </w:r>
    </w:p>
    <w:p w14:paraId="4A372BB4" w14:textId="77777777" w:rsidR="00F8291F" w:rsidRPr="005072C9" w:rsidRDefault="0035167F" w:rsidP="005072C9">
      <w:pPr>
        <w:pStyle w:val="a8"/>
        <w:numPr>
          <w:ilvl w:val="0"/>
          <w:numId w:val="13"/>
        </w:numPr>
        <w:spacing w:line="360" w:lineRule="auto"/>
        <w:ind w:left="0"/>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Installing and maintaining system servers;</w:t>
      </w:r>
    </w:p>
    <w:p w14:paraId="41947D52" w14:textId="77777777" w:rsidR="00F8291F" w:rsidRPr="005072C9" w:rsidRDefault="0035167F" w:rsidP="005072C9">
      <w:pPr>
        <w:pStyle w:val="a8"/>
        <w:numPr>
          <w:ilvl w:val="0"/>
          <w:numId w:val="13"/>
        </w:numPr>
        <w:spacing w:line="360" w:lineRule="auto"/>
        <w:ind w:left="0"/>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Configuring and repairing computer hardware and peripherals;</w:t>
      </w:r>
    </w:p>
    <w:p w14:paraId="78987FF6" w14:textId="77777777" w:rsidR="00F8291F" w:rsidRPr="005072C9" w:rsidRDefault="0035167F" w:rsidP="005072C9">
      <w:pPr>
        <w:pStyle w:val="a8"/>
        <w:numPr>
          <w:ilvl w:val="0"/>
          <w:numId w:val="13"/>
        </w:numPr>
        <w:spacing w:line="360" w:lineRule="auto"/>
        <w:ind w:left="0"/>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Regular performance tuning of networks.</w:t>
      </w:r>
    </w:p>
    <w:p w14:paraId="0D720405"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This position involves several other duties as well. When it is necessary, the administrator will install </w:t>
      </w:r>
      <w:r w:rsidR="00167FA9" w:rsidRPr="005072C9">
        <w:rPr>
          <w:rFonts w:ascii="Times New Roman" w:hAnsi="Times New Roman" w:cs="Times New Roman"/>
          <w:sz w:val="28"/>
          <w:szCs w:val="28"/>
          <w:lang w:val="en-US"/>
        </w:rPr>
        <w:t>patches</w:t>
      </w:r>
      <w:r w:rsidRPr="005072C9">
        <w:rPr>
          <w:rFonts w:ascii="Times New Roman" w:hAnsi="Times New Roman" w:cs="Times New Roman"/>
          <w:sz w:val="28"/>
          <w:szCs w:val="28"/>
          <w:lang w:val="en-US"/>
        </w:rPr>
        <w:t xml:space="preserve"> for our operating systems and software. He or she will also perform weekly backups. These backups prevent critical files and data from becoming lost or damaged. The administrator will also be responsible for regular file archiving. In addition, the administrator will regularly purge old data to protect client information.</w:t>
      </w:r>
    </w:p>
    <w:p w14:paraId="6A10ECD6" w14:textId="77777777" w:rsidR="00F8291F" w:rsidRPr="003B26B8" w:rsidRDefault="00DA6635"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ideal candidate fo</w:t>
      </w:r>
      <w:r w:rsidR="0035167F" w:rsidRPr="005072C9">
        <w:rPr>
          <w:rFonts w:ascii="Times New Roman" w:hAnsi="Times New Roman" w:cs="Times New Roman"/>
          <w:sz w:val="28"/>
          <w:szCs w:val="28"/>
          <w:lang w:val="en-US"/>
        </w:rPr>
        <w:t>r this job will be able to think and act quickly. He or she will have experience offering troubleshooting help. Candidates must have a degree in a technical field. Candidates must also have experience working with Unix. Experience working with additional operating systems is a plus.</w:t>
      </w:r>
    </w:p>
    <w:p w14:paraId="265AB05A"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Interested applicants can send a resume and cover letter to </w:t>
      </w:r>
      <w:hyperlink r:id="rId10" w:history="1">
        <w:r w:rsidRPr="005072C9">
          <w:rPr>
            <w:rStyle w:val="Hyperlink0"/>
            <w:rFonts w:ascii="Times New Roman" w:hAnsi="Times New Roman" w:cs="Times New Roman"/>
            <w:i/>
            <w:iCs/>
            <w:sz w:val="28"/>
            <w:szCs w:val="28"/>
            <w:lang w:val="en-US"/>
          </w:rPr>
          <w:t>hr@belltower.net</w:t>
        </w:r>
      </w:hyperlink>
      <w:r w:rsidRPr="005072C9">
        <w:rPr>
          <w:rFonts w:ascii="Times New Roman" w:hAnsi="Times New Roman" w:cs="Times New Roman"/>
          <w:sz w:val="28"/>
          <w:szCs w:val="28"/>
          <w:lang w:val="en-US"/>
        </w:rPr>
        <w:t>.</w:t>
      </w:r>
    </w:p>
    <w:p w14:paraId="002C21AD"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38148712" w14:textId="77777777" w:rsidR="00F8291F" w:rsidRPr="005072C9" w:rsidRDefault="0035167F" w:rsidP="005072C9">
      <w:pPr>
        <w:pStyle w:val="a8"/>
        <w:numPr>
          <w:ilvl w:val="0"/>
          <w:numId w:val="14"/>
        </w:numPr>
        <w:spacing w:line="360" w:lineRule="auto"/>
        <w:ind w:left="0"/>
        <w:rPr>
          <w:rFonts w:ascii="Times New Roman" w:eastAsia="Times New Roman" w:hAnsi="Times New Roman" w:cs="Times New Roman"/>
          <w:sz w:val="28"/>
          <w:szCs w:val="28"/>
          <w:u w:val="single"/>
          <w:lang w:val="en-US"/>
        </w:rPr>
      </w:pPr>
      <w:r w:rsidRPr="005072C9">
        <w:rPr>
          <w:rFonts w:ascii="Times New Roman" w:hAnsi="Times New Roman" w:cs="Times New Roman"/>
          <w:sz w:val="28"/>
          <w:szCs w:val="28"/>
          <w:u w:val="single"/>
          <w:lang w:val="en-US"/>
        </w:rPr>
        <w:t>What are the main responsibilities of the advertised position?</w:t>
      </w:r>
    </w:p>
    <w:p w14:paraId="068E913D"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configuring and purging file archives</w:t>
      </w:r>
    </w:p>
    <w:p w14:paraId="26668EE7"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b)  organizing and maintaining computer systems</w:t>
      </w:r>
    </w:p>
    <w:p w14:paraId="4785012B"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c)  troubleshooting and backing up damaged files</w:t>
      </w:r>
    </w:p>
    <w:p w14:paraId="548AB2E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d)  researching and improving computer hardware and peripherals</w:t>
      </w:r>
    </w:p>
    <w:p w14:paraId="67FD1690"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73576E52"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u w:val="single"/>
          <w:lang w:val="en-US"/>
        </w:rPr>
        <w:t>2.   Why is information deleted from the system?</w:t>
      </w:r>
    </w:p>
    <w:p w14:paraId="7C30421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to make room for new data</w:t>
      </w:r>
    </w:p>
    <w:p w14:paraId="6264416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b)  to protect clients’ data</w:t>
      </w:r>
    </w:p>
    <w:p w14:paraId="3B2DC63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c)  to organize system logs</w:t>
      </w:r>
    </w:p>
    <w:p w14:paraId="6618FAFF"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d)  to repair system servers</w:t>
      </w:r>
    </w:p>
    <w:p w14:paraId="6762077D" w14:textId="77777777" w:rsidR="00F8291F" w:rsidRPr="003B26B8" w:rsidRDefault="00F8291F" w:rsidP="005072C9">
      <w:pPr>
        <w:pStyle w:val="a8"/>
        <w:spacing w:line="360" w:lineRule="auto"/>
        <w:rPr>
          <w:rFonts w:ascii="Times New Roman" w:eastAsia="Times New Roman" w:hAnsi="Times New Roman" w:cs="Times New Roman"/>
          <w:sz w:val="28"/>
          <w:szCs w:val="28"/>
          <w:u w:val="single"/>
          <w:lang w:val="en-US"/>
        </w:rPr>
      </w:pPr>
    </w:p>
    <w:p w14:paraId="36C6341B"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u w:val="single"/>
          <w:lang w:val="en-US"/>
        </w:rPr>
        <w:t>3.   What is NOT needed to get the job?</w:t>
      </w:r>
    </w:p>
    <w:p w14:paraId="6CC9C6A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familiarity with a Unix operating system</w:t>
      </w:r>
    </w:p>
    <w:p w14:paraId="13D6BC27"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b)  holding a degree in a technical area</w:t>
      </w:r>
    </w:p>
    <w:p w14:paraId="2FFCE2BC"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c)  experience offering troubleshooting help</w:t>
      </w:r>
    </w:p>
    <w:p w14:paraId="1393137A"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d)  experience working as a system administrator</w:t>
      </w:r>
    </w:p>
    <w:p w14:paraId="0C5EE63F"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2FB3B7D5" w14:textId="77777777" w:rsidR="00F8291F" w:rsidRDefault="00F8291F" w:rsidP="005072C9">
      <w:pPr>
        <w:pStyle w:val="a8"/>
        <w:spacing w:line="360" w:lineRule="auto"/>
        <w:rPr>
          <w:rFonts w:ascii="Times New Roman" w:hAnsi="Times New Roman" w:cs="Times New Roman"/>
          <w:sz w:val="28"/>
          <w:szCs w:val="28"/>
          <w:lang w:val="en-US"/>
        </w:rPr>
      </w:pPr>
    </w:p>
    <w:p w14:paraId="1CA04205" w14:textId="77777777" w:rsidR="00261CD3" w:rsidRDefault="00261CD3" w:rsidP="005072C9">
      <w:pPr>
        <w:pStyle w:val="a8"/>
        <w:spacing w:line="360" w:lineRule="auto"/>
        <w:rPr>
          <w:rFonts w:ascii="Times New Roman" w:hAnsi="Times New Roman" w:cs="Times New Roman"/>
          <w:sz w:val="28"/>
          <w:szCs w:val="28"/>
          <w:lang w:val="en-US"/>
        </w:rPr>
      </w:pPr>
    </w:p>
    <w:p w14:paraId="4B1172E9" w14:textId="77777777" w:rsidR="00261CD3" w:rsidRDefault="00261CD3" w:rsidP="005072C9">
      <w:pPr>
        <w:pStyle w:val="a8"/>
        <w:spacing w:line="360" w:lineRule="auto"/>
        <w:rPr>
          <w:rFonts w:ascii="Times New Roman" w:hAnsi="Times New Roman" w:cs="Times New Roman"/>
          <w:sz w:val="28"/>
          <w:szCs w:val="28"/>
          <w:lang w:val="en-US"/>
        </w:rPr>
      </w:pPr>
    </w:p>
    <w:p w14:paraId="77723E37" w14:textId="77777777" w:rsidR="00261CD3" w:rsidRPr="003B26B8" w:rsidRDefault="00261CD3" w:rsidP="005072C9">
      <w:pPr>
        <w:pStyle w:val="a8"/>
        <w:spacing w:line="360" w:lineRule="auto"/>
        <w:rPr>
          <w:rFonts w:ascii="Times New Roman" w:hAnsi="Times New Roman" w:cs="Times New Roman"/>
          <w:sz w:val="28"/>
          <w:szCs w:val="28"/>
          <w:lang w:val="en-US"/>
        </w:rPr>
      </w:pPr>
    </w:p>
    <w:p w14:paraId="74C9C18F"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III. Match the words with definitions.</w:t>
      </w:r>
    </w:p>
    <w:p w14:paraId="7B137545" w14:textId="77777777" w:rsidR="00F8291F" w:rsidRPr="003B26B8" w:rsidRDefault="00F8291F" w:rsidP="005072C9">
      <w:pPr>
        <w:pStyle w:val="a8"/>
        <w:spacing w:line="360" w:lineRule="auto"/>
        <w:rPr>
          <w:rFonts w:ascii="Times New Roman" w:hAnsi="Times New Roman" w:cs="Times New Roman"/>
          <w:sz w:val="28"/>
          <w:szCs w:val="28"/>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32A839EB"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486CEA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1.</w:t>
            </w:r>
            <w:r w:rsidRPr="005072C9">
              <w:rPr>
                <w:rFonts w:ascii="Times New Roman" w:hAnsi="Times New Roman" w:cs="Times New Roman"/>
                <w:sz w:val="28"/>
                <w:szCs w:val="28"/>
                <w:lang w:val="en-US"/>
              </w:rPr>
              <w:t xml:space="preserve"> technical</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2B3B15E" w14:textId="77777777" w:rsidR="00F8291F" w:rsidRPr="003B26B8" w:rsidRDefault="0035167F" w:rsidP="005072C9">
            <w:pPr>
              <w:pStyle w:val="2"/>
              <w:spacing w:line="360" w:lineRule="auto"/>
              <w:rPr>
                <w:rFonts w:ascii="Times New Roman" w:hAnsi="Times New Roman" w:cs="Times New Roman"/>
                <w:sz w:val="28"/>
                <w:szCs w:val="28"/>
                <w:lang w:val="en-US"/>
              </w:rPr>
            </w:pPr>
            <w:r w:rsidRPr="005072C9">
              <w:rPr>
                <w:rFonts w:ascii="Times New Roman" w:hAnsi="Times New Roman" w:cs="Times New Roman"/>
                <w:b/>
                <w:bCs/>
                <w:sz w:val="28"/>
                <w:szCs w:val="28"/>
                <w:lang w:val="en-US"/>
              </w:rPr>
              <w:t xml:space="preserve">a. </w:t>
            </w:r>
            <w:r w:rsidRPr="005072C9">
              <w:rPr>
                <w:rFonts w:ascii="Times New Roman" w:hAnsi="Times New Roman" w:cs="Times New Roman"/>
                <w:sz w:val="28"/>
                <w:szCs w:val="28"/>
                <w:lang w:val="en-US"/>
              </w:rPr>
              <w:t>to modify or arrange something</w:t>
            </w:r>
          </w:p>
        </w:tc>
      </w:tr>
      <w:tr w:rsidR="00F8291F" w:rsidRPr="005072C9" w14:paraId="5C6A3C3A"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AC2ACE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 xml:space="preserve">2. </w:t>
            </w:r>
            <w:r w:rsidRPr="005072C9">
              <w:rPr>
                <w:rFonts w:ascii="Times New Roman" w:hAnsi="Times New Roman" w:cs="Times New Roman"/>
                <w:sz w:val="28"/>
                <w:szCs w:val="28"/>
                <w:lang w:val="da-DK"/>
              </w:rPr>
              <w:t>purge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96F4301"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b. involving science and industry</w:t>
            </w:r>
          </w:p>
        </w:tc>
      </w:tr>
      <w:tr w:rsidR="00F8291F" w:rsidRPr="005072C9" w14:paraId="64ECC6B1"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295661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3.</w:t>
            </w:r>
            <w:r w:rsidRPr="005072C9">
              <w:rPr>
                <w:rFonts w:ascii="Times New Roman" w:hAnsi="Times New Roman" w:cs="Times New Roman"/>
                <w:sz w:val="28"/>
                <w:szCs w:val="28"/>
                <w:lang w:val="pt-PT"/>
              </w:rPr>
              <w:t xml:space="preserve"> Unix</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87B8010" w14:textId="77777777" w:rsidR="00F8291F" w:rsidRPr="003B26B8" w:rsidRDefault="0035167F" w:rsidP="005072C9">
            <w:pPr>
              <w:pStyle w:val="2"/>
              <w:spacing w:line="360" w:lineRule="auto"/>
              <w:rPr>
                <w:rFonts w:ascii="Times New Roman" w:hAnsi="Times New Roman" w:cs="Times New Roman"/>
                <w:sz w:val="28"/>
                <w:szCs w:val="28"/>
                <w:lang w:val="en-US"/>
              </w:rPr>
            </w:pPr>
            <w:r w:rsidRPr="005072C9">
              <w:rPr>
                <w:rFonts w:ascii="Times New Roman" w:hAnsi="Times New Roman" w:cs="Times New Roman"/>
                <w:b/>
                <w:bCs/>
                <w:sz w:val="28"/>
                <w:szCs w:val="28"/>
                <w:lang w:val="en-US"/>
              </w:rPr>
              <w:t>c.</w:t>
            </w:r>
            <w:r w:rsidRPr="005072C9">
              <w:rPr>
                <w:rFonts w:ascii="Times New Roman" w:hAnsi="Times New Roman" w:cs="Times New Roman"/>
                <w:sz w:val="28"/>
                <w:szCs w:val="28"/>
                <w:lang w:val="en-US"/>
              </w:rPr>
              <w:t xml:space="preserve"> a computer operating system </w:t>
            </w:r>
          </w:p>
        </w:tc>
      </w:tr>
      <w:tr w:rsidR="00F8291F" w:rsidRPr="005072C9" w14:paraId="4531E4EC" w14:textId="77777777">
        <w:trPr>
          <w:trHeight w:val="31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A8F6F2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4.</w:t>
            </w:r>
            <w:r w:rsidRPr="005072C9">
              <w:rPr>
                <w:rFonts w:ascii="Times New Roman" w:hAnsi="Times New Roman" w:cs="Times New Roman"/>
                <w:sz w:val="28"/>
                <w:szCs w:val="28"/>
                <w:lang w:val="it-IT"/>
              </w:rPr>
              <w:t xml:space="preserve"> configure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BA933B8" w14:textId="77777777" w:rsidR="00F8291F" w:rsidRPr="003B26B8" w:rsidRDefault="0035167F" w:rsidP="005072C9">
            <w:pPr>
              <w:pStyle w:val="2"/>
              <w:spacing w:line="360" w:lineRule="auto"/>
              <w:rPr>
                <w:rFonts w:ascii="Times New Roman" w:hAnsi="Times New Roman" w:cs="Times New Roman"/>
                <w:sz w:val="28"/>
                <w:szCs w:val="28"/>
                <w:lang w:val="en-US"/>
              </w:rPr>
            </w:pPr>
            <w:r w:rsidRPr="005072C9">
              <w:rPr>
                <w:rFonts w:ascii="Times New Roman" w:hAnsi="Times New Roman" w:cs="Times New Roman"/>
                <w:b/>
                <w:bCs/>
                <w:sz w:val="28"/>
                <w:szCs w:val="28"/>
                <w:lang w:val="en-US"/>
              </w:rPr>
              <w:t xml:space="preserve">d. </w:t>
            </w:r>
            <w:r w:rsidRPr="005072C9">
              <w:rPr>
                <w:rFonts w:ascii="Times New Roman" w:hAnsi="Times New Roman" w:cs="Times New Roman"/>
                <w:sz w:val="28"/>
                <w:szCs w:val="28"/>
                <w:lang w:val="en-US"/>
              </w:rPr>
              <w:t>to delete files or data from a computer</w:t>
            </w:r>
          </w:p>
        </w:tc>
      </w:tr>
      <w:tr w:rsidR="00F8291F" w:rsidRPr="005072C9" w14:paraId="3A0AFE13" w14:textId="77777777">
        <w:trPr>
          <w:trHeight w:val="633"/>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6280BB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5.</w:t>
            </w:r>
            <w:r w:rsidRPr="005072C9">
              <w:rPr>
                <w:rFonts w:ascii="Times New Roman" w:hAnsi="Times New Roman" w:cs="Times New Roman"/>
                <w:sz w:val="28"/>
                <w:szCs w:val="28"/>
                <w:lang w:val="en-US"/>
              </w:rPr>
              <w:t xml:space="preserve"> troubleshooting</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95697D0" w14:textId="77777777" w:rsidR="00F8291F" w:rsidRPr="003B26B8" w:rsidRDefault="0035167F" w:rsidP="005072C9">
            <w:pPr>
              <w:pStyle w:val="2"/>
              <w:spacing w:line="360" w:lineRule="auto"/>
              <w:rPr>
                <w:rFonts w:ascii="Times New Roman" w:hAnsi="Times New Roman" w:cs="Times New Roman"/>
                <w:sz w:val="28"/>
                <w:szCs w:val="28"/>
                <w:lang w:val="en-US"/>
              </w:rPr>
            </w:pPr>
            <w:r w:rsidRPr="005072C9">
              <w:rPr>
                <w:rFonts w:ascii="Times New Roman" w:hAnsi="Times New Roman" w:cs="Times New Roman"/>
                <w:b/>
                <w:bCs/>
                <w:sz w:val="28"/>
                <w:szCs w:val="28"/>
                <w:lang w:val="en-US"/>
              </w:rPr>
              <w:t xml:space="preserve">e. </w:t>
            </w:r>
            <w:r w:rsidRPr="005072C9">
              <w:rPr>
                <w:rFonts w:ascii="Times New Roman" w:hAnsi="Times New Roman" w:cs="Times New Roman"/>
                <w:sz w:val="28"/>
                <w:szCs w:val="28"/>
                <w:lang w:val="en-US"/>
              </w:rPr>
              <w:t>the process of identifying and fixing technical problems</w:t>
            </w:r>
          </w:p>
        </w:tc>
      </w:tr>
      <w:tr w:rsidR="00F8291F" w:rsidRPr="005072C9" w14:paraId="5AA525E8" w14:textId="77777777">
        <w:trPr>
          <w:trHeight w:val="633"/>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2C1EDE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b/>
                <w:bCs/>
                <w:sz w:val="28"/>
                <w:szCs w:val="28"/>
              </w:rPr>
              <w:t>6.</w:t>
            </w:r>
            <w:r w:rsidRPr="005072C9">
              <w:rPr>
                <w:rFonts w:ascii="Times New Roman" w:hAnsi="Times New Roman" w:cs="Times New Roman"/>
                <w:sz w:val="28"/>
                <w:szCs w:val="28"/>
                <w:lang w:val="en-US"/>
              </w:rPr>
              <w:t xml:space="preserve"> cover letter</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CF9572" w14:textId="77777777" w:rsidR="00F8291F" w:rsidRPr="003B26B8" w:rsidRDefault="0035167F" w:rsidP="005072C9">
            <w:pPr>
              <w:pStyle w:val="2"/>
              <w:spacing w:line="360" w:lineRule="auto"/>
              <w:rPr>
                <w:rFonts w:ascii="Times New Roman" w:hAnsi="Times New Roman" w:cs="Times New Roman"/>
                <w:sz w:val="28"/>
                <w:szCs w:val="28"/>
                <w:lang w:val="en-US"/>
              </w:rPr>
            </w:pPr>
            <w:r w:rsidRPr="005072C9">
              <w:rPr>
                <w:rFonts w:ascii="Times New Roman" w:hAnsi="Times New Roman" w:cs="Times New Roman"/>
                <w:b/>
                <w:bCs/>
                <w:sz w:val="28"/>
                <w:szCs w:val="28"/>
                <w:lang w:val="en-US"/>
              </w:rPr>
              <w:t>f.</w:t>
            </w:r>
            <w:r w:rsidRPr="005072C9">
              <w:rPr>
                <w:rFonts w:ascii="Times New Roman" w:hAnsi="Times New Roman" w:cs="Times New Roman"/>
                <w:sz w:val="28"/>
                <w:szCs w:val="28"/>
                <w:lang w:val="en-US"/>
              </w:rPr>
              <w:t xml:space="preserve"> a document that explains why a person wants, and is qualified for, a job</w:t>
            </w:r>
          </w:p>
        </w:tc>
      </w:tr>
    </w:tbl>
    <w:p w14:paraId="0CAC19EA"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416AD750"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3AD2DF78" w14:textId="77777777" w:rsidR="00F8291F" w:rsidRPr="003B26B8" w:rsidRDefault="0035167F"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 xml:space="preserve"> </w:t>
      </w:r>
    </w:p>
    <w:p w14:paraId="46D3DC67"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IV. Write a word that is similar in meaning to the underlined part.</w:t>
      </w:r>
    </w:p>
    <w:p w14:paraId="48BB4524"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1. With some </w:t>
      </w:r>
      <w:r w:rsidRPr="005072C9">
        <w:rPr>
          <w:rFonts w:ascii="Times New Roman" w:hAnsi="Times New Roman" w:cs="Times New Roman"/>
          <w:sz w:val="28"/>
          <w:szCs w:val="28"/>
          <w:u w:val="single"/>
          <w:lang w:val="en-US"/>
        </w:rPr>
        <w:t>adjustment to increase efficiency</w:t>
      </w:r>
      <w:r w:rsidRPr="005072C9">
        <w:rPr>
          <w:rFonts w:ascii="Times New Roman" w:hAnsi="Times New Roman" w:cs="Times New Roman"/>
          <w:sz w:val="28"/>
          <w:szCs w:val="28"/>
          <w:lang w:val="en-US"/>
        </w:rPr>
        <w:t>, our network would be faster.</w:t>
      </w:r>
    </w:p>
    <w:p w14:paraId="53585B3B"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_ e _ _ _ r _ a _ _ _      t _ _ i _ _</w:t>
      </w:r>
    </w:p>
    <w:p w14:paraId="7FB0C883"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2. List all previous jobs on your </w:t>
      </w:r>
      <w:r w:rsidRPr="005072C9">
        <w:rPr>
          <w:rFonts w:ascii="Times New Roman" w:hAnsi="Times New Roman" w:cs="Times New Roman"/>
          <w:sz w:val="28"/>
          <w:szCs w:val="28"/>
          <w:u w:val="single"/>
          <w:lang w:val="en-US"/>
        </w:rPr>
        <w:t>document showing qualifications</w:t>
      </w:r>
      <w:r w:rsidRPr="005072C9">
        <w:rPr>
          <w:rFonts w:ascii="Times New Roman" w:hAnsi="Times New Roman" w:cs="Times New Roman"/>
          <w:sz w:val="28"/>
          <w:szCs w:val="28"/>
          <w:lang w:val="en-US"/>
        </w:rPr>
        <w:t>.</w:t>
      </w:r>
    </w:p>
    <w:p w14:paraId="3C0940E0" w14:textId="77777777" w:rsidR="00F8291F" w:rsidRPr="003B26B8" w:rsidRDefault="00642EB7"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r _</w:t>
      </w:r>
      <w:r w:rsidR="0035167F" w:rsidRPr="005072C9">
        <w:rPr>
          <w:rFonts w:ascii="Times New Roman" w:hAnsi="Times New Roman" w:cs="Times New Roman"/>
          <w:sz w:val="28"/>
          <w:szCs w:val="28"/>
          <w:lang w:val="en-US"/>
        </w:rPr>
        <w:t xml:space="preserve"> _ _ m _</w:t>
      </w:r>
    </w:p>
    <w:p w14:paraId="4A0AB1CF" w14:textId="77777777" w:rsidR="00F8291F" w:rsidRPr="003B26B8" w:rsidRDefault="0035167F" w:rsidP="005072C9">
      <w:pPr>
        <w:pStyle w:val="a8"/>
        <w:spacing w:line="360" w:lineRule="auto"/>
        <w:rPr>
          <w:rFonts w:ascii="Times New Roman" w:eastAsia="Times New Roman" w:hAnsi="Times New Roman" w:cs="Times New Roman"/>
          <w:sz w:val="28"/>
          <w:szCs w:val="28"/>
          <w:u w:val="single"/>
          <w:lang w:val="en-US"/>
        </w:rPr>
      </w:pPr>
      <w:r w:rsidRPr="005072C9">
        <w:rPr>
          <w:rFonts w:ascii="Times New Roman" w:hAnsi="Times New Roman" w:cs="Times New Roman"/>
          <w:sz w:val="28"/>
          <w:szCs w:val="28"/>
          <w:lang w:val="en-US"/>
        </w:rPr>
        <w:t xml:space="preserve">3. Lucy is a </w:t>
      </w:r>
      <w:r w:rsidRPr="005072C9">
        <w:rPr>
          <w:rFonts w:ascii="Times New Roman" w:hAnsi="Times New Roman" w:cs="Times New Roman"/>
          <w:sz w:val="28"/>
          <w:szCs w:val="28"/>
          <w:u w:val="single"/>
          <w:lang w:val="en-US"/>
        </w:rPr>
        <w:t>person who manages a computer system.</w:t>
      </w:r>
    </w:p>
    <w:p w14:paraId="1754234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s _ _ t e _        _ d _ _ n _ _ t </w:t>
      </w:r>
      <w:r w:rsidR="00A77A77" w:rsidRPr="005072C9">
        <w:rPr>
          <w:rFonts w:ascii="Times New Roman" w:hAnsi="Times New Roman" w:cs="Times New Roman"/>
          <w:sz w:val="28"/>
          <w:szCs w:val="28"/>
          <w:lang w:val="en-US"/>
        </w:rPr>
        <w:t>r _</w:t>
      </w:r>
      <w:r w:rsidRPr="005072C9">
        <w:rPr>
          <w:rFonts w:ascii="Times New Roman" w:hAnsi="Times New Roman" w:cs="Times New Roman"/>
          <w:sz w:val="28"/>
          <w:szCs w:val="28"/>
          <w:lang w:val="en-US"/>
        </w:rPr>
        <w:t xml:space="preserve"> _ o _</w:t>
      </w:r>
    </w:p>
    <w:p w14:paraId="11D9FC7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4. Get the new software and </w:t>
      </w:r>
      <w:r w:rsidRPr="005072C9">
        <w:rPr>
          <w:rFonts w:ascii="Times New Roman" w:hAnsi="Times New Roman" w:cs="Times New Roman"/>
          <w:sz w:val="28"/>
          <w:szCs w:val="28"/>
          <w:u w:val="single"/>
          <w:lang w:val="en-US"/>
        </w:rPr>
        <w:t xml:space="preserve">add it </w:t>
      </w:r>
      <w:r w:rsidRPr="005072C9">
        <w:rPr>
          <w:rFonts w:ascii="Times New Roman" w:hAnsi="Times New Roman" w:cs="Times New Roman"/>
          <w:sz w:val="28"/>
          <w:szCs w:val="28"/>
          <w:lang w:val="en-US"/>
        </w:rPr>
        <w:t>to the system.</w:t>
      </w:r>
    </w:p>
    <w:p w14:paraId="72B61D84"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_ n _ _ a _ _ </w:t>
      </w:r>
    </w:p>
    <w:p w14:paraId="4F974012"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5. </w:t>
      </w:r>
      <w:r w:rsidRPr="005072C9">
        <w:rPr>
          <w:rFonts w:ascii="Times New Roman" w:hAnsi="Times New Roman" w:cs="Times New Roman"/>
          <w:sz w:val="28"/>
          <w:szCs w:val="28"/>
          <w:u w:val="single"/>
          <w:lang w:val="en-US"/>
        </w:rPr>
        <w:t>Organizing computer files in an orderly way</w:t>
      </w:r>
      <w:r w:rsidRPr="005072C9">
        <w:rPr>
          <w:rFonts w:ascii="Times New Roman" w:hAnsi="Times New Roman" w:cs="Times New Roman"/>
          <w:sz w:val="28"/>
          <w:szCs w:val="28"/>
          <w:lang w:val="en-US"/>
        </w:rPr>
        <w:t xml:space="preserve"> is important.</w:t>
      </w:r>
    </w:p>
    <w:p w14:paraId="7881DAC3"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f _ _ e       a _ _ h _ v _ _ g</w:t>
      </w:r>
    </w:p>
    <w:p w14:paraId="28B25E15"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 xml:space="preserve">6. Fixing the network is the manager’s </w:t>
      </w:r>
      <w:r w:rsidRPr="005072C9">
        <w:rPr>
          <w:rFonts w:ascii="Times New Roman" w:hAnsi="Times New Roman" w:cs="Times New Roman"/>
          <w:sz w:val="28"/>
          <w:szCs w:val="28"/>
          <w:u w:val="single"/>
          <w:lang w:val="en-US"/>
        </w:rPr>
        <w:t>task to complete</w:t>
      </w:r>
      <w:r w:rsidRPr="005072C9">
        <w:rPr>
          <w:rFonts w:ascii="Times New Roman" w:hAnsi="Times New Roman" w:cs="Times New Roman"/>
          <w:sz w:val="28"/>
          <w:szCs w:val="28"/>
          <w:lang w:val="en-US"/>
        </w:rPr>
        <w:t>.</w:t>
      </w:r>
    </w:p>
    <w:p w14:paraId="5DD00D31" w14:textId="77777777" w:rsidR="00F8291F" w:rsidRPr="003B26B8" w:rsidRDefault="0035167F" w:rsidP="005072C9">
      <w:pPr>
        <w:pStyle w:val="a8"/>
        <w:spacing w:line="360" w:lineRule="auto"/>
        <w:rPr>
          <w:rFonts w:ascii="Times New Roman" w:eastAsia="Times New Roman" w:hAnsi="Times New Roman" w:cs="Times New Roman"/>
          <w:sz w:val="28"/>
          <w:szCs w:val="28"/>
          <w:u w:val="single"/>
          <w:lang w:val="en-US"/>
        </w:rPr>
      </w:pPr>
      <w:r w:rsidRPr="005072C9">
        <w:rPr>
          <w:rFonts w:ascii="Times New Roman" w:hAnsi="Times New Roman" w:cs="Times New Roman"/>
          <w:sz w:val="28"/>
          <w:szCs w:val="28"/>
          <w:lang w:val="en-US"/>
        </w:rPr>
        <w:t>_ _ t _</w:t>
      </w:r>
    </w:p>
    <w:p w14:paraId="1196E82C"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p w14:paraId="65558B84"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V. You are applying for a system administrator job. Write a brief cover letter stating your interest (120-150 words).</w:t>
      </w:r>
    </w:p>
    <w:p w14:paraId="1DD63540" w14:textId="77777777" w:rsidR="00F8291F" w:rsidRPr="005072C9" w:rsidRDefault="0035167F" w:rsidP="005072C9">
      <w:pPr>
        <w:pStyle w:val="a8"/>
        <w:spacing w:line="360" w:lineRule="auto"/>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Write about:</w:t>
      </w:r>
    </w:p>
    <w:p w14:paraId="3DC59A1D" w14:textId="77777777" w:rsidR="00F8291F" w:rsidRPr="005072C9" w:rsidRDefault="0035167F" w:rsidP="005714E0">
      <w:pPr>
        <w:pStyle w:val="a8"/>
        <w:numPr>
          <w:ilvl w:val="0"/>
          <w:numId w:val="12"/>
        </w:numPr>
        <w:spacing w:line="360" w:lineRule="auto"/>
        <w:ind w:left="284"/>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why you want the job;</w:t>
      </w:r>
    </w:p>
    <w:p w14:paraId="60B61769" w14:textId="77777777" w:rsidR="00F8291F" w:rsidRPr="005072C9" w:rsidRDefault="0035167F" w:rsidP="005714E0">
      <w:pPr>
        <w:pStyle w:val="a8"/>
        <w:numPr>
          <w:ilvl w:val="0"/>
          <w:numId w:val="12"/>
        </w:numPr>
        <w:spacing w:line="360" w:lineRule="auto"/>
        <w:ind w:left="284"/>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your previous work experience;</w:t>
      </w:r>
    </w:p>
    <w:p w14:paraId="44ACFEEC" w14:textId="77777777" w:rsidR="00F8291F" w:rsidRPr="005072C9" w:rsidRDefault="0035167F" w:rsidP="005714E0">
      <w:pPr>
        <w:pStyle w:val="a8"/>
        <w:numPr>
          <w:ilvl w:val="0"/>
          <w:numId w:val="12"/>
        </w:numPr>
        <w:spacing w:line="360" w:lineRule="auto"/>
        <w:ind w:left="284"/>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your specific duties at your previous job;</w:t>
      </w:r>
    </w:p>
    <w:p w14:paraId="3BBC6D2A" w14:textId="77777777" w:rsidR="00F8291F" w:rsidRPr="005072C9" w:rsidRDefault="0035167F" w:rsidP="005714E0">
      <w:pPr>
        <w:pStyle w:val="a8"/>
        <w:numPr>
          <w:ilvl w:val="0"/>
          <w:numId w:val="12"/>
        </w:numPr>
        <w:spacing w:line="360" w:lineRule="auto"/>
        <w:ind w:left="284"/>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your skills and educational background.</w:t>
      </w:r>
    </w:p>
    <w:p w14:paraId="46B4BE65"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1EF9163D"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Example:</w:t>
      </w:r>
    </w:p>
    <w:p w14:paraId="54D6EB1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12/22/2017</w:t>
      </w:r>
    </w:p>
    <w:p w14:paraId="5404BAE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Mr. Brad S. Majors</w:t>
      </w:r>
    </w:p>
    <w:p w14:paraId="5482ED95"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Systems Administrator</w:t>
      </w:r>
    </w:p>
    <w:p w14:paraId="3DE159C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Software Tech Company</w:t>
      </w:r>
    </w:p>
    <w:p w14:paraId="093DE94F"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14th Street</w:t>
      </w:r>
    </w:p>
    <w:p w14:paraId="272C3027"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New York, NY 10003</w:t>
      </w:r>
    </w:p>
    <w:p w14:paraId="65400156"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638030C8"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Dear Sir,</w:t>
      </w:r>
    </w:p>
    <w:p w14:paraId="47DC621D"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As my resume indicates, I have roughly twelve years of professional experience as a system administrator. I hold a bachelor’s degree in Computer Science and also hold the MCSA certificate.</w:t>
      </w:r>
    </w:p>
    <w:p w14:paraId="6CACDD3B"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3EB01373"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 have very much to offer in the way of experience. I believe I have a technical mind, good problem-solving skills, and plenty of enthusiasm. From my work in a major software company, I have learned how to describe technical information in easy-to-understand terms. I also have the ability to work with speed and accuracy.</w:t>
      </w:r>
    </w:p>
    <w:p w14:paraId="03E6F5BA"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4E6D96F8"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Combine all my experience with my natural talents such as patience and good communication skills and I believe you have a well-rounded candidate for the position.</w:t>
      </w:r>
    </w:p>
    <w:p w14:paraId="5D457CFC"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4DD8C808"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It is my sincere hope that I will be given an opportunity to discuss any further questions you have at an interview.</w:t>
      </w:r>
    </w:p>
    <w:p w14:paraId="107EB7BF"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685BCFE2"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Thank you for your time and consideration.</w:t>
      </w:r>
    </w:p>
    <w:p w14:paraId="25430578"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17358372"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Regards,</w:t>
      </w:r>
    </w:p>
    <w:p w14:paraId="7B005E63"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Brad S. Majors</w:t>
      </w:r>
    </w:p>
    <w:p w14:paraId="58320216"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1186E53B"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7F14B6BC" w14:textId="77777777" w:rsidR="00F8291F" w:rsidRPr="003B26B8" w:rsidRDefault="00E43382" w:rsidP="005072C9">
      <w:pPr>
        <w:pStyle w:val="a8"/>
        <w:spacing w:line="360" w:lineRule="auto"/>
        <w:rPr>
          <w:rFonts w:ascii="Times New Roman" w:eastAsia="Times New Roman" w:hAnsi="Times New Roman" w:cs="Times New Roman"/>
          <w:b/>
          <w:bCs/>
          <w:sz w:val="28"/>
          <w:szCs w:val="28"/>
          <w:lang w:val="en-US"/>
        </w:rPr>
      </w:pPr>
      <w:r w:rsidRPr="003B26B8">
        <w:rPr>
          <w:rFonts w:ascii="Times New Roman" w:eastAsia="Times New Roman" w:hAnsi="Times New Roman" w:cs="Times New Roman"/>
          <w:b/>
          <w:bCs/>
          <w:sz w:val="28"/>
          <w:szCs w:val="28"/>
          <w:lang w:val="en-US"/>
        </w:rPr>
        <w:t>UNIT 3.</w:t>
      </w:r>
    </w:p>
    <w:p w14:paraId="58B3543D" w14:textId="77777777" w:rsidR="00B6260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72B3916E" w14:textId="77777777" w:rsidR="00F8291F" w:rsidRPr="003B26B8" w:rsidRDefault="0035167F" w:rsidP="005072C9">
      <w:pPr>
        <w:pStyle w:val="a8"/>
        <w:spacing w:line="360" w:lineRule="auto"/>
        <w:jc w:val="center"/>
        <w:rPr>
          <w:rFonts w:ascii="Times New Roman" w:eastAsia="Times New Roman" w:hAnsi="Times New Roman" w:cs="Times New Roman"/>
          <w:b/>
          <w:bCs/>
          <w:sz w:val="28"/>
          <w:szCs w:val="28"/>
          <w:lang w:val="en-US"/>
        </w:rPr>
      </w:pPr>
      <w:r w:rsidRPr="005072C9">
        <w:rPr>
          <w:rFonts w:ascii="Times New Roman" w:hAnsi="Times New Roman" w:cs="Times New Roman"/>
          <w:b/>
          <w:bCs/>
          <w:sz w:val="28"/>
          <w:szCs w:val="28"/>
          <w:lang w:val="en-US"/>
        </w:rPr>
        <w:t>Cybersecurity vs. Information Security</w:t>
      </w:r>
    </w:p>
    <w:p w14:paraId="6DDF3107"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2668D45A"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lang w:val="en-US"/>
        </w:rPr>
      </w:pPr>
      <w:r w:rsidRPr="005072C9">
        <w:rPr>
          <w:rFonts w:ascii="Times New Roman" w:hAnsi="Times New Roman" w:cs="Times New Roman"/>
          <w:i/>
          <w:iCs/>
          <w:sz w:val="28"/>
          <w:szCs w:val="28"/>
          <w:u w:val="single"/>
          <w:lang w:val="en-US"/>
        </w:rPr>
        <w:t>Answer the question:</w:t>
      </w:r>
      <w:r w:rsidRPr="005072C9">
        <w:rPr>
          <w:rFonts w:ascii="Times New Roman" w:hAnsi="Times New Roman" w:cs="Times New Roman"/>
          <w:i/>
          <w:iCs/>
          <w:sz w:val="28"/>
          <w:szCs w:val="28"/>
          <w:lang w:val="en-US"/>
        </w:rPr>
        <w:t xml:space="preserve"> Do you think is any difference between cybersecurity and information security? Prove your point of view.</w:t>
      </w:r>
    </w:p>
    <w:p w14:paraId="1EA74F73"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139F9E96" w14:textId="77777777" w:rsidR="00F8291F" w:rsidRPr="003B26B8" w:rsidRDefault="0035167F" w:rsidP="005072C9">
      <w:pPr>
        <w:pStyle w:val="a8"/>
        <w:spacing w:line="360" w:lineRule="auto"/>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6D938F9F"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to exert influence - </w:t>
      </w:r>
      <w:r w:rsidRPr="005072C9">
        <w:rPr>
          <w:rFonts w:ascii="Times New Roman" w:hAnsi="Times New Roman" w:cs="Times New Roman"/>
          <w:sz w:val="28"/>
          <w:szCs w:val="28"/>
        </w:rPr>
        <w:t>оказывать</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влияни</w:t>
      </w:r>
      <w:r w:rsidR="008F2485" w:rsidRPr="005072C9">
        <w:rPr>
          <w:rFonts w:ascii="Times New Roman" w:hAnsi="Times New Roman" w:cs="Times New Roman"/>
          <w:sz w:val="28"/>
          <w:szCs w:val="28"/>
        </w:rPr>
        <w:t>е</w:t>
      </w:r>
    </w:p>
    <w:p w14:paraId="50F9AA44"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to create confusion</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вызвать</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путаницу</w:t>
      </w:r>
    </w:p>
    <w:p w14:paraId="1505D4F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to pursue a career</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делать</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карьеру</w:t>
      </w:r>
    </w:p>
    <w:p w14:paraId="1BC6B3B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prospective students </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будущие</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студенты</w:t>
      </w:r>
    </w:p>
    <w:p w14:paraId="30E818C4"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career path</w:t>
      </w:r>
      <w:r w:rsidRPr="003B26B8">
        <w:rPr>
          <w:rFonts w:ascii="Times New Roman" w:hAnsi="Times New Roman" w:cs="Times New Roman"/>
          <w:sz w:val="28"/>
          <w:szCs w:val="28"/>
          <w:lang w:val="en-US"/>
        </w:rPr>
        <w:t xml:space="preserve"> - </w:t>
      </w:r>
      <w:r w:rsidRPr="005072C9">
        <w:rPr>
          <w:rFonts w:ascii="Times New Roman" w:hAnsi="Times New Roman" w:cs="Times New Roman"/>
          <w:sz w:val="28"/>
          <w:szCs w:val="28"/>
        </w:rPr>
        <w:t>развитие</w:t>
      </w:r>
      <w:r w:rsidRPr="003B26B8">
        <w:rPr>
          <w:rFonts w:ascii="Times New Roman" w:hAnsi="Times New Roman" w:cs="Times New Roman"/>
          <w:sz w:val="28"/>
          <w:szCs w:val="28"/>
          <w:lang w:val="en-US"/>
        </w:rPr>
        <w:t xml:space="preserve"> </w:t>
      </w:r>
      <w:r w:rsidRPr="005072C9">
        <w:rPr>
          <w:rFonts w:ascii="Times New Roman" w:hAnsi="Times New Roman" w:cs="Times New Roman"/>
          <w:sz w:val="28"/>
          <w:szCs w:val="28"/>
        </w:rPr>
        <w:t>карьеры</w:t>
      </w:r>
    </w:p>
    <w:p w14:paraId="530AE906"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security</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vulnerability</w:t>
      </w:r>
      <w:r w:rsidRPr="005072C9">
        <w:rPr>
          <w:rFonts w:ascii="Times New Roman" w:hAnsi="Times New Roman" w:cs="Times New Roman"/>
          <w:sz w:val="28"/>
          <w:szCs w:val="28"/>
        </w:rPr>
        <w:t xml:space="preserve"> - уязвимость безопасности</w:t>
      </w:r>
    </w:p>
    <w:p w14:paraId="649A7281"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computer</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forensics</w:t>
      </w:r>
      <w:r w:rsidRPr="005072C9">
        <w:rPr>
          <w:rFonts w:ascii="Times New Roman" w:hAnsi="Times New Roman" w:cs="Times New Roman"/>
          <w:sz w:val="28"/>
          <w:szCs w:val="28"/>
        </w:rPr>
        <w:t xml:space="preserve"> - компьютерно-техническая экспертиза</w:t>
      </w:r>
    </w:p>
    <w:p w14:paraId="1427AB36"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job</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option</w:t>
      </w:r>
      <w:r w:rsidRPr="005072C9">
        <w:rPr>
          <w:rFonts w:ascii="Times New Roman" w:hAnsi="Times New Roman" w:cs="Times New Roman"/>
          <w:sz w:val="28"/>
          <w:szCs w:val="28"/>
        </w:rPr>
        <w:t xml:space="preserve"> - вариант трудоустройства</w:t>
      </w:r>
    </w:p>
    <w:p w14:paraId="50E0031E" w14:textId="77777777" w:rsidR="00F8291F" w:rsidRPr="005072C9" w:rsidRDefault="0035167F" w:rsidP="005072C9">
      <w:pPr>
        <w:pStyle w:val="a8"/>
        <w:spacing w:line="360" w:lineRule="auto"/>
        <w:rPr>
          <w:rFonts w:ascii="Times New Roman" w:eastAsia="Times New Roman" w:hAnsi="Times New Roman" w:cs="Times New Roman"/>
          <w:sz w:val="28"/>
          <w:szCs w:val="28"/>
        </w:rPr>
      </w:pPr>
      <w:r w:rsidRPr="005072C9">
        <w:rPr>
          <w:rFonts w:ascii="Times New Roman" w:hAnsi="Times New Roman" w:cs="Times New Roman"/>
          <w:sz w:val="28"/>
          <w:szCs w:val="28"/>
          <w:lang w:val="en-US"/>
        </w:rPr>
        <w:t>to</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gather</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data</w:t>
      </w:r>
      <w:r w:rsidRPr="005072C9">
        <w:rPr>
          <w:rFonts w:ascii="Times New Roman" w:hAnsi="Times New Roman" w:cs="Times New Roman"/>
          <w:sz w:val="28"/>
          <w:szCs w:val="28"/>
        </w:rPr>
        <w:t xml:space="preserve"> - собирать данные</w:t>
      </w:r>
    </w:p>
    <w:p w14:paraId="3CE48132" w14:textId="77777777" w:rsidR="00F8291F" w:rsidRPr="005072C9" w:rsidRDefault="00F8291F" w:rsidP="005072C9">
      <w:pPr>
        <w:pStyle w:val="a8"/>
        <w:spacing w:line="360" w:lineRule="auto"/>
        <w:jc w:val="center"/>
        <w:rPr>
          <w:rFonts w:ascii="Times New Roman" w:eastAsia="Times New Roman" w:hAnsi="Times New Roman" w:cs="Times New Roman"/>
          <w:i/>
          <w:iCs/>
          <w:sz w:val="28"/>
          <w:szCs w:val="28"/>
        </w:rPr>
      </w:pPr>
    </w:p>
    <w:p w14:paraId="253D3933"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Hollywood exerts influence over many areas of modern life, even down to how people think about and refer to different types of work. Movies and television shows often depict the professionals who deal with computer security as cybersecurity or information security specialists. These terms are often used in the entertainment industry in a way that implies that they are identical, which can create confusion for those who are interested in pursuing a career in one of these exciting and growing fields. Prospective students need to be able to distinguish between these two professions in order to determine which career path is the best fit.</w:t>
      </w:r>
    </w:p>
    <w:p w14:paraId="38C831CB"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Cybersecurity is the use of various technologies and processes to protect networks, computers, programs and data from attack, damage or unauthorized access. Since all computer systems rely on operating systems and networks to function, those areas are often targeted for attack and are the main sources of many security vulnerabilities.</w:t>
      </w:r>
    </w:p>
    <w:p w14:paraId="732B1189"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Cybersecurity jobs require strong technical skills and most require a technical degree in cybersecurity, computer science, information technology or engineering. Cybersecurity degree courses often offer classes in: Computer forensics, Advanced computer security issues and practices, General computer topics. Cybersecurity jobs might include information systems security professional, senior system manager and system administrator.</w:t>
      </w:r>
    </w:p>
    <w:p w14:paraId="564C97F9"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Information Security involves protecting information from unauthorized access, use, disruption, modification or destruction, regardless of whether the information is stored electronically or physically. Cybersecurity is a subset of the larger area of information security. Similar to cybersecurity jobs, information security jobs also rely on strong technical skills since most information is stored digitally. A solid background in networking, system administration, software development and data integrity and security is an asset to those looking to enter this field. Prospective students should also consider supplementing technical courses with general communication and business courses. Information security jobs include security systems administrator, security auditor and security analyst. </w:t>
      </w:r>
    </w:p>
    <w:p w14:paraId="536F182D"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Understanding technology and security issues is critical for any cybersecurity or information security professional, regardless of the specific field of specialization. By </w:t>
      </w:r>
      <w:r w:rsidRPr="005072C9">
        <w:rPr>
          <w:rFonts w:ascii="Times New Roman" w:hAnsi="Times New Roman" w:cs="Times New Roman"/>
          <w:sz w:val="28"/>
          <w:szCs w:val="28"/>
          <w:lang w:val="en-US"/>
        </w:rPr>
        <w:lastRenderedPageBreak/>
        <w:t xml:space="preserve">understanding the differences between these two related but distinct fields, individuals choose the most appropriate educational options that will best prepare them for a career that matches their goals and interests. </w:t>
      </w:r>
    </w:p>
    <w:p w14:paraId="67FF65B0"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When deciding on one of these computer security-related career paths, it is critical to be clear and detailed about exactly what it is you’re looking for in a career. Cybersecurity and Information Security are two similar fields which offer a great variety of job options, but they are distinct career choices.</w:t>
      </w:r>
    </w:p>
    <w:p w14:paraId="4BED0DFE" w14:textId="77777777" w:rsidR="00F8291F" w:rsidRPr="003B26B8" w:rsidRDefault="0035167F" w:rsidP="00087A83">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By fully understanding the differences and similarities between these two fields of study, individuals will better be able to select the educational path that best matches their skills, interests and career goals. By researching potential professions carefully, you’ll be able to discern the differences and similarities between several possible programs of study. Gathering data about your prospective field and evaluating it carefully will allow you to make an informed choice about the best career path for you.</w:t>
      </w:r>
    </w:p>
    <w:p w14:paraId="603EA92E"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5EED36BB" w14:textId="77777777" w:rsidR="00F8291F" w:rsidRPr="005072C9" w:rsidRDefault="0035167F" w:rsidP="005072C9">
      <w:pPr>
        <w:pStyle w:val="a8"/>
        <w:numPr>
          <w:ilvl w:val="0"/>
          <w:numId w:val="16"/>
        </w:numPr>
        <w:spacing w:line="360" w:lineRule="auto"/>
        <w:ind w:left="0"/>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Do the following statements agree with the information given in the text? Write T (true), F (false), NG (not given) next to the sentences.</w:t>
      </w:r>
    </w:p>
    <w:p w14:paraId="4D5988C9"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u w:val="single"/>
          <w:lang w:val="en-US"/>
        </w:rPr>
      </w:pPr>
    </w:p>
    <w:p w14:paraId="7EE17396" w14:textId="77777777" w:rsidR="00F8291F" w:rsidRPr="005072C9" w:rsidRDefault="0035167F" w:rsidP="005072C9">
      <w:pPr>
        <w:pStyle w:val="a8"/>
        <w:numPr>
          <w:ilvl w:val="0"/>
          <w:numId w:val="17"/>
        </w:numPr>
        <w:spacing w:line="360" w:lineRule="auto"/>
        <w:ind w:left="0"/>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Cybersecurity is a term made by Hollywood movies.</w:t>
      </w:r>
    </w:p>
    <w:p w14:paraId="2A1C4944" w14:textId="77777777" w:rsidR="00F8291F" w:rsidRPr="005072C9" w:rsidRDefault="0035167F" w:rsidP="005072C9">
      <w:pPr>
        <w:pStyle w:val="a8"/>
        <w:numPr>
          <w:ilvl w:val="0"/>
          <w:numId w:val="2"/>
        </w:numPr>
        <w:spacing w:line="360" w:lineRule="auto"/>
        <w:ind w:left="0"/>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Cybersecurity and information security are different things.</w:t>
      </w:r>
    </w:p>
    <w:p w14:paraId="1A336E47" w14:textId="77777777" w:rsidR="00F8291F" w:rsidRPr="005072C9" w:rsidRDefault="0035167F" w:rsidP="005072C9">
      <w:pPr>
        <w:pStyle w:val="a8"/>
        <w:numPr>
          <w:ilvl w:val="0"/>
          <w:numId w:val="2"/>
        </w:numPr>
        <w:spacing w:line="360" w:lineRule="auto"/>
        <w:ind w:left="0"/>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Cybersecurity implies searching information on the Internet.</w:t>
      </w:r>
    </w:p>
    <w:p w14:paraId="421A5297" w14:textId="77777777" w:rsidR="00F8291F" w:rsidRPr="005072C9" w:rsidRDefault="0035167F" w:rsidP="005072C9">
      <w:pPr>
        <w:pStyle w:val="a8"/>
        <w:numPr>
          <w:ilvl w:val="0"/>
          <w:numId w:val="2"/>
        </w:numPr>
        <w:spacing w:line="360" w:lineRule="auto"/>
        <w:ind w:left="0"/>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There are a lot of job options in cybersecurity field.</w:t>
      </w:r>
    </w:p>
    <w:p w14:paraId="06DF388F" w14:textId="77777777" w:rsidR="00F8291F" w:rsidRPr="005072C9" w:rsidRDefault="0035167F" w:rsidP="005072C9">
      <w:pPr>
        <w:pStyle w:val="a8"/>
        <w:numPr>
          <w:ilvl w:val="0"/>
          <w:numId w:val="2"/>
        </w:numPr>
        <w:spacing w:line="360" w:lineRule="auto"/>
        <w:ind w:left="0"/>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It is not important to distinguish information and cybersecurity.</w:t>
      </w:r>
    </w:p>
    <w:p w14:paraId="3C89874A" w14:textId="77777777" w:rsidR="00F8291F" w:rsidRPr="005072C9" w:rsidRDefault="0035167F" w:rsidP="005072C9">
      <w:pPr>
        <w:pStyle w:val="a8"/>
        <w:numPr>
          <w:ilvl w:val="0"/>
          <w:numId w:val="2"/>
        </w:numPr>
        <w:spacing w:line="360" w:lineRule="auto"/>
        <w:ind w:left="0"/>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There is no similarity between information and cybersecurity.</w:t>
      </w:r>
    </w:p>
    <w:p w14:paraId="0317E459"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469FE23A"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 Try to find as many advantages and disadvantages of both professions as possible. Which one would you like to choose? Explain your point.</w:t>
      </w:r>
    </w:p>
    <w:p w14:paraId="7EB6B83D" w14:textId="77777777" w:rsidR="00F8291F" w:rsidRPr="005072C9" w:rsidRDefault="0035167F" w:rsidP="005072C9">
      <w:pPr>
        <w:pStyle w:val="a8"/>
        <w:spacing w:line="360" w:lineRule="auto"/>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III. Imagine that you are working for the big company as a network security manager. Try to describe your simple working day.</w:t>
      </w:r>
    </w:p>
    <w:p w14:paraId="42C705F4" w14:textId="77777777" w:rsidR="00F8291F" w:rsidRPr="005072C9" w:rsidRDefault="00F8291F" w:rsidP="005072C9">
      <w:pPr>
        <w:pStyle w:val="a8"/>
        <w:spacing w:line="360" w:lineRule="auto"/>
        <w:rPr>
          <w:rFonts w:ascii="Times New Roman" w:eastAsia="Times New Roman" w:hAnsi="Times New Roman" w:cs="Times New Roman"/>
          <w:i/>
          <w:iCs/>
          <w:sz w:val="28"/>
          <w:szCs w:val="28"/>
          <w:u w:val="single"/>
        </w:rPr>
      </w:pPr>
    </w:p>
    <w:tbl>
      <w:tblPr>
        <w:tblStyle w:val="TableNormal"/>
        <w:tblW w:w="9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8"/>
        <w:gridCol w:w="2408"/>
        <w:gridCol w:w="2408"/>
        <w:gridCol w:w="2408"/>
      </w:tblGrid>
      <w:tr w:rsidR="00F8291F" w:rsidRPr="005072C9" w14:paraId="2EE02E7F" w14:textId="77777777" w:rsidTr="00B12E2C">
        <w:trPr>
          <w:trHeight w:val="279"/>
        </w:trPr>
        <w:tc>
          <w:tcPr>
            <w:tcW w:w="2408" w:type="dxa"/>
            <w:shd w:val="clear" w:color="auto" w:fill="auto"/>
            <w:tcMar>
              <w:top w:w="80" w:type="dxa"/>
              <w:left w:w="80" w:type="dxa"/>
              <w:bottom w:w="80" w:type="dxa"/>
              <w:right w:w="80" w:type="dxa"/>
            </w:tcMar>
          </w:tcPr>
          <w:p w14:paraId="683C3CFA"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lastRenderedPageBreak/>
              <w:t>to be your own boss</w:t>
            </w:r>
          </w:p>
        </w:tc>
        <w:tc>
          <w:tcPr>
            <w:tcW w:w="2408" w:type="dxa"/>
            <w:shd w:val="clear" w:color="auto" w:fill="auto"/>
            <w:tcMar>
              <w:top w:w="80" w:type="dxa"/>
              <w:left w:w="80" w:type="dxa"/>
              <w:bottom w:w="80" w:type="dxa"/>
              <w:right w:w="80" w:type="dxa"/>
            </w:tcMar>
          </w:tcPr>
          <w:p w14:paraId="69FC2CC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dead-end job</w:t>
            </w:r>
          </w:p>
        </w:tc>
        <w:tc>
          <w:tcPr>
            <w:tcW w:w="2408" w:type="dxa"/>
            <w:shd w:val="clear" w:color="auto" w:fill="auto"/>
            <w:tcMar>
              <w:top w:w="80" w:type="dxa"/>
              <w:left w:w="80" w:type="dxa"/>
              <w:bottom w:w="80" w:type="dxa"/>
              <w:right w:w="80" w:type="dxa"/>
            </w:tcMar>
          </w:tcPr>
          <w:p w14:paraId="0A4E5544"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to do a job-share</w:t>
            </w:r>
          </w:p>
        </w:tc>
        <w:tc>
          <w:tcPr>
            <w:tcW w:w="2408" w:type="dxa"/>
            <w:shd w:val="clear" w:color="auto" w:fill="auto"/>
            <w:tcMar>
              <w:top w:w="80" w:type="dxa"/>
              <w:left w:w="80" w:type="dxa"/>
              <w:bottom w:w="80" w:type="dxa"/>
              <w:right w:w="80" w:type="dxa"/>
            </w:tcMar>
          </w:tcPr>
          <w:p w14:paraId="7A29C10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good team player</w:t>
            </w:r>
          </w:p>
        </w:tc>
      </w:tr>
      <w:tr w:rsidR="00F8291F" w:rsidRPr="005072C9" w14:paraId="382E389D" w14:textId="77777777" w:rsidTr="00B12E2C">
        <w:trPr>
          <w:trHeight w:val="279"/>
        </w:trPr>
        <w:tc>
          <w:tcPr>
            <w:tcW w:w="2408" w:type="dxa"/>
            <w:shd w:val="clear" w:color="auto" w:fill="EEEEEE"/>
            <w:tcMar>
              <w:top w:w="80" w:type="dxa"/>
              <w:left w:w="80" w:type="dxa"/>
              <w:bottom w:w="80" w:type="dxa"/>
              <w:right w:w="80" w:type="dxa"/>
            </w:tcMar>
          </w:tcPr>
          <w:p w14:paraId="6964941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full-time</w:t>
            </w:r>
          </w:p>
        </w:tc>
        <w:tc>
          <w:tcPr>
            <w:tcW w:w="2408" w:type="dxa"/>
            <w:shd w:val="clear" w:color="auto" w:fill="EEEEEE"/>
            <w:tcMar>
              <w:top w:w="80" w:type="dxa"/>
              <w:left w:w="80" w:type="dxa"/>
              <w:bottom w:w="80" w:type="dxa"/>
              <w:right w:w="80" w:type="dxa"/>
            </w:tcMar>
          </w:tcPr>
          <w:p w14:paraId="5291AA3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heavy workload</w:t>
            </w:r>
          </w:p>
        </w:tc>
        <w:tc>
          <w:tcPr>
            <w:tcW w:w="2408" w:type="dxa"/>
            <w:shd w:val="clear" w:color="auto" w:fill="EEEEEE"/>
            <w:tcMar>
              <w:top w:w="80" w:type="dxa"/>
              <w:left w:w="80" w:type="dxa"/>
              <w:bottom w:w="80" w:type="dxa"/>
              <w:right w:w="80" w:type="dxa"/>
            </w:tcMar>
          </w:tcPr>
          <w:p w14:paraId="393BEFD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high-powered job</w:t>
            </w:r>
          </w:p>
        </w:tc>
        <w:tc>
          <w:tcPr>
            <w:tcW w:w="2408" w:type="dxa"/>
            <w:shd w:val="clear" w:color="auto" w:fill="EEEEEE"/>
            <w:tcMar>
              <w:top w:w="80" w:type="dxa"/>
              <w:left w:w="80" w:type="dxa"/>
              <w:bottom w:w="80" w:type="dxa"/>
              <w:right w:w="80" w:type="dxa"/>
            </w:tcMar>
          </w:tcPr>
          <w:p w14:paraId="4B6D38F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holiday entitlement</w:t>
            </w:r>
          </w:p>
        </w:tc>
      </w:tr>
      <w:tr w:rsidR="00F8291F" w:rsidRPr="005072C9" w14:paraId="43117106" w14:textId="77777777" w:rsidTr="00B12E2C">
        <w:trPr>
          <w:trHeight w:val="279"/>
        </w:trPr>
        <w:tc>
          <w:tcPr>
            <w:tcW w:w="2408" w:type="dxa"/>
            <w:shd w:val="clear" w:color="auto" w:fill="auto"/>
            <w:tcMar>
              <w:top w:w="80" w:type="dxa"/>
              <w:left w:w="80" w:type="dxa"/>
              <w:bottom w:w="80" w:type="dxa"/>
              <w:right w:w="80" w:type="dxa"/>
            </w:tcMar>
          </w:tcPr>
          <w:p w14:paraId="603EA850"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a nine-to-five job</w:t>
            </w:r>
          </w:p>
        </w:tc>
        <w:tc>
          <w:tcPr>
            <w:tcW w:w="2408" w:type="dxa"/>
            <w:shd w:val="clear" w:color="auto" w:fill="auto"/>
            <w:tcMar>
              <w:top w:w="80" w:type="dxa"/>
              <w:left w:w="80" w:type="dxa"/>
              <w:bottom w:w="80" w:type="dxa"/>
              <w:right w:w="80" w:type="dxa"/>
            </w:tcMar>
          </w:tcPr>
          <w:p w14:paraId="5ECBF7A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to meet a deadline</w:t>
            </w:r>
          </w:p>
        </w:tc>
        <w:tc>
          <w:tcPr>
            <w:tcW w:w="2408" w:type="dxa"/>
            <w:shd w:val="clear" w:color="auto" w:fill="auto"/>
            <w:tcMar>
              <w:top w:w="80" w:type="dxa"/>
              <w:left w:w="80" w:type="dxa"/>
              <w:bottom w:w="80" w:type="dxa"/>
              <w:right w:w="80" w:type="dxa"/>
            </w:tcMar>
          </w:tcPr>
          <w:p w14:paraId="51E7AAE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manual work</w:t>
            </w:r>
          </w:p>
        </w:tc>
        <w:tc>
          <w:tcPr>
            <w:tcW w:w="2408" w:type="dxa"/>
            <w:shd w:val="clear" w:color="auto" w:fill="auto"/>
            <w:tcMar>
              <w:top w:w="80" w:type="dxa"/>
              <w:left w:w="80" w:type="dxa"/>
              <w:bottom w:w="80" w:type="dxa"/>
              <w:right w:w="80" w:type="dxa"/>
            </w:tcMar>
          </w:tcPr>
          <w:p w14:paraId="3F949B2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job satisfaction</w:t>
            </w:r>
          </w:p>
        </w:tc>
      </w:tr>
      <w:tr w:rsidR="00F8291F" w:rsidRPr="005072C9" w14:paraId="6F6414FC" w14:textId="77777777" w:rsidTr="00B12E2C">
        <w:trPr>
          <w:trHeight w:val="485"/>
        </w:trPr>
        <w:tc>
          <w:tcPr>
            <w:tcW w:w="2408" w:type="dxa"/>
            <w:shd w:val="clear" w:color="auto" w:fill="EEEEEE"/>
            <w:tcMar>
              <w:top w:w="80" w:type="dxa"/>
              <w:left w:w="80" w:type="dxa"/>
              <w:bottom w:w="80" w:type="dxa"/>
              <w:right w:w="80" w:type="dxa"/>
            </w:tcMar>
          </w:tcPr>
          <w:p w14:paraId="0F29DA0F"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one of the perks of the job</w:t>
            </w:r>
          </w:p>
        </w:tc>
        <w:tc>
          <w:tcPr>
            <w:tcW w:w="2408" w:type="dxa"/>
            <w:shd w:val="clear" w:color="auto" w:fill="EEEEEE"/>
            <w:tcMar>
              <w:top w:w="80" w:type="dxa"/>
              <w:left w:w="80" w:type="dxa"/>
              <w:bottom w:w="80" w:type="dxa"/>
              <w:right w:w="80" w:type="dxa"/>
            </w:tcMar>
          </w:tcPr>
          <w:p w14:paraId="539F33F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part-time</w:t>
            </w:r>
          </w:p>
        </w:tc>
        <w:tc>
          <w:tcPr>
            <w:tcW w:w="2408" w:type="dxa"/>
            <w:shd w:val="clear" w:color="auto" w:fill="EEEEEE"/>
            <w:tcMar>
              <w:top w:w="80" w:type="dxa"/>
              <w:left w:w="80" w:type="dxa"/>
              <w:bottom w:w="80" w:type="dxa"/>
              <w:right w:w="80" w:type="dxa"/>
            </w:tcMar>
          </w:tcPr>
          <w:p w14:paraId="1D9A2FC7"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to run your own business</w:t>
            </w:r>
          </w:p>
        </w:tc>
        <w:tc>
          <w:tcPr>
            <w:tcW w:w="2408" w:type="dxa"/>
            <w:shd w:val="clear" w:color="auto" w:fill="EEEEEE"/>
            <w:tcMar>
              <w:top w:w="80" w:type="dxa"/>
              <w:left w:w="80" w:type="dxa"/>
              <w:bottom w:w="80" w:type="dxa"/>
              <w:right w:w="80" w:type="dxa"/>
            </w:tcMar>
          </w:tcPr>
          <w:p w14:paraId="3F27A7F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to be self-employed</w:t>
            </w:r>
          </w:p>
        </w:tc>
      </w:tr>
      <w:tr w:rsidR="00F8291F" w:rsidRPr="005072C9" w14:paraId="64E4CCBA" w14:textId="77777777" w:rsidTr="00B12E2C">
        <w:trPr>
          <w:trHeight w:val="948"/>
        </w:trPr>
        <w:tc>
          <w:tcPr>
            <w:tcW w:w="2408" w:type="dxa"/>
            <w:shd w:val="clear" w:color="auto" w:fill="auto"/>
            <w:tcMar>
              <w:top w:w="80" w:type="dxa"/>
              <w:left w:w="80" w:type="dxa"/>
              <w:bottom w:w="80" w:type="dxa"/>
              <w:right w:w="80" w:type="dxa"/>
            </w:tcMar>
          </w:tcPr>
          <w:p w14:paraId="6D85E85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working conditions</w:t>
            </w:r>
          </w:p>
        </w:tc>
        <w:tc>
          <w:tcPr>
            <w:tcW w:w="2408" w:type="dxa"/>
            <w:shd w:val="clear" w:color="auto" w:fill="auto"/>
            <w:tcMar>
              <w:top w:w="80" w:type="dxa"/>
              <w:left w:w="80" w:type="dxa"/>
              <w:bottom w:w="80" w:type="dxa"/>
              <w:right w:w="80" w:type="dxa"/>
            </w:tcMar>
          </w:tcPr>
          <w:p w14:paraId="452FB89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to be well paid</w:t>
            </w:r>
          </w:p>
        </w:tc>
        <w:tc>
          <w:tcPr>
            <w:tcW w:w="2408" w:type="dxa"/>
            <w:shd w:val="clear" w:color="auto" w:fill="auto"/>
            <w:tcMar>
              <w:top w:w="80" w:type="dxa"/>
              <w:left w:w="80" w:type="dxa"/>
              <w:bottom w:w="80" w:type="dxa"/>
              <w:right w:w="80" w:type="dxa"/>
            </w:tcMar>
          </w:tcPr>
          <w:p w14:paraId="52CA128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temporary work</w:t>
            </w:r>
          </w:p>
        </w:tc>
        <w:tc>
          <w:tcPr>
            <w:tcW w:w="2408" w:type="dxa"/>
            <w:shd w:val="clear" w:color="auto" w:fill="auto"/>
            <w:tcMar>
              <w:top w:w="80" w:type="dxa"/>
              <w:left w:w="80" w:type="dxa"/>
              <w:bottom w:w="80" w:type="dxa"/>
              <w:right w:w="80" w:type="dxa"/>
            </w:tcMar>
          </w:tcPr>
          <w:p w14:paraId="2D34FD43"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to be stuck behind a desk</w:t>
            </w:r>
          </w:p>
        </w:tc>
      </w:tr>
    </w:tbl>
    <w:p w14:paraId="388EF029" w14:textId="77777777" w:rsidR="00F8291F" w:rsidRPr="003B26B8" w:rsidRDefault="00F8291F" w:rsidP="005072C9">
      <w:pPr>
        <w:pStyle w:val="a8"/>
        <w:spacing w:line="360" w:lineRule="auto"/>
        <w:rPr>
          <w:rFonts w:ascii="Times New Roman" w:hAnsi="Times New Roman" w:cs="Times New Roman"/>
          <w:sz w:val="28"/>
          <w:szCs w:val="28"/>
          <w:lang w:val="en-US"/>
        </w:rPr>
      </w:pPr>
    </w:p>
    <w:p w14:paraId="5EA020A5" w14:textId="77777777" w:rsidR="00B6260F" w:rsidRPr="003B26B8" w:rsidRDefault="00B6260F" w:rsidP="005072C9">
      <w:pPr>
        <w:pStyle w:val="a8"/>
        <w:spacing w:line="360" w:lineRule="auto"/>
        <w:rPr>
          <w:rFonts w:ascii="Times New Roman" w:hAnsi="Times New Roman" w:cs="Times New Roman"/>
          <w:sz w:val="28"/>
          <w:szCs w:val="28"/>
          <w:lang w:val="en-US"/>
        </w:rPr>
      </w:pPr>
    </w:p>
    <w:p w14:paraId="40114C48" w14:textId="77777777" w:rsidR="00F8291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2.</w:t>
      </w:r>
    </w:p>
    <w:p w14:paraId="72A84709" w14:textId="77777777" w:rsidR="00F8291F" w:rsidRPr="005072C9" w:rsidRDefault="0035167F" w:rsidP="005072C9">
      <w:pPr>
        <w:pStyle w:val="a8"/>
        <w:spacing w:line="360" w:lineRule="auto"/>
        <w:jc w:val="center"/>
        <w:rPr>
          <w:rFonts w:ascii="Times New Roman" w:hAnsi="Times New Roman" w:cs="Times New Roman"/>
          <w:b/>
          <w:bCs/>
          <w:sz w:val="28"/>
          <w:szCs w:val="28"/>
          <w:lang w:val="en-US"/>
        </w:rPr>
      </w:pPr>
      <w:r w:rsidRPr="005072C9">
        <w:rPr>
          <w:rFonts w:ascii="Times New Roman" w:hAnsi="Times New Roman" w:cs="Times New Roman"/>
          <w:b/>
          <w:bCs/>
          <w:sz w:val="28"/>
          <w:szCs w:val="28"/>
          <w:lang w:val="en-US"/>
        </w:rPr>
        <w:t>Information systems security and control</w:t>
      </w:r>
    </w:p>
    <w:p w14:paraId="3CBA1F27" w14:textId="77777777" w:rsidR="00A77A77" w:rsidRPr="003B26B8" w:rsidRDefault="00A77A77" w:rsidP="005072C9">
      <w:pPr>
        <w:pStyle w:val="a8"/>
        <w:spacing w:line="360" w:lineRule="auto"/>
        <w:rPr>
          <w:rFonts w:ascii="Times New Roman" w:hAnsi="Times New Roman" w:cs="Times New Roman"/>
          <w:b/>
          <w:bCs/>
          <w:i/>
          <w:iCs/>
          <w:sz w:val="28"/>
          <w:szCs w:val="28"/>
        </w:rPr>
      </w:pPr>
      <w:r w:rsidRPr="005072C9">
        <w:rPr>
          <w:rFonts w:ascii="Times New Roman" w:hAnsi="Times New Roman" w:cs="Times New Roman"/>
          <w:b/>
          <w:bCs/>
          <w:i/>
          <w:iCs/>
          <w:sz w:val="28"/>
          <w:szCs w:val="28"/>
          <w:lang w:val="en-US"/>
        </w:rPr>
        <w:t>Vocabulary</w:t>
      </w:r>
      <w:r w:rsidRPr="003B26B8">
        <w:rPr>
          <w:rFonts w:ascii="Times New Roman" w:hAnsi="Times New Roman" w:cs="Times New Roman"/>
          <w:b/>
          <w:bCs/>
          <w:i/>
          <w:iCs/>
          <w:sz w:val="28"/>
          <w:szCs w:val="28"/>
        </w:rPr>
        <w:t xml:space="preserve"> </w:t>
      </w:r>
      <w:r w:rsidRPr="005072C9">
        <w:rPr>
          <w:rFonts w:ascii="Times New Roman" w:hAnsi="Times New Roman" w:cs="Times New Roman"/>
          <w:b/>
          <w:bCs/>
          <w:i/>
          <w:iCs/>
          <w:sz w:val="28"/>
          <w:szCs w:val="28"/>
          <w:lang w:val="en-US"/>
        </w:rPr>
        <w:t>list</w:t>
      </w:r>
      <w:r w:rsidRPr="003B26B8">
        <w:rPr>
          <w:rFonts w:ascii="Times New Roman" w:hAnsi="Times New Roman" w:cs="Times New Roman"/>
          <w:b/>
          <w:bCs/>
          <w:i/>
          <w:iCs/>
          <w:sz w:val="28"/>
          <w:szCs w:val="28"/>
        </w:rPr>
        <w:t xml:space="preserve"> </w:t>
      </w:r>
    </w:p>
    <w:p w14:paraId="4B49F0D0" w14:textId="77777777" w:rsidR="00A77A77" w:rsidRPr="003B26B8" w:rsidRDefault="000C62B8"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forefront</w:t>
      </w:r>
      <w:r w:rsidRPr="003B26B8">
        <w:rPr>
          <w:rFonts w:ascii="Times New Roman" w:hAnsi="Times New Roman" w:cs="Times New Roman"/>
          <w:sz w:val="28"/>
          <w:szCs w:val="28"/>
        </w:rPr>
        <w:t xml:space="preserve"> – первый план</w:t>
      </w:r>
    </w:p>
    <w:p w14:paraId="6EA826A3" w14:textId="77777777" w:rsidR="000C62B8" w:rsidRPr="005072C9" w:rsidRDefault="009A6184"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contingency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scheme</w:t>
      </w:r>
      <w:r w:rsidRPr="003B26B8">
        <w:rPr>
          <w:rFonts w:ascii="Times New Roman" w:hAnsi="Times New Roman" w:cs="Times New Roman"/>
          <w:iCs/>
          <w:sz w:val="28"/>
          <w:szCs w:val="28"/>
        </w:rPr>
        <w:t xml:space="preserve"> – </w:t>
      </w:r>
      <w:r w:rsidRPr="005072C9">
        <w:rPr>
          <w:rFonts w:ascii="Times New Roman" w:hAnsi="Times New Roman" w:cs="Times New Roman"/>
          <w:iCs/>
          <w:sz w:val="28"/>
          <w:szCs w:val="28"/>
        </w:rPr>
        <w:t>схема обеспечения непрерывной работы и восстановления функционировани</w:t>
      </w:r>
    </w:p>
    <w:p w14:paraId="43DF3B91" w14:textId="77777777" w:rsidR="009A6184" w:rsidRPr="003B26B8" w:rsidRDefault="00E5500B"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phishing</w:t>
      </w:r>
      <w:r w:rsidRPr="003B26B8">
        <w:rPr>
          <w:rFonts w:ascii="Times New Roman" w:hAnsi="Times New Roman" w:cs="Times New Roman"/>
          <w:iCs/>
          <w:sz w:val="28"/>
          <w:szCs w:val="28"/>
        </w:rPr>
        <w:t xml:space="preserve"> – “фишинг”, выуживание</w:t>
      </w:r>
    </w:p>
    <w:p w14:paraId="65FD095B" w14:textId="77777777" w:rsidR="00E5500B" w:rsidRPr="003B26B8" w:rsidRDefault="001C43D7"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subterfuge</w:t>
      </w:r>
      <w:r w:rsidRPr="003B26B8">
        <w:rPr>
          <w:rFonts w:ascii="Times New Roman" w:hAnsi="Times New Roman" w:cs="Times New Roman"/>
          <w:iCs/>
          <w:sz w:val="28"/>
          <w:szCs w:val="28"/>
        </w:rPr>
        <w:t xml:space="preserve"> – махинация</w:t>
      </w:r>
    </w:p>
    <w:p w14:paraId="375CE68A" w14:textId="77777777" w:rsidR="001C43D7" w:rsidRPr="005072C9" w:rsidRDefault="008A7E38"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to</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replicate</w:t>
      </w:r>
      <w:r w:rsidRPr="005072C9">
        <w:rPr>
          <w:rFonts w:ascii="Times New Roman" w:hAnsi="Times New Roman" w:cs="Times New Roman"/>
          <w:iCs/>
          <w:sz w:val="28"/>
          <w:szCs w:val="28"/>
        </w:rPr>
        <w:t xml:space="preserve"> – тиражировать</w:t>
      </w:r>
    </w:p>
    <w:p w14:paraId="020506FE" w14:textId="77777777" w:rsidR="008A7E38" w:rsidRPr="003B26B8" w:rsidRDefault="008F558A"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tampering</w:t>
      </w:r>
      <w:r w:rsidRPr="003B26B8">
        <w:rPr>
          <w:rFonts w:ascii="Times New Roman" w:hAnsi="Times New Roman" w:cs="Times New Roman"/>
          <w:iCs/>
          <w:sz w:val="28"/>
          <w:szCs w:val="28"/>
        </w:rPr>
        <w:t xml:space="preserve"> – несанкционирванное вмешательство</w:t>
      </w:r>
    </w:p>
    <w:p w14:paraId="15E9DCFF" w14:textId="77777777" w:rsidR="008F558A" w:rsidRPr="003B26B8" w:rsidRDefault="00FC03C7"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spurious</w:t>
      </w:r>
      <w:r w:rsidRPr="003B26B8">
        <w:rPr>
          <w:rFonts w:ascii="Times New Roman" w:hAnsi="Times New Roman" w:cs="Times New Roman"/>
          <w:iCs/>
          <w:sz w:val="28"/>
          <w:szCs w:val="28"/>
        </w:rPr>
        <w:t xml:space="preserve"> – ложный</w:t>
      </w:r>
    </w:p>
    <w:p w14:paraId="47CFE83F" w14:textId="77777777" w:rsidR="00FC03C7" w:rsidRPr="003B26B8" w:rsidRDefault="00AB7F88"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malefactor</w:t>
      </w:r>
      <w:r w:rsidRPr="003B26B8">
        <w:rPr>
          <w:rFonts w:ascii="Times New Roman" w:hAnsi="Times New Roman" w:cs="Times New Roman"/>
          <w:iCs/>
          <w:sz w:val="28"/>
          <w:szCs w:val="28"/>
        </w:rPr>
        <w:t xml:space="preserve"> – злоумышленник</w:t>
      </w:r>
    </w:p>
    <w:p w14:paraId="0E0D9FEB" w14:textId="77777777" w:rsidR="00AB7F88" w:rsidRPr="003B26B8" w:rsidRDefault="000241D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interloper</w:t>
      </w:r>
      <w:r w:rsidRPr="003B26B8">
        <w:rPr>
          <w:rFonts w:ascii="Times New Roman" w:hAnsi="Times New Roman" w:cs="Times New Roman"/>
          <w:iCs/>
          <w:sz w:val="28"/>
          <w:szCs w:val="28"/>
        </w:rPr>
        <w:t xml:space="preserve"> </w:t>
      </w:r>
      <w:r w:rsidR="00424B10" w:rsidRPr="003B26B8">
        <w:rPr>
          <w:rFonts w:ascii="Times New Roman" w:hAnsi="Times New Roman" w:cs="Times New Roman"/>
          <w:iCs/>
          <w:sz w:val="28"/>
          <w:szCs w:val="28"/>
        </w:rPr>
        <w:t>–</w:t>
      </w:r>
      <w:r w:rsidRPr="003B26B8">
        <w:rPr>
          <w:rFonts w:ascii="Times New Roman" w:hAnsi="Times New Roman" w:cs="Times New Roman"/>
          <w:iCs/>
          <w:sz w:val="28"/>
          <w:szCs w:val="28"/>
        </w:rPr>
        <w:t xml:space="preserve"> взломщик</w:t>
      </w:r>
    </w:p>
    <w:p w14:paraId="3BBCA47B" w14:textId="77777777" w:rsidR="00424B10" w:rsidRPr="003B26B8" w:rsidRDefault="00223827"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token</w:t>
      </w:r>
      <w:r w:rsidRPr="003B26B8">
        <w:rPr>
          <w:rFonts w:ascii="Times New Roman" w:hAnsi="Times New Roman" w:cs="Times New Roman"/>
          <w:iCs/>
          <w:sz w:val="28"/>
          <w:szCs w:val="28"/>
        </w:rPr>
        <w:t xml:space="preserve"> – опознавательный признак</w:t>
      </w:r>
    </w:p>
    <w:p w14:paraId="4EFEDFAB" w14:textId="77777777" w:rsidR="00223827" w:rsidRPr="003B26B8" w:rsidRDefault="00951882"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to</w:t>
      </w:r>
      <w:r w:rsidRPr="003B26B8">
        <w:rPr>
          <w:rFonts w:ascii="Times New Roman" w:hAnsi="Times New Roman" w:cs="Times New Roman"/>
          <w:iCs/>
          <w:sz w:val="28"/>
          <w:szCs w:val="28"/>
        </w:rPr>
        <w:t xml:space="preserve"> </w:t>
      </w:r>
      <w:r w:rsidR="006A782F" w:rsidRPr="005072C9">
        <w:rPr>
          <w:rFonts w:ascii="Times New Roman" w:hAnsi="Times New Roman" w:cs="Times New Roman"/>
          <w:iCs/>
          <w:sz w:val="28"/>
          <w:szCs w:val="28"/>
          <w:lang w:val="en-US"/>
        </w:rPr>
        <w:t>repudiate</w:t>
      </w:r>
      <w:r w:rsidR="006A782F" w:rsidRPr="003B26B8">
        <w:rPr>
          <w:rFonts w:ascii="Times New Roman" w:hAnsi="Times New Roman" w:cs="Times New Roman"/>
          <w:iCs/>
          <w:sz w:val="28"/>
          <w:szCs w:val="28"/>
        </w:rPr>
        <w:t xml:space="preserve"> </w:t>
      </w:r>
      <w:r w:rsidR="00C65B38" w:rsidRPr="003B26B8">
        <w:rPr>
          <w:rFonts w:ascii="Times New Roman" w:hAnsi="Times New Roman" w:cs="Times New Roman"/>
          <w:iCs/>
          <w:sz w:val="28"/>
          <w:szCs w:val="28"/>
        </w:rPr>
        <w:t>–</w:t>
      </w:r>
      <w:r w:rsidR="006A782F" w:rsidRPr="003B26B8">
        <w:rPr>
          <w:rFonts w:ascii="Times New Roman" w:hAnsi="Times New Roman" w:cs="Times New Roman"/>
          <w:iCs/>
          <w:sz w:val="28"/>
          <w:szCs w:val="28"/>
        </w:rPr>
        <w:t xml:space="preserve"> аннулировать</w:t>
      </w:r>
    </w:p>
    <w:p w14:paraId="22D78CEC" w14:textId="77777777" w:rsidR="00C65B38" w:rsidRPr="005072C9" w:rsidRDefault="00C65B38" w:rsidP="005072C9">
      <w:pPr>
        <w:pStyle w:val="a8"/>
        <w:spacing w:line="360" w:lineRule="auto"/>
        <w:rPr>
          <w:rFonts w:ascii="Times New Roman" w:eastAsia="Times New Roman" w:hAnsi="Times New Roman" w:cs="Times New Roman"/>
          <w:b/>
          <w:bCs/>
          <w:sz w:val="28"/>
          <w:szCs w:val="28"/>
        </w:rPr>
      </w:pPr>
    </w:p>
    <w:p w14:paraId="4245FF7E" w14:textId="77777777" w:rsidR="00F8291F" w:rsidRPr="003B26B8" w:rsidRDefault="0035167F" w:rsidP="00F012E8">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With the opening of information systems to the global Internet and with their thorough infusion into the operation and management of business and government </w:t>
      </w:r>
      <w:r w:rsidRPr="005072C9">
        <w:rPr>
          <w:rFonts w:ascii="Times New Roman" w:hAnsi="Times New Roman" w:cs="Times New Roman"/>
          <w:sz w:val="28"/>
          <w:szCs w:val="28"/>
          <w:lang w:val="en-US"/>
        </w:rPr>
        <w:lastRenderedPageBreak/>
        <w:t>organizations and into the infrastructure of daily life across the world, information security issues have moved to the forefront of concerns about global well-being.</w:t>
      </w:r>
    </w:p>
    <w:p w14:paraId="126762BD"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Information system security is responsible for the integrity and safety of system resources and activities. Most organizations in developed countries are dependent on the secure operation of their information systems. In fact, the very fabric of societies often depends on the security. Multiple infrastructural grids - including power, water supply, and health care - rely on it. Information systems are at the heart of intensive care units and air traffic control systems. Financial institutions could not survive a total failure of their information systems for longer than a day or two. Electronic funds transfer systems (EFTS) handle immense amounts of money that exist only as electronic signals sent over the networks or as spots on storage disks. Information systems are vulnerable to a number of threats and require strict controls, such as continuing countermeasures and regular audits to ensure that the system remains secure.</w:t>
      </w:r>
    </w:p>
    <w:p w14:paraId="23439799"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Although instances of computer crime and abuse receive extensive media attention, human error is estimated to cause greater losses in information systems operation. Disasters such as earthquakes, floods, and fires are the particular concern of disaster recovery planning, which is a part of a corporate business continuity plan. A contingency scheme is also necessary to cover the failure of servers, telecommunications networks, or software.</w:t>
      </w:r>
    </w:p>
    <w:p w14:paraId="731B7F21" w14:textId="77777777" w:rsidR="00F8291F" w:rsidRPr="003B26B8" w:rsidRDefault="0035167F" w:rsidP="005072C9">
      <w:pPr>
        <w:pStyle w:val="a8"/>
        <w:spacing w:line="360" w:lineRule="auto"/>
        <w:jc w:val="both"/>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Computer crime and abuse.</w:t>
      </w:r>
    </w:p>
    <w:p w14:paraId="00E8F7D3"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Computer crime - illegal acts in which computers are the primary tool - costs the world economy many billions of dollars annually. Computer abuse does not rise to the level of crime, yet it involves unethical use of a computer. The objectives of the so-called hacking of information systems include vandalism, theft of consumer information, governmental and commercial espionage, sabotage, and cyberwar. Some of the more widespread means of computer crime include phishing and planting of malware, such as computer viruses and worms, Trojan horses, and logic bombs.</w:t>
      </w:r>
    </w:p>
    <w:p w14:paraId="0477FD3F"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Phishing involves obtaining a legitimate user’s login and other information by subterfuge via messages fraudulently claiming to originate with a legitimate entity, such as a bank or government office. A successful phishing raid to obtain a user’s information </w:t>
      </w:r>
      <w:r w:rsidRPr="005072C9">
        <w:rPr>
          <w:rFonts w:ascii="Times New Roman" w:hAnsi="Times New Roman" w:cs="Times New Roman"/>
          <w:iCs/>
          <w:sz w:val="28"/>
          <w:szCs w:val="28"/>
          <w:lang w:val="en-US"/>
        </w:rPr>
        <w:lastRenderedPageBreak/>
        <w:t>may be followed by identity theft, an impersonation of the user to gain access to the user’s resources.</w:t>
      </w:r>
    </w:p>
    <w:p w14:paraId="0A3B1815"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Computer viruses are a particularly common form of attack. These reprogram instructions that arable not only to perform malicious acts but also to insert copies of themselves into other programs and thus spread to other computer systems. Similar to viruses, worms are complete computer programs that replicate and propagate through telecommunications networks. Because of their ability to spread rapidly and widely, viruses and worms can inflict immense damage. The damage can be in the form of tampering with system operation, theft of large volumes of data (e.g., credit card numbers), known as data breach, or denial of service by overloading systems with a barrage of spurious requests.</w:t>
      </w:r>
    </w:p>
    <w:p w14:paraId="18179377"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In a Trojan horse attack, the malefactor conceals unauthorized instructions within an authorized program. A logic bomb consists of hidden instructions, often introduced with the Trojan horse technique, that stay dormant until a specific event occurs, at which time the instructions are activated. In one well-known case, in 1985 a programmer at an insurance company in Fort Worth, Texas, placed a logic bomb in his company’s human resources system; when he was fired and his name was deleted from the company’s employee database, the entire database was erased.</w:t>
      </w:r>
    </w:p>
    <w:p w14:paraId="5B80E86B"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Once a system connected to the Internet is invaded, it may be used to take over many others and organize them into so-called bonnets that can launch massive attacks against other systems to steal information or sabotage their operation. There is a growing concern that, in the «Internet of things», computer-controlled devices such as refrigerators or TV sets may be deployed in bonnets. The variety of devices makes them difficult to control against malware.</w:t>
      </w:r>
    </w:p>
    <w:p w14:paraId="7B613900" w14:textId="77777777" w:rsidR="00F8291F" w:rsidRPr="003B26B8" w:rsidRDefault="0035167F" w:rsidP="005072C9">
      <w:pPr>
        <w:pStyle w:val="a8"/>
        <w:spacing w:line="360" w:lineRule="auto"/>
        <w:jc w:val="both"/>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Information systems controls</w:t>
      </w:r>
    </w:p>
    <w:p w14:paraId="5BD4A923"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To ensure secure and efficient operation of information systems, an organization institutes a set of procedures and technological measures called controls. Information systems are safeguarded through a combination of general and application controls.</w:t>
      </w:r>
    </w:p>
    <w:p w14:paraId="0869928A"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General controls apply to information system activities throughout an organization. The most important general controls are the measures that control access to computer </w:t>
      </w:r>
      <w:r w:rsidRPr="005072C9">
        <w:rPr>
          <w:rFonts w:ascii="Times New Roman" w:hAnsi="Times New Roman" w:cs="Times New Roman"/>
          <w:iCs/>
          <w:sz w:val="28"/>
          <w:szCs w:val="28"/>
          <w:lang w:val="en-US"/>
        </w:rPr>
        <w:lastRenderedPageBreak/>
        <w:t>systems and the information stored there or transmitted over telecommunications networks. General controls include administrative measures that restrict employees’ access to only those processes direc</w:t>
      </w:r>
      <w:r w:rsidR="00680C49" w:rsidRPr="005072C9">
        <w:rPr>
          <w:rFonts w:ascii="Times New Roman" w:hAnsi="Times New Roman" w:cs="Times New Roman"/>
          <w:iCs/>
          <w:sz w:val="28"/>
          <w:szCs w:val="28"/>
          <w:lang w:val="en-US"/>
        </w:rPr>
        <w:t>tly relevant to their duties. A</w:t>
      </w:r>
      <w:r w:rsidRPr="005072C9">
        <w:rPr>
          <w:rFonts w:ascii="Times New Roman" w:hAnsi="Times New Roman" w:cs="Times New Roman"/>
          <w:iCs/>
          <w:sz w:val="28"/>
          <w:szCs w:val="28"/>
          <w:lang w:val="en-US"/>
        </w:rPr>
        <w:t>s a result, these controls limit the damage that any individual employee or employee impersonator can do. Fault-tolerant computer systems installed in critical environments, such as in hospital information systems or securities marketplaces, are designed to control and isolate problems so that the system can continue to function. Backup systems, often in remote locations, may be activated in the case of failure of the primary information system.</w:t>
      </w:r>
    </w:p>
    <w:p w14:paraId="55275E0C"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Application controls are specific to a given application and include such measures as validating input data, logging the accesses to the system, regularly archiving copies of various databases, and ensuring that information is disseminated only to authorized users.</w:t>
      </w:r>
    </w:p>
    <w:p w14:paraId="624FC8C0" w14:textId="77777777" w:rsidR="00F8291F" w:rsidRPr="003B26B8" w:rsidRDefault="0035167F" w:rsidP="005072C9">
      <w:pPr>
        <w:pStyle w:val="a8"/>
        <w:spacing w:line="360" w:lineRule="auto"/>
        <w:jc w:val="both"/>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Securing information</w:t>
      </w:r>
    </w:p>
    <w:p w14:paraId="29D55826"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Controlling access to information systems became profoundly more difficult with the spread of wide area networks (WANs) and, in particular, the Internet. Users, as well as interlopers, may access systems from any unattended computer within an organization or from virtually anywhere over the Internet. As a security measure, each legitimate user has a unique name and a regularly changed password. Another security measure is to require some form of physical authentication, such as an object (a physical token or </w:t>
      </w:r>
      <w:r w:rsidR="00C0646A" w:rsidRPr="005072C9">
        <w:rPr>
          <w:rFonts w:ascii="Times New Roman" w:hAnsi="Times New Roman" w:cs="Times New Roman"/>
          <w:iCs/>
          <w:sz w:val="28"/>
          <w:szCs w:val="28"/>
          <w:lang w:val="en-US"/>
        </w:rPr>
        <w:t>a smart</w:t>
      </w:r>
      <w:r w:rsidRPr="005072C9">
        <w:rPr>
          <w:rFonts w:ascii="Times New Roman" w:hAnsi="Times New Roman" w:cs="Times New Roman"/>
          <w:iCs/>
          <w:sz w:val="28"/>
          <w:szCs w:val="28"/>
          <w:lang w:val="en-US"/>
        </w:rPr>
        <w:t xml:space="preserve"> card) or a personal characteristic (fingerprint, retinal pattern, hand geometry, or signature). Many systems combine these types of measures - such as automatic teller machines, which rely on a combination of a personal identification number (PIN) and an identification card. Security measures placed between an organization’s internal networks and the Internet are known as firewalls. These combinations of hardware and software continually filter the incoming, and often outgoing, data traffic.</w:t>
      </w:r>
    </w:p>
    <w:p w14:paraId="78A380F1"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A different way to prohibit access to information is via data encryption, which has gained particular importance in electronic commerce. Public key encryption is used widely in such commerce. To ensure confidentiality, only the intended addressee has the private key needed to decrypt messages that have been encrypted with the addressee’s public key. Furthermore, authentication of both parties in an electronic transaction is possible through the digital certificates issued to both parties by a trusted third party and the use of digital </w:t>
      </w:r>
      <w:r w:rsidRPr="005072C9">
        <w:rPr>
          <w:rFonts w:ascii="Times New Roman" w:hAnsi="Times New Roman" w:cs="Times New Roman"/>
          <w:iCs/>
          <w:sz w:val="28"/>
          <w:szCs w:val="28"/>
          <w:lang w:val="en-US"/>
        </w:rPr>
        <w:lastRenderedPageBreak/>
        <w:t>signatures - an additional code attached to the message to verify its origin. A type of anti tampering code can also be attached to a message to detect corruption. Similar means are available to ensure that parties to an electronic transaction cannot later repudiate their participation. Some messages require additional attributes. For example, a payment in electronic cash is a type of message, with encryption used to ensure the purchaser’s anonymity, that act like physical cash.</w:t>
      </w:r>
    </w:p>
    <w:p w14:paraId="3396A745"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To continually monitor information systems, intrusion detection systems are used. They detect anomalous </w:t>
      </w:r>
      <w:r w:rsidR="00B6260F" w:rsidRPr="005072C9">
        <w:rPr>
          <w:rFonts w:ascii="Times New Roman" w:hAnsi="Times New Roman" w:cs="Times New Roman"/>
          <w:iCs/>
          <w:sz w:val="28"/>
          <w:szCs w:val="28"/>
          <w:lang w:val="en-US"/>
        </w:rPr>
        <w:t xml:space="preserve">events and log the information </w:t>
      </w:r>
      <w:r w:rsidRPr="005072C9">
        <w:rPr>
          <w:rFonts w:ascii="Times New Roman" w:hAnsi="Times New Roman" w:cs="Times New Roman"/>
          <w:iCs/>
          <w:sz w:val="28"/>
          <w:szCs w:val="28"/>
          <w:lang w:val="en-US"/>
        </w:rPr>
        <w:t xml:space="preserve">necessary to produce </w:t>
      </w:r>
      <w:r w:rsidR="00F012E8" w:rsidRPr="005072C9">
        <w:rPr>
          <w:rFonts w:ascii="Times New Roman" w:hAnsi="Times New Roman" w:cs="Times New Roman"/>
          <w:iCs/>
          <w:sz w:val="28"/>
          <w:szCs w:val="28"/>
          <w:lang w:val="en-US"/>
        </w:rPr>
        <w:t>reports and</w:t>
      </w:r>
      <w:r w:rsidR="006A782F" w:rsidRPr="005072C9">
        <w:rPr>
          <w:rFonts w:ascii="Times New Roman" w:hAnsi="Times New Roman" w:cs="Times New Roman"/>
          <w:iCs/>
          <w:sz w:val="28"/>
          <w:szCs w:val="28"/>
          <w:lang w:val="en-US"/>
        </w:rPr>
        <w:t xml:space="preserve"> to </w:t>
      </w:r>
      <w:r w:rsidRPr="005072C9">
        <w:rPr>
          <w:rFonts w:ascii="Times New Roman" w:hAnsi="Times New Roman" w:cs="Times New Roman"/>
          <w:iCs/>
          <w:sz w:val="28"/>
          <w:szCs w:val="28"/>
          <w:lang w:val="en-US"/>
        </w:rPr>
        <w:t>establish the source and the nature of the possible intrusion. More active systems also attempt to prevent the intrusion upon detection in real time.</w:t>
      </w:r>
    </w:p>
    <w:p w14:paraId="359BD683" w14:textId="77777777" w:rsidR="00F8291F" w:rsidRPr="003B26B8" w:rsidRDefault="0035167F" w:rsidP="005072C9">
      <w:pPr>
        <w:pStyle w:val="a8"/>
        <w:spacing w:line="360" w:lineRule="auto"/>
        <w:jc w:val="both"/>
        <w:rPr>
          <w:rFonts w:ascii="Times New Roman" w:eastAsia="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Information systems audit</w:t>
      </w:r>
    </w:p>
    <w:p w14:paraId="36812E44"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effectiveness of an information system’s controls is evaluated through an information systems audit. An audit aims to establish whether information systems are safeguarding corporate assets, maintaining the integrity of stored and communicated data, supporting corporate objectives effectively, and operating efficiently. It is a part of a more general financial audit that verifies an organization’s accounting records and financial statements. Information systems are designed so that every financial transaction can be traced. In other words, an audit trail must exist that can establish where each transaction originated and how it was processed. Aside from financial audits, operational audits are used to evaluate the effectiveness and efficiency of information systems operations, and technological audits verify that information technologies are appropriately chosen, configured, and implemented.</w:t>
      </w:r>
    </w:p>
    <w:p w14:paraId="14D8B5E8" w14:textId="77777777" w:rsidR="00F8291F" w:rsidRPr="003B26B8" w:rsidRDefault="00F8291F" w:rsidP="005072C9">
      <w:pPr>
        <w:pStyle w:val="a8"/>
        <w:spacing w:line="360" w:lineRule="auto"/>
        <w:jc w:val="both"/>
        <w:rPr>
          <w:rFonts w:ascii="Times New Roman" w:eastAsia="Times New Roman" w:hAnsi="Times New Roman" w:cs="Times New Roman"/>
          <w:b/>
          <w:bCs/>
          <w:i/>
          <w:iCs/>
          <w:sz w:val="28"/>
          <w:szCs w:val="28"/>
          <w:lang w:val="en-US"/>
        </w:rPr>
      </w:pPr>
    </w:p>
    <w:p w14:paraId="58C73888" w14:textId="77777777" w:rsidR="00C0646A" w:rsidRPr="003B26B8" w:rsidRDefault="00C0646A" w:rsidP="005072C9">
      <w:pPr>
        <w:pStyle w:val="a8"/>
        <w:spacing w:line="360" w:lineRule="auto"/>
        <w:jc w:val="both"/>
        <w:rPr>
          <w:rFonts w:ascii="Times New Roman" w:eastAsia="Times New Roman" w:hAnsi="Times New Roman" w:cs="Times New Roman"/>
          <w:b/>
          <w:bCs/>
          <w:i/>
          <w:iCs/>
          <w:sz w:val="28"/>
          <w:szCs w:val="28"/>
          <w:lang w:val="en-US"/>
        </w:rPr>
      </w:pPr>
    </w:p>
    <w:p w14:paraId="6DD09C89" w14:textId="77777777" w:rsidR="00B6260F" w:rsidRPr="003B26B8" w:rsidRDefault="00B6260F" w:rsidP="005072C9">
      <w:pPr>
        <w:pStyle w:val="a8"/>
        <w:spacing w:line="360" w:lineRule="auto"/>
        <w:jc w:val="center"/>
        <w:rPr>
          <w:rFonts w:ascii="Times New Roman" w:hAnsi="Times New Roman" w:cs="Times New Roman"/>
          <w:b/>
          <w:bCs/>
          <w:color w:val="FF0000"/>
          <w:sz w:val="28"/>
          <w:szCs w:val="28"/>
          <w:lang w:val="en-US"/>
        </w:rPr>
      </w:pPr>
    </w:p>
    <w:p w14:paraId="77121985" w14:textId="77777777" w:rsidR="00B6260F" w:rsidRPr="003B26B8" w:rsidRDefault="00B6260F" w:rsidP="005072C9">
      <w:pPr>
        <w:pStyle w:val="a8"/>
        <w:spacing w:line="360" w:lineRule="auto"/>
        <w:rPr>
          <w:rFonts w:ascii="Times New Roman" w:hAnsi="Times New Roman" w:cs="Times New Roman"/>
          <w:b/>
          <w:bCs/>
          <w:color w:val="auto"/>
          <w:sz w:val="28"/>
          <w:szCs w:val="28"/>
          <w:lang w:val="en-US"/>
        </w:rPr>
      </w:pPr>
      <w:r w:rsidRPr="003B26B8">
        <w:rPr>
          <w:rFonts w:ascii="Times New Roman" w:hAnsi="Times New Roman" w:cs="Times New Roman"/>
          <w:b/>
          <w:bCs/>
          <w:color w:val="auto"/>
          <w:sz w:val="28"/>
          <w:szCs w:val="28"/>
          <w:lang w:val="en-US"/>
        </w:rPr>
        <w:t>UNIT 4.</w:t>
      </w:r>
    </w:p>
    <w:p w14:paraId="0C69F6EF" w14:textId="77777777" w:rsidR="00B6260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5832ECCA" w14:textId="77777777" w:rsidR="00790851" w:rsidRPr="005072C9" w:rsidRDefault="0035167F" w:rsidP="005072C9">
      <w:pPr>
        <w:pStyle w:val="a8"/>
        <w:spacing w:line="360" w:lineRule="auto"/>
        <w:jc w:val="center"/>
        <w:rPr>
          <w:rFonts w:ascii="Times New Roman" w:hAnsi="Times New Roman" w:cs="Times New Roman"/>
          <w:b/>
          <w:bCs/>
          <w:iCs/>
          <w:sz w:val="28"/>
          <w:szCs w:val="28"/>
          <w:lang w:val="en-US"/>
        </w:rPr>
      </w:pPr>
      <w:r w:rsidRPr="005072C9">
        <w:rPr>
          <w:rFonts w:ascii="Times New Roman" w:hAnsi="Times New Roman" w:cs="Times New Roman"/>
          <w:b/>
          <w:bCs/>
          <w:iCs/>
          <w:sz w:val="28"/>
          <w:szCs w:val="28"/>
          <w:lang w:val="en-US"/>
        </w:rPr>
        <w:t>What Makes a System Secure?</w:t>
      </w:r>
    </w:p>
    <w:p w14:paraId="34B2E38A" w14:textId="77777777" w:rsidR="00790851" w:rsidRPr="005072C9" w:rsidRDefault="00790851" w:rsidP="005072C9">
      <w:pPr>
        <w:pStyle w:val="a8"/>
        <w:spacing w:line="360" w:lineRule="auto"/>
        <w:jc w:val="both"/>
        <w:rPr>
          <w:rFonts w:ascii="Times New Roman" w:hAnsi="Times New Roman" w:cs="Times New Roman"/>
          <w:b/>
          <w:bCs/>
          <w:iCs/>
          <w:sz w:val="28"/>
          <w:szCs w:val="28"/>
          <w:lang w:val="en-US"/>
        </w:rPr>
      </w:pPr>
      <w:r w:rsidRPr="005072C9">
        <w:rPr>
          <w:rFonts w:ascii="Times New Roman" w:hAnsi="Times New Roman" w:cs="Times New Roman"/>
          <w:b/>
          <w:bCs/>
          <w:iCs/>
          <w:sz w:val="28"/>
          <w:szCs w:val="28"/>
          <w:lang w:val="en-US"/>
        </w:rPr>
        <w:t>Vocabulary list</w:t>
      </w:r>
    </w:p>
    <w:p w14:paraId="4DCFFD06" w14:textId="77777777" w:rsidR="00471ECB" w:rsidRPr="005072C9" w:rsidRDefault="004D792B" w:rsidP="005072C9">
      <w:pPr>
        <w:pStyle w:val="a8"/>
        <w:spacing w:line="360" w:lineRule="auto"/>
        <w:jc w:val="both"/>
        <w:rPr>
          <w:rFonts w:ascii="Times New Roman" w:hAnsi="Times New Roman" w:cs="Times New Roman"/>
          <w:iCs/>
          <w:sz w:val="28"/>
          <w:szCs w:val="28"/>
          <w:lang w:val="en-US"/>
        </w:rPr>
      </w:pPr>
      <w:r w:rsidRPr="005072C9">
        <w:rPr>
          <w:rFonts w:ascii="Times New Roman" w:hAnsi="Times New Roman" w:cs="Times New Roman"/>
          <w:iCs/>
          <w:sz w:val="28"/>
          <w:szCs w:val="28"/>
          <w:lang w:val="en-US"/>
        </w:rPr>
        <w:t>аuthentication – аутентификация</w:t>
      </w:r>
    </w:p>
    <w:p w14:paraId="3F2AAB7E" w14:textId="77777777" w:rsidR="004D792B" w:rsidRPr="003B26B8" w:rsidRDefault="008F23B3" w:rsidP="005072C9">
      <w:pPr>
        <w:pStyle w:val="a8"/>
        <w:spacing w:line="360" w:lineRule="auto"/>
        <w:jc w:val="both"/>
        <w:rPr>
          <w:rFonts w:ascii="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identification</w:t>
      </w:r>
      <w:r w:rsidRPr="003B26B8">
        <w:rPr>
          <w:rFonts w:ascii="Times New Roman" w:hAnsi="Times New Roman" w:cs="Times New Roman"/>
          <w:iCs/>
          <w:sz w:val="28"/>
          <w:szCs w:val="28"/>
          <w:lang w:val="en-US"/>
        </w:rPr>
        <w:t xml:space="preserve"> </w:t>
      </w:r>
      <w:r w:rsidR="00D2355F" w:rsidRPr="003B26B8">
        <w:rPr>
          <w:rFonts w:ascii="Times New Roman" w:hAnsi="Times New Roman" w:cs="Times New Roman"/>
          <w:iCs/>
          <w:sz w:val="28"/>
          <w:szCs w:val="28"/>
          <w:lang w:val="en-US"/>
        </w:rPr>
        <w:t>–</w:t>
      </w:r>
      <w:r w:rsidRPr="003B26B8">
        <w:rPr>
          <w:rFonts w:ascii="Times New Roman" w:hAnsi="Times New Roman" w:cs="Times New Roman"/>
          <w:iCs/>
          <w:sz w:val="28"/>
          <w:szCs w:val="28"/>
          <w:lang w:val="en-US"/>
        </w:rPr>
        <w:t xml:space="preserve"> </w:t>
      </w:r>
      <w:r w:rsidRPr="005072C9">
        <w:rPr>
          <w:rFonts w:ascii="Times New Roman" w:hAnsi="Times New Roman" w:cs="Times New Roman"/>
          <w:iCs/>
          <w:sz w:val="28"/>
          <w:szCs w:val="28"/>
        </w:rPr>
        <w:t>идентификация</w:t>
      </w:r>
    </w:p>
    <w:p w14:paraId="6301D238" w14:textId="77777777" w:rsidR="00D2355F" w:rsidRPr="005072C9" w:rsidRDefault="00D2355F" w:rsidP="005072C9">
      <w:pPr>
        <w:pStyle w:val="a8"/>
        <w:spacing w:line="360" w:lineRule="auto"/>
        <w:jc w:val="both"/>
        <w:rPr>
          <w:rFonts w:ascii="Times New Roman" w:hAnsi="Times New Roman" w:cs="Times New Roman"/>
          <w:iCs/>
          <w:sz w:val="28"/>
          <w:szCs w:val="28"/>
          <w:lang w:val="en-US"/>
        </w:rPr>
      </w:pPr>
      <w:r w:rsidRPr="005072C9">
        <w:rPr>
          <w:rFonts w:ascii="Times New Roman" w:hAnsi="Times New Roman" w:cs="Times New Roman"/>
          <w:iCs/>
          <w:sz w:val="28"/>
          <w:szCs w:val="28"/>
          <w:lang w:val="en-US"/>
        </w:rPr>
        <w:t>pupil of the eye – зрачок глаза</w:t>
      </w:r>
    </w:p>
    <w:p w14:paraId="57EA9931" w14:textId="77777777" w:rsidR="00D2355F" w:rsidRPr="003B26B8" w:rsidRDefault="003A488D" w:rsidP="005072C9">
      <w:pPr>
        <w:pStyle w:val="a8"/>
        <w:spacing w:line="360" w:lineRule="auto"/>
        <w:jc w:val="both"/>
        <w:rPr>
          <w:rFonts w:ascii="Times New Roman" w:hAnsi="Times New Roman" w:cs="Times New Roman"/>
          <w:iCs/>
          <w:sz w:val="28"/>
          <w:szCs w:val="28"/>
        </w:rPr>
      </w:pPr>
      <w:r w:rsidRPr="005072C9">
        <w:rPr>
          <w:rFonts w:ascii="Times New Roman" w:hAnsi="Times New Roman" w:cs="Times New Roman"/>
          <w:iCs/>
          <w:sz w:val="28"/>
          <w:szCs w:val="28"/>
          <w:lang w:val="en-US"/>
        </w:rPr>
        <w:t>gray</w:t>
      </w:r>
      <w:r w:rsidRPr="003B26B8">
        <w:rPr>
          <w:rFonts w:ascii="Times New Roman" w:hAnsi="Times New Roman" w:cs="Times New Roman"/>
          <w:iCs/>
          <w:sz w:val="28"/>
          <w:szCs w:val="28"/>
        </w:rPr>
        <w:t>-</w:t>
      </w:r>
      <w:r w:rsidRPr="005072C9">
        <w:rPr>
          <w:rFonts w:ascii="Times New Roman" w:hAnsi="Times New Roman" w:cs="Times New Roman"/>
          <w:iCs/>
          <w:sz w:val="28"/>
          <w:szCs w:val="28"/>
          <w:lang w:val="en-US"/>
        </w:rPr>
        <w:t>scale</w:t>
      </w:r>
      <w:r w:rsidRPr="003B26B8">
        <w:rPr>
          <w:rFonts w:ascii="Times New Roman" w:hAnsi="Times New Roman" w:cs="Times New Roman"/>
          <w:iCs/>
          <w:sz w:val="28"/>
          <w:szCs w:val="28"/>
        </w:rPr>
        <w:t xml:space="preserve"> – полутоновый</w:t>
      </w:r>
    </w:p>
    <w:p w14:paraId="5E03C763" w14:textId="77777777" w:rsidR="003A488D" w:rsidRPr="003B26B8" w:rsidRDefault="00F46DBD" w:rsidP="005072C9">
      <w:pPr>
        <w:pStyle w:val="a8"/>
        <w:spacing w:line="360" w:lineRule="auto"/>
        <w:jc w:val="both"/>
        <w:rPr>
          <w:rFonts w:ascii="Times New Roman" w:hAnsi="Times New Roman" w:cs="Times New Roman"/>
          <w:iCs/>
          <w:sz w:val="28"/>
          <w:szCs w:val="28"/>
        </w:rPr>
      </w:pPr>
      <w:r w:rsidRPr="005072C9">
        <w:rPr>
          <w:rFonts w:ascii="Times New Roman" w:hAnsi="Times New Roman" w:cs="Times New Roman"/>
          <w:iCs/>
          <w:sz w:val="28"/>
          <w:szCs w:val="28"/>
          <w:lang w:val="en-US"/>
        </w:rPr>
        <w:t>cued</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recall</w:t>
      </w:r>
      <w:r w:rsidRPr="003B26B8">
        <w:rPr>
          <w:rFonts w:ascii="Times New Roman" w:hAnsi="Times New Roman" w:cs="Times New Roman"/>
          <w:iCs/>
          <w:sz w:val="28"/>
          <w:szCs w:val="28"/>
        </w:rPr>
        <w:t xml:space="preserve"> – узнавание с подсказкой</w:t>
      </w:r>
    </w:p>
    <w:p w14:paraId="520511F5" w14:textId="77777777" w:rsidR="00F46DBD" w:rsidRPr="005072C9" w:rsidRDefault="0082506C" w:rsidP="005072C9">
      <w:pPr>
        <w:pStyle w:val="a8"/>
        <w:spacing w:line="360" w:lineRule="auto"/>
        <w:jc w:val="both"/>
        <w:rPr>
          <w:rFonts w:ascii="Times New Roman" w:hAnsi="Times New Roman" w:cs="Times New Roman"/>
          <w:iCs/>
          <w:sz w:val="28"/>
          <w:szCs w:val="28"/>
        </w:rPr>
      </w:pPr>
      <w:r w:rsidRPr="005072C9">
        <w:rPr>
          <w:rFonts w:ascii="Times New Roman" w:hAnsi="Times New Roman" w:cs="Times New Roman"/>
          <w:iCs/>
          <w:sz w:val="28"/>
          <w:szCs w:val="28"/>
          <w:lang w:val="en-US"/>
        </w:rPr>
        <w:t>to</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permute</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rPr>
        <w:t xml:space="preserve"> изменять порядок</w:t>
      </w:r>
    </w:p>
    <w:p w14:paraId="278EBA8C" w14:textId="77777777" w:rsidR="0082506C" w:rsidRPr="003B26B8" w:rsidRDefault="001221F4" w:rsidP="005072C9">
      <w:pPr>
        <w:pStyle w:val="a8"/>
        <w:spacing w:line="360" w:lineRule="auto"/>
        <w:jc w:val="both"/>
        <w:rPr>
          <w:rFonts w:ascii="Times New Roman" w:hAnsi="Times New Roman" w:cs="Times New Roman"/>
          <w:iCs/>
          <w:sz w:val="28"/>
          <w:szCs w:val="28"/>
        </w:rPr>
      </w:pPr>
      <w:r w:rsidRPr="005072C9">
        <w:rPr>
          <w:rFonts w:ascii="Times New Roman" w:hAnsi="Times New Roman" w:cs="Times New Roman"/>
          <w:iCs/>
          <w:sz w:val="28"/>
          <w:szCs w:val="28"/>
          <w:lang w:val="en-US"/>
        </w:rPr>
        <w:t>deterministic</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function</w:t>
      </w:r>
      <w:r w:rsidRPr="003B26B8">
        <w:rPr>
          <w:rFonts w:ascii="Times New Roman" w:hAnsi="Times New Roman" w:cs="Times New Roman"/>
          <w:iCs/>
          <w:sz w:val="28"/>
          <w:szCs w:val="28"/>
        </w:rPr>
        <w:t xml:space="preserve"> – детерминированная функция</w:t>
      </w:r>
    </w:p>
    <w:p w14:paraId="29975ED5" w14:textId="77777777" w:rsidR="001221F4" w:rsidRPr="005072C9" w:rsidRDefault="001221F4" w:rsidP="005072C9">
      <w:pPr>
        <w:pStyle w:val="a8"/>
        <w:spacing w:line="360" w:lineRule="auto"/>
        <w:jc w:val="both"/>
        <w:rPr>
          <w:rFonts w:ascii="Times New Roman" w:hAnsi="Times New Roman" w:cs="Times New Roman"/>
          <w:b/>
          <w:bCs/>
          <w:iCs/>
          <w:sz w:val="28"/>
          <w:szCs w:val="28"/>
        </w:rPr>
      </w:pPr>
    </w:p>
    <w:p w14:paraId="2F1DE048"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Authentication is the process to allow users to confirm his or her identity to a Web application. Human factors are often considered the weakest link in a computer security system. Point out that there are three major areas where human-computer interaction is important: authentication, security operations, and developing secure systems. Current authentication methods can be divided into three main areas: token based authentication; biometric based authentication; knowledge based authentication.</w:t>
      </w:r>
    </w:p>
    <w:p w14:paraId="2831E7E6"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Token based authentication, such as key cards, bank cards and smart cards are widely used. Many token-based authentication systems also use knowledge based techniques to enhance security. </w:t>
      </w:r>
    </w:p>
    <w:p w14:paraId="1D9A2FCF"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Biometrics offer automated methods of identity verif</w:t>
      </w:r>
      <w:r w:rsidR="00C44888" w:rsidRPr="005072C9">
        <w:rPr>
          <w:rFonts w:ascii="Times New Roman" w:hAnsi="Times New Roman" w:cs="Times New Roman"/>
          <w:iCs/>
          <w:sz w:val="28"/>
          <w:szCs w:val="28"/>
          <w:lang w:val="en-US"/>
        </w:rPr>
        <w:t>ication or identification on the</w:t>
      </w:r>
      <w:r w:rsidR="003B6720" w:rsidRPr="003B26B8">
        <w:rPr>
          <w:rFonts w:ascii="Times New Roman" w:eastAsia="Times New Roman" w:hAnsi="Times New Roman" w:cs="Times New Roman"/>
          <w:iCs/>
          <w:sz w:val="28"/>
          <w:szCs w:val="28"/>
          <w:lang w:val="en-US"/>
        </w:rPr>
        <w:t xml:space="preserve"> </w:t>
      </w:r>
      <w:r w:rsidRPr="005072C9">
        <w:rPr>
          <w:rFonts w:ascii="Times New Roman" w:hAnsi="Times New Roman" w:cs="Times New Roman"/>
          <w:iCs/>
          <w:sz w:val="28"/>
          <w:szCs w:val="28"/>
          <w:lang w:val="en-US"/>
        </w:rPr>
        <w:t xml:space="preserve">principle of measurable physiological or behavioral characteristics such as a fingerprint or a voice sample. The characteristics are measurable and unique. These characteristics should not be duplicable, but it is unfortunately often possible to create a copy that is accepted by the biometric system as a true sample. </w:t>
      </w:r>
    </w:p>
    <w:p w14:paraId="3F28D617"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The process of the user’s registration with </w:t>
      </w:r>
      <w:r w:rsidR="005C1F3B" w:rsidRPr="005072C9">
        <w:rPr>
          <w:rFonts w:ascii="Times New Roman" w:hAnsi="Times New Roman" w:cs="Times New Roman"/>
          <w:iCs/>
          <w:sz w:val="28"/>
          <w:szCs w:val="28"/>
          <w:lang w:val="en-US"/>
        </w:rPr>
        <w:t>the biometric</w:t>
      </w:r>
      <w:r w:rsidRPr="005072C9">
        <w:rPr>
          <w:rFonts w:ascii="Times New Roman" w:hAnsi="Times New Roman" w:cs="Times New Roman"/>
          <w:iCs/>
          <w:sz w:val="28"/>
          <w:szCs w:val="28"/>
          <w:lang w:val="en-US"/>
        </w:rPr>
        <w:t xml:space="preserve"> system is called enrollment. Biometric systems can be used in two different modes. Identity verification occurs when the user claims to be already enrolled in the system (presents an ID card or login name); in this case the </w:t>
      </w:r>
      <w:r w:rsidR="005C1F3B" w:rsidRPr="005072C9">
        <w:rPr>
          <w:rFonts w:ascii="Times New Roman" w:hAnsi="Times New Roman" w:cs="Times New Roman"/>
          <w:iCs/>
          <w:sz w:val="28"/>
          <w:szCs w:val="28"/>
          <w:lang w:val="en-US"/>
        </w:rPr>
        <w:t>biometric data</w:t>
      </w:r>
      <w:r w:rsidRPr="005072C9">
        <w:rPr>
          <w:rFonts w:ascii="Times New Roman" w:hAnsi="Times New Roman" w:cs="Times New Roman"/>
          <w:iCs/>
          <w:sz w:val="28"/>
          <w:szCs w:val="28"/>
          <w:lang w:val="en-US"/>
        </w:rPr>
        <w:t xml:space="preserve"> obtained from the user is </w:t>
      </w:r>
      <w:r w:rsidR="009D0E64" w:rsidRPr="005072C9">
        <w:rPr>
          <w:rFonts w:ascii="Times New Roman" w:hAnsi="Times New Roman" w:cs="Times New Roman"/>
          <w:iCs/>
          <w:sz w:val="28"/>
          <w:szCs w:val="28"/>
          <w:lang w:val="en-US"/>
        </w:rPr>
        <w:t>compared to</w:t>
      </w:r>
      <w:r w:rsidRPr="005072C9">
        <w:rPr>
          <w:rFonts w:ascii="Times New Roman" w:hAnsi="Times New Roman" w:cs="Times New Roman"/>
          <w:iCs/>
          <w:sz w:val="28"/>
          <w:szCs w:val="28"/>
          <w:lang w:val="en-US"/>
        </w:rPr>
        <w:t xml:space="preserve"> the user’s data already stored in the database.</w:t>
      </w:r>
    </w:p>
    <w:p w14:paraId="1CAA0B8C"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Identification, also called search, occurs when the identity of the user is a priori unknown. In this case the user’s biometric data is matched against all the records in the database or he/she actually does not have to be there at all. It is evident that identification is technically more challenging and costly.</w:t>
      </w:r>
    </w:p>
    <w:p w14:paraId="4289AF82"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There are a lot of biometric techniques available nowadays. a few of them are in the stage of the research only (e.g. the odor analysis), but a significant number of technologies is already mature and commercially available (e.g. fingerprint, finger geometry, hand geometry, palm print, iris pattern, retina pattern, facial recognition, voice comparison, signature dynamics and typing rhythm). Fingerprint identification is perhaps the oldest of all the biometric techniques. The live fingerprint readers are most commonly based on optical, thermal, silicon or ultrasonic principles. The iris is the colored ring of textured tissue that surrounds the pupil of the eye. Even twins have different iris patterns and everyone’s left and right iris is different, too. Research shows that the matching accuracy of iris identification is greater than of the DNA testing. The iris pattern is taken by a special gray-scale camera in the distance of 10-40 cm from the camera. The camera is hidden behind a mirror, the user looks into the mirror so that he/she can see his/her own eye, then also the camera can «see» the eye. Once the eye is stable (not moving too fast) and the camera has focused properly, the image of the eye is captured.</w:t>
      </w:r>
    </w:p>
    <w:p w14:paraId="371EEA2A"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Retina scan is based on the blood vessel pattern in the retina of the eye. Retina scan technology is older that the iris scan technology that also uses a part of the eye. The main drawback of the retina scan is its intrusiveness. The method of obtaining a retina scan is personally invasive. A laser light must be directed through the cornea of the eye.  Also the operation of the retina scanner is not easy. A skilled operator is required and the person being scanned has to follow his/her directions.</w:t>
      </w:r>
    </w:p>
    <w:p w14:paraId="380A223A"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Hand geometry is based on the fact that nearly every person’s hand is shaped differently and that the shape of a person’s hand does not change after certain age. Hand geometry systems produce estimates of certain measurements of </w:t>
      </w:r>
      <w:r w:rsidR="009C20B6" w:rsidRPr="005072C9">
        <w:rPr>
          <w:rFonts w:ascii="Times New Roman" w:hAnsi="Times New Roman" w:cs="Times New Roman"/>
          <w:iCs/>
          <w:sz w:val="28"/>
          <w:szCs w:val="28"/>
          <w:lang w:val="en-US"/>
        </w:rPr>
        <w:t>the hand</w:t>
      </w:r>
      <w:r w:rsidRPr="005072C9">
        <w:rPr>
          <w:rFonts w:ascii="Times New Roman" w:hAnsi="Times New Roman" w:cs="Times New Roman"/>
          <w:iCs/>
          <w:sz w:val="28"/>
          <w:szCs w:val="28"/>
          <w:lang w:val="en-US"/>
        </w:rPr>
        <w:t xml:space="preserve"> such as the length and the width of fingers. Various methods are used to measure the hand. These methods are most commonly based either on mechanical or optical principle. A few hand geometry scanners produce only the video signal with the hand shape. Image digitalization and processing is then done in the computer. On the other side there exist very sophisticated and automated scanners that do everything by themselves including the enrollment, data storage, verification and even simple networking with a master device and multiple slave scanners. The signature dynamics recognition is based on the dynamics </w:t>
      </w:r>
      <w:r w:rsidRPr="005072C9">
        <w:rPr>
          <w:rFonts w:ascii="Times New Roman" w:hAnsi="Times New Roman" w:cs="Times New Roman"/>
          <w:iCs/>
          <w:sz w:val="28"/>
          <w:szCs w:val="28"/>
          <w:lang w:val="en-US"/>
        </w:rPr>
        <w:lastRenderedPageBreak/>
        <w:t>of making the signature, rather than a direct comparison of the signature itself afterwards. The dynamics is measured as a means of the pressure, direction, acceleration and the length of the strokes, number of strokes and their duration. The most obvious and important advantage of this is that a fraudster cannot glean any information</w:t>
      </w:r>
      <w:r w:rsidR="009C20B6" w:rsidRPr="005072C9">
        <w:rPr>
          <w:rFonts w:ascii="Times New Roman" w:hAnsi="Times New Roman" w:cs="Times New Roman"/>
          <w:iCs/>
          <w:sz w:val="28"/>
          <w:szCs w:val="28"/>
          <w:lang w:val="en-US"/>
        </w:rPr>
        <w:t xml:space="preserve"> on </w:t>
      </w:r>
      <w:r w:rsidRPr="005072C9">
        <w:rPr>
          <w:rFonts w:ascii="Times New Roman" w:hAnsi="Times New Roman" w:cs="Times New Roman"/>
          <w:iCs/>
          <w:sz w:val="28"/>
          <w:szCs w:val="28"/>
          <w:lang w:val="en-US"/>
        </w:rPr>
        <w:t>how to write the signature by simply looking at one that has been previously written.</w:t>
      </w:r>
    </w:p>
    <w:p w14:paraId="77CFE428"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Facial recognition is the most natural means of biometric identification. The method of distinguishing on individual from another is an ability of virtually every human. The better the image source (i.e. camera or scanner) is the more accurate results we get. The facial recognition systems usually use only the grayscale information. Colors (if available) are used as </w:t>
      </w:r>
      <w:r w:rsidR="005C1F3B" w:rsidRPr="005072C9">
        <w:rPr>
          <w:rFonts w:ascii="Times New Roman" w:hAnsi="Times New Roman" w:cs="Times New Roman"/>
          <w:iCs/>
          <w:sz w:val="28"/>
          <w:szCs w:val="28"/>
          <w:lang w:val="en-US"/>
        </w:rPr>
        <w:t>a help</w:t>
      </w:r>
      <w:r w:rsidRPr="005072C9">
        <w:rPr>
          <w:rFonts w:ascii="Times New Roman" w:hAnsi="Times New Roman" w:cs="Times New Roman"/>
          <w:iCs/>
          <w:sz w:val="28"/>
          <w:szCs w:val="28"/>
          <w:lang w:val="en-US"/>
        </w:rPr>
        <w:t xml:space="preserve"> in locating the face in the image only. The lighting conditions required are mainly dependent on the quality of the camera used. Facial recognition technology has recently developed into two areas: facial metrics and eigenfaces. Facial meters technology relies on the measurement of the specific facial features (the systems usually look for the positioning of the eyes, not and mouth and the distances between these features). This technique is in fact similar to the police method of creating a portrait, but the image processing is automated and based on a real picture here. Better results can be achieved if the operator is able to tell the system exactly where the eyes are positioned. The systems also have problems to distinguish very similar persons like twins and any significant change in hair or beard style requires </w:t>
      </w:r>
      <w:r w:rsidR="009D0E64" w:rsidRPr="005072C9">
        <w:rPr>
          <w:rFonts w:ascii="Times New Roman" w:hAnsi="Times New Roman" w:cs="Times New Roman"/>
          <w:iCs/>
          <w:sz w:val="28"/>
          <w:szCs w:val="28"/>
          <w:lang w:val="en-US"/>
        </w:rPr>
        <w:t>reenrollment</w:t>
      </w:r>
      <w:r w:rsidRPr="005072C9">
        <w:rPr>
          <w:rFonts w:ascii="Times New Roman" w:hAnsi="Times New Roman" w:cs="Times New Roman"/>
          <w:iCs/>
          <w:sz w:val="28"/>
          <w:szCs w:val="28"/>
          <w:lang w:val="en-US"/>
        </w:rPr>
        <w:t xml:space="preserve">. Glasses can also cause additional difficulties. The face recognition system does not require any contact with the person and can be fooled with a picture if no countermeasures are active. The liveness detection is based most commonly on facial mimics. The user is asked to blink or smile. If the image changes properly then the person is considered «live». A few systems can simultaneously process images from two cameras, from two different viewpoints. The use of two cameras can also avoid fooling the system with a simple picture. </w:t>
      </w:r>
    </w:p>
    <w:p w14:paraId="7D70D19B"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The principle of speaker verification is to analyze the voice of the user in order to store a voiceprint that is later used for identification/verification. Speaker verification and speech recognition are two different tasks. The aim of speech recognition is to find what has been told while the aim of the speaker verification is who told that. Speaker verification focuses on the vocal characteristics that produces speech and not on the sound </w:t>
      </w:r>
      <w:r w:rsidRPr="005072C9">
        <w:rPr>
          <w:rFonts w:ascii="Times New Roman" w:hAnsi="Times New Roman" w:cs="Times New Roman"/>
          <w:iCs/>
          <w:sz w:val="28"/>
          <w:szCs w:val="28"/>
          <w:lang w:val="en-US"/>
        </w:rPr>
        <w:lastRenderedPageBreak/>
        <w:t>or the pronunciation of the speech itself. The greatest advantage of speaker verification systems is that they do not require any special and expensive hardware. A microphone is a standard accessory of any multimedia computer, speaker verification can also be used remotely via phone line. A high sampling rate is not required, but the background (or network) noise causes a significant problem that decreases the accuracy. The speaker verification is not intrusive for users and is easy to use.</w:t>
      </w:r>
    </w:p>
    <w:p w14:paraId="6C2629E8"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Palmprint verification is a slightly different implementation of the fingerprint technology. Palm print scanning uses optical readers that are very similar to those used for fingerprint scanning, their size is, however, much bigger and this is a limiting factor for the use in workstations or </w:t>
      </w:r>
      <w:r w:rsidR="009C20B6" w:rsidRPr="005072C9">
        <w:rPr>
          <w:rFonts w:ascii="Times New Roman" w:hAnsi="Times New Roman" w:cs="Times New Roman"/>
          <w:iCs/>
          <w:sz w:val="28"/>
          <w:szCs w:val="28"/>
          <w:lang w:val="en-US"/>
        </w:rPr>
        <w:t>mobile devices</w:t>
      </w:r>
      <w:r w:rsidRPr="005072C9">
        <w:rPr>
          <w:rFonts w:ascii="Times New Roman" w:hAnsi="Times New Roman" w:cs="Times New Roman"/>
          <w:iCs/>
          <w:sz w:val="28"/>
          <w:szCs w:val="28"/>
          <w:lang w:val="en-US"/>
        </w:rPr>
        <w:t>.</w:t>
      </w:r>
    </w:p>
    <w:p w14:paraId="0F229A34"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Hand vein geometry is based on the fact that the vein pattern is distinctive for various individuals. The veins under the skin absorb infrared light and thus have a darker pattern on the image of the hand taken by an infrared camera. The hand vein geometry is still in the stage of research and development.</w:t>
      </w:r>
    </w:p>
    <w:p w14:paraId="3D82662D"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DNA sampling is rather intrusive at present and requires a form of tissue, blood or other bodily sample. This method of capture still has to be refined. So far the DNA analysis has not been sufficiently automatic to rank the DNA analysis as a biometric technology. The analysis of human DNA is now possible within 10 minutes. At present DNA is very entrenched in crime detection and so will remain in the law </w:t>
      </w:r>
      <w:r w:rsidR="009C20B6" w:rsidRPr="005072C9">
        <w:rPr>
          <w:rFonts w:ascii="Times New Roman" w:hAnsi="Times New Roman" w:cs="Times New Roman"/>
          <w:iCs/>
          <w:sz w:val="28"/>
          <w:szCs w:val="28"/>
          <w:lang w:val="en-US"/>
        </w:rPr>
        <w:t>enforcement area</w:t>
      </w:r>
      <w:r w:rsidRPr="005072C9">
        <w:rPr>
          <w:rFonts w:ascii="Times New Roman" w:hAnsi="Times New Roman" w:cs="Times New Roman"/>
          <w:iCs/>
          <w:sz w:val="28"/>
          <w:szCs w:val="28"/>
          <w:lang w:val="en-US"/>
        </w:rPr>
        <w:t xml:space="preserve"> for the time being.</w:t>
      </w:r>
    </w:p>
    <w:p w14:paraId="4E96A968"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Thermal imaging is similar to the hand vein geometry. It also uses an infrared source of light and camera to produce an image of the vein pattern in the face or in the wrist.</w:t>
      </w:r>
    </w:p>
    <w:p w14:paraId="04EDEB8D"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Identifying individuals by the ear shape is used in law enforcement applications where ear markings are found at crime scenes. An ear shape verifier (Optophone) is produces by a French company ART Techniques. It is a telephone-type handset within which is a lighting unit and cameras which capture two images of the ear.</w:t>
      </w:r>
    </w:p>
    <w:p w14:paraId="367241DC"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body odor biometrics is based on the fact that virtually each human smell is unique. The smell is captured by sensors that are capable to obtain the odor from non-intrusive parts of the body such as the back of the hand.</w:t>
      </w:r>
    </w:p>
    <w:p w14:paraId="58557341"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Keystroke dynamics is a method of verifying the identity of an individual by their typing rhythm which can cope with trained typists as well as the amateur two-finger typist. Systems can verify the user at the log-on stage or they can continually monitor the typist. These systems should be cheap to install as all that is needed is a software package.</w:t>
      </w:r>
    </w:p>
    <w:p w14:paraId="613378C0"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Knowledge based techniques are the most widely used authentication techniques and include both text-based and picture-based passwords. Although there are different types of authentication techniques available alphanumeric passwords are the widely used because they are versatile and it is easy to implement and use. The text based passwords need to satisfy two contradictory </w:t>
      </w:r>
      <w:r w:rsidR="00AC6422" w:rsidRPr="005072C9">
        <w:rPr>
          <w:rFonts w:ascii="Times New Roman" w:hAnsi="Times New Roman" w:cs="Times New Roman"/>
          <w:iCs/>
          <w:sz w:val="28"/>
          <w:szCs w:val="28"/>
          <w:lang w:val="en-US"/>
        </w:rPr>
        <w:t>requirements. That</w:t>
      </w:r>
      <w:r w:rsidRPr="005072C9">
        <w:rPr>
          <w:rFonts w:ascii="Times New Roman" w:hAnsi="Times New Roman" w:cs="Times New Roman"/>
          <w:iCs/>
          <w:sz w:val="28"/>
          <w:szCs w:val="28"/>
          <w:lang w:val="en-US"/>
        </w:rPr>
        <w:t xml:space="preserve"> </w:t>
      </w:r>
      <w:r w:rsidR="00AC6422" w:rsidRPr="005072C9">
        <w:rPr>
          <w:rFonts w:ascii="Times New Roman" w:hAnsi="Times New Roman" w:cs="Times New Roman"/>
          <w:iCs/>
          <w:sz w:val="28"/>
          <w:szCs w:val="28"/>
          <w:lang w:val="en-US"/>
        </w:rPr>
        <w:t>is,</w:t>
      </w:r>
      <w:r w:rsidRPr="005072C9">
        <w:rPr>
          <w:rFonts w:ascii="Times New Roman" w:hAnsi="Times New Roman" w:cs="Times New Roman"/>
          <w:iCs/>
          <w:sz w:val="28"/>
          <w:szCs w:val="28"/>
          <w:lang w:val="en-US"/>
        </w:rPr>
        <w:t xml:space="preserve"> it should be hard to guess by an attacker. So these text passwords are vulnerable to dictionary attacks and brute force attacks.</w:t>
      </w:r>
    </w:p>
    <w:p w14:paraId="0EAC4C6C"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graphical password is an authentication system that works by having the user select from images, in a specific order, presented in a graphical user interface (GUI). They can be classified into three categories according to the task involved in memorizing and entering passwords: recognition, recall, and cued recall.</w:t>
      </w:r>
    </w:p>
    <w:p w14:paraId="02FC8994"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recognition-based scheme requires identifying among decoys the visual objects belonging to a password portfolio.</w:t>
      </w:r>
      <w:r w:rsidR="00CC45C8" w:rsidRPr="005072C9">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 xml:space="preserve">A typical scheme is Passfaces wherein a user selects a portfolio of faces from a database in creating a password. During authentication, a panel </w:t>
      </w:r>
      <w:r w:rsidR="00CC45C8" w:rsidRPr="005072C9">
        <w:rPr>
          <w:rFonts w:ascii="Times New Roman" w:hAnsi="Times New Roman" w:cs="Times New Roman"/>
          <w:iCs/>
          <w:sz w:val="28"/>
          <w:szCs w:val="28"/>
          <w:lang w:val="en-US"/>
        </w:rPr>
        <w:t>of candidate</w:t>
      </w:r>
      <w:r w:rsidRPr="005072C9">
        <w:rPr>
          <w:rFonts w:ascii="Times New Roman" w:hAnsi="Times New Roman" w:cs="Times New Roman"/>
          <w:iCs/>
          <w:sz w:val="28"/>
          <w:szCs w:val="28"/>
          <w:lang w:val="en-US"/>
        </w:rPr>
        <w:t xml:space="preserve"> faces is presented for the user to select the face belonging to her portfolio. This process is repeated several rounds,</w:t>
      </w:r>
      <w:r w:rsidR="00CC45C8" w:rsidRPr="005072C9">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each round with a different panel. A successful login requires correct selection in each round. The set of images in a panel remains the same between logins, but their locations are permuted. Story is similar to Passfaces but the images in the portfolio are ordered, and a user must identify the portfolio images in the correct order. Deja Vu is also similar but uses a large set of computer generated «random-art» images. Cognitive Authentication requires a user to generate a path through a panel of images as follows: starting from the top-left image, moving down if the image is in the portfolio, or right otherwise. The user identifies among decoys the row or column label that the path ends. This process is repeated, each time with a different panel. A successful login requires that the cumulative probability that correct answers were not entered by chance exceeds a threshold within a given number of rounds.</w:t>
      </w:r>
    </w:p>
    <w:p w14:paraId="2D36AB0A" w14:textId="77777777" w:rsidR="00F8291F" w:rsidRPr="003B26B8" w:rsidRDefault="0035167F" w:rsidP="00F012E8">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 xml:space="preserve">A recall-based scheme requires a user to regenerate the same interaction result without cueing. Draw-A-Secret (DAS) was the first recall-based scheme proposed. A user draws the password on a 2D grid. The system encodes the sequence of grid cells along </w:t>
      </w:r>
      <w:r w:rsidR="00CC45C8" w:rsidRPr="005072C9">
        <w:rPr>
          <w:rFonts w:ascii="Times New Roman" w:hAnsi="Times New Roman" w:cs="Times New Roman"/>
          <w:iCs/>
          <w:sz w:val="28"/>
          <w:szCs w:val="28"/>
          <w:lang w:val="en-US"/>
        </w:rPr>
        <w:t>the drawing path as a user</w:t>
      </w:r>
      <w:r w:rsidR="0024532B" w:rsidRPr="005072C9">
        <w:rPr>
          <w:rFonts w:ascii="Times New Roman" w:hAnsi="Times New Roman" w:cs="Times New Roman"/>
          <w:iCs/>
          <w:sz w:val="28"/>
          <w:szCs w:val="28"/>
          <w:lang w:val="en-US"/>
        </w:rPr>
        <w:t>-</w:t>
      </w:r>
      <w:r w:rsidR="00CC45C8" w:rsidRPr="005072C9">
        <w:rPr>
          <w:rFonts w:ascii="Times New Roman" w:hAnsi="Times New Roman" w:cs="Times New Roman"/>
          <w:iCs/>
          <w:sz w:val="28"/>
          <w:szCs w:val="28"/>
          <w:lang w:val="en-US"/>
        </w:rPr>
        <w:t>drawn</w:t>
      </w:r>
      <w:r w:rsidRPr="005072C9">
        <w:rPr>
          <w:rFonts w:ascii="Times New Roman" w:hAnsi="Times New Roman" w:cs="Times New Roman"/>
          <w:iCs/>
          <w:sz w:val="28"/>
          <w:szCs w:val="28"/>
          <w:lang w:val="en-US"/>
        </w:rPr>
        <w:t xml:space="preserve"> password. Pass-Go improves DAS’s usability by encoding the grid intersection points rather than the grid cells. BDAS adds background images to DAS to encourage users to create more complex passwords.</w:t>
      </w:r>
    </w:p>
    <w:p w14:paraId="254C61EC" w14:textId="77777777" w:rsidR="00F8291F" w:rsidRPr="003B26B8" w:rsidRDefault="0035167F" w:rsidP="002B3B85">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In a cued-recall scheme, an external cue is provided to help memorize and enter a password. PassPoints is a widely studied click-based cued-recall scheme wherein a user clicks a sequence of points anywhere on an image in creating a password, and re-clicks the same sequence during authentication. Cued Click Points (CCP) is similar to PassPoints but uses one image per click, with the next image selected by deterministic function. Persuasive Cued Click Points (PCCP) extends CCP by requiring a user to select a point inside a randomly positioned viewport when creating a password, resulting in more randomly distributed click-points in a password.</w:t>
      </w:r>
    </w:p>
    <w:p w14:paraId="7E55698E"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2DBF7016" w14:textId="77777777" w:rsidR="00F8291F" w:rsidRPr="005072C9" w:rsidRDefault="0035167F" w:rsidP="00261CD3">
      <w:pPr>
        <w:pStyle w:val="a8"/>
        <w:numPr>
          <w:ilvl w:val="0"/>
          <w:numId w:val="18"/>
        </w:numPr>
        <w:spacing w:line="360" w:lineRule="auto"/>
        <w:ind w:left="567"/>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Answer the questions:</w:t>
      </w:r>
    </w:p>
    <w:p w14:paraId="243BCD71" w14:textId="77777777" w:rsidR="00F8291F" w:rsidRPr="005072C9" w:rsidRDefault="0035167F" w:rsidP="00261CD3">
      <w:pPr>
        <w:pStyle w:val="a8"/>
        <w:numPr>
          <w:ilvl w:val="0"/>
          <w:numId w:val="19"/>
        </w:numPr>
        <w:spacing w:line="360" w:lineRule="auto"/>
        <w:ind w:left="567"/>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the difference between identification and authentication?</w:t>
      </w:r>
    </w:p>
    <w:p w14:paraId="25452C8A" w14:textId="77777777" w:rsidR="00F8291F" w:rsidRPr="005072C9" w:rsidRDefault="0035167F" w:rsidP="00261CD3">
      <w:pPr>
        <w:pStyle w:val="a8"/>
        <w:numPr>
          <w:ilvl w:val="0"/>
          <w:numId w:val="19"/>
        </w:numPr>
        <w:spacing w:line="360" w:lineRule="auto"/>
        <w:ind w:left="567"/>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kinds of authentication do you know?</w:t>
      </w:r>
    </w:p>
    <w:p w14:paraId="69CA5E5B" w14:textId="77777777" w:rsidR="00F8291F" w:rsidRPr="005072C9" w:rsidRDefault="0035167F" w:rsidP="00261CD3">
      <w:pPr>
        <w:pStyle w:val="a8"/>
        <w:numPr>
          <w:ilvl w:val="0"/>
          <w:numId w:val="19"/>
        </w:numPr>
        <w:spacing w:line="360" w:lineRule="auto"/>
        <w:ind w:left="567"/>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Can you give any examples of authentication?</w:t>
      </w:r>
    </w:p>
    <w:p w14:paraId="1392BA0E" w14:textId="77777777" w:rsidR="00F8291F" w:rsidRPr="005072C9" w:rsidRDefault="0035167F" w:rsidP="00261CD3">
      <w:pPr>
        <w:pStyle w:val="a8"/>
        <w:numPr>
          <w:ilvl w:val="0"/>
          <w:numId w:val="19"/>
        </w:numPr>
        <w:spacing w:line="360" w:lineRule="auto"/>
        <w:ind w:left="567"/>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Which kinds of authentication do you use and why?</w:t>
      </w:r>
    </w:p>
    <w:p w14:paraId="7EF85B43"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18D211AD"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lang w:val="en-US"/>
        </w:rPr>
      </w:pPr>
      <w:r w:rsidRPr="005072C9">
        <w:rPr>
          <w:rFonts w:ascii="Times New Roman" w:hAnsi="Times New Roman" w:cs="Times New Roman"/>
          <w:i/>
          <w:iCs/>
          <w:sz w:val="28"/>
          <w:szCs w:val="28"/>
          <w:lang w:val="en-US"/>
        </w:rPr>
        <w:t>II. Match characteristics, 1- 10, with suitable type of authentication, A - O.</w:t>
      </w: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0A0D41CF"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DFCE8E5"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1. based on the process, the way you make it</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A7F8B3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token based</w:t>
            </w:r>
          </w:p>
        </w:tc>
      </w:tr>
      <w:tr w:rsidR="00F8291F" w:rsidRPr="005072C9" w14:paraId="59DF964E"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A260E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2. better than the DNA</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56CCC1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b. fingerprint</w:t>
            </w:r>
          </w:p>
        </w:tc>
      </w:tr>
      <w:tr w:rsidR="00F8291F" w:rsidRPr="005072C9" w14:paraId="04118636" w14:textId="77777777">
        <w:trPr>
          <w:trHeight w:val="485"/>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1960E64"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3. has recently started to be used as it took much time before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4B30D4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 finger geometry</w:t>
            </w:r>
          </w:p>
        </w:tc>
      </w:tr>
      <w:tr w:rsidR="00F8291F" w:rsidRPr="005072C9" w14:paraId="2B4C941B"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F566D2E"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4. needs no contact with people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1A753F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d. hand geometry</w:t>
            </w:r>
          </w:p>
        </w:tc>
      </w:tr>
      <w:tr w:rsidR="00F8291F" w:rsidRPr="005072C9" w14:paraId="2024221A"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3DA88D5"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lastRenderedPageBreak/>
              <w:t>5. you will need to choose from pictures</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1C00F9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e. palm print</w:t>
            </w:r>
          </w:p>
        </w:tc>
      </w:tr>
      <w:tr w:rsidR="00F8291F" w:rsidRPr="005072C9" w14:paraId="093E72AB"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53D0308"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6. you need to follow instructions</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0AA1D9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f. iris pattern</w:t>
            </w:r>
          </w:p>
        </w:tc>
      </w:tr>
      <w:tr w:rsidR="00F8291F" w:rsidRPr="005072C9" w14:paraId="6F785A5F"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BC1B5C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7. can be used remotely</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16875B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 xml:space="preserve">g. retina pattern </w:t>
            </w:r>
          </w:p>
        </w:tc>
      </w:tr>
      <w:tr w:rsidR="00F8291F" w:rsidRPr="005072C9" w14:paraId="4467A974"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72FE27F"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8. is supposed to be cheap</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311293D"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h. facial recognition</w:t>
            </w:r>
          </w:p>
        </w:tc>
      </w:tr>
      <w:tr w:rsidR="00F8291F" w:rsidRPr="005072C9" w14:paraId="0D0E872D"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DCABFF"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9. based on optical and mechanical principle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7BF32D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i. signature dynamics</w:t>
            </w:r>
          </w:p>
        </w:tc>
      </w:tr>
      <w:tr w:rsidR="00F8291F" w:rsidRPr="005072C9" w14:paraId="660A02E7"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16482BF"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10. easy to use and carry out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7F8921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j. speaker verification</w:t>
            </w:r>
          </w:p>
        </w:tc>
      </w:tr>
      <w:tr w:rsidR="00F8291F" w:rsidRPr="005072C9" w14:paraId="54410C1B"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91E4F3E" w14:textId="77777777" w:rsidR="00F8291F" w:rsidRPr="005072C9" w:rsidRDefault="00F8291F" w:rsidP="005072C9">
            <w:pPr>
              <w:spacing w:line="360" w:lineRule="auto"/>
              <w:rPr>
                <w:sz w:val="28"/>
                <w:szCs w:val="28"/>
              </w:rPr>
            </w:pP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AD2CE4D"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k. hand vein geometry</w:t>
            </w:r>
          </w:p>
        </w:tc>
      </w:tr>
      <w:tr w:rsidR="00F8291F" w:rsidRPr="005072C9" w14:paraId="7B36C0F9"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E7A411F" w14:textId="77777777" w:rsidR="00F8291F" w:rsidRPr="005072C9" w:rsidRDefault="00F8291F" w:rsidP="005072C9">
            <w:pPr>
              <w:spacing w:line="360" w:lineRule="auto"/>
              <w:rPr>
                <w:sz w:val="28"/>
                <w:szCs w:val="28"/>
              </w:rPr>
            </w:pP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3212FE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l. DNA sampling</w:t>
            </w:r>
          </w:p>
        </w:tc>
      </w:tr>
      <w:tr w:rsidR="00F8291F" w:rsidRPr="005072C9" w14:paraId="66CBAF48"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E96026B" w14:textId="77777777" w:rsidR="00F8291F" w:rsidRPr="005072C9" w:rsidRDefault="00F8291F" w:rsidP="005072C9">
            <w:pPr>
              <w:spacing w:line="360" w:lineRule="auto"/>
              <w:rPr>
                <w:sz w:val="28"/>
                <w:szCs w:val="28"/>
              </w:rPr>
            </w:pP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BE7CDB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m. keystroke dynamics</w:t>
            </w:r>
          </w:p>
        </w:tc>
      </w:tr>
      <w:tr w:rsidR="00F8291F" w:rsidRPr="005072C9" w14:paraId="4C6AFCCF"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F105A23" w14:textId="77777777" w:rsidR="00F8291F" w:rsidRPr="005072C9" w:rsidRDefault="00F8291F" w:rsidP="005072C9">
            <w:pPr>
              <w:spacing w:line="360" w:lineRule="auto"/>
              <w:rPr>
                <w:sz w:val="28"/>
                <w:szCs w:val="28"/>
              </w:rPr>
            </w:pP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15EC9A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n. text based passwords</w:t>
            </w:r>
          </w:p>
        </w:tc>
      </w:tr>
      <w:tr w:rsidR="00F8291F" w:rsidRPr="005072C9" w14:paraId="1B6CB634"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F7175AE" w14:textId="77777777" w:rsidR="00F8291F" w:rsidRPr="005072C9" w:rsidRDefault="00F8291F" w:rsidP="005072C9">
            <w:pPr>
              <w:spacing w:line="360" w:lineRule="auto"/>
              <w:rPr>
                <w:sz w:val="28"/>
                <w:szCs w:val="28"/>
              </w:rPr>
            </w:pP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EBC5DF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o. graphical passwords</w:t>
            </w:r>
          </w:p>
        </w:tc>
      </w:tr>
    </w:tbl>
    <w:p w14:paraId="34969FAA" w14:textId="77777777" w:rsidR="00F8291F" w:rsidRPr="005072C9" w:rsidRDefault="00F8291F" w:rsidP="005072C9">
      <w:pPr>
        <w:pStyle w:val="a8"/>
        <w:spacing w:line="360" w:lineRule="auto"/>
        <w:jc w:val="both"/>
        <w:rPr>
          <w:rFonts w:ascii="Times New Roman" w:eastAsia="Times New Roman" w:hAnsi="Times New Roman" w:cs="Times New Roman"/>
          <w:i/>
          <w:iCs/>
          <w:sz w:val="28"/>
          <w:szCs w:val="28"/>
        </w:rPr>
      </w:pPr>
    </w:p>
    <w:p w14:paraId="11780E22" w14:textId="77777777" w:rsidR="00F8291F" w:rsidRPr="005072C9" w:rsidRDefault="00F8291F" w:rsidP="005072C9">
      <w:pPr>
        <w:pStyle w:val="a8"/>
        <w:spacing w:line="360" w:lineRule="auto"/>
        <w:jc w:val="both"/>
        <w:rPr>
          <w:rFonts w:ascii="Times New Roman" w:eastAsia="Times New Roman" w:hAnsi="Times New Roman" w:cs="Times New Roman"/>
          <w:i/>
          <w:iCs/>
          <w:sz w:val="28"/>
          <w:szCs w:val="28"/>
        </w:rPr>
      </w:pPr>
    </w:p>
    <w:p w14:paraId="45C2EBDE" w14:textId="77777777" w:rsidR="00F8291F" w:rsidRPr="005072C9" w:rsidRDefault="00F8291F" w:rsidP="005072C9">
      <w:pPr>
        <w:pStyle w:val="a8"/>
        <w:spacing w:line="360" w:lineRule="auto"/>
        <w:jc w:val="both"/>
        <w:rPr>
          <w:rFonts w:ascii="Times New Roman" w:eastAsia="Times New Roman" w:hAnsi="Times New Roman" w:cs="Times New Roman"/>
          <w:i/>
          <w:iCs/>
          <w:sz w:val="28"/>
          <w:szCs w:val="28"/>
        </w:rPr>
      </w:pPr>
    </w:p>
    <w:p w14:paraId="61DF825B" w14:textId="77777777" w:rsidR="00F8291F" w:rsidRPr="005072C9" w:rsidRDefault="00B6260F" w:rsidP="005072C9">
      <w:pPr>
        <w:pStyle w:val="a8"/>
        <w:spacing w:line="360" w:lineRule="auto"/>
        <w:jc w:val="both"/>
        <w:rPr>
          <w:rFonts w:ascii="Times New Roman" w:eastAsia="Times New Roman" w:hAnsi="Times New Roman" w:cs="Times New Roman"/>
          <w:b/>
          <w:iCs/>
          <w:sz w:val="28"/>
          <w:szCs w:val="28"/>
        </w:rPr>
      </w:pPr>
      <w:r w:rsidRPr="005072C9">
        <w:rPr>
          <w:rFonts w:ascii="Times New Roman" w:eastAsia="Times New Roman" w:hAnsi="Times New Roman" w:cs="Times New Roman"/>
          <w:b/>
          <w:iCs/>
          <w:sz w:val="28"/>
          <w:szCs w:val="28"/>
        </w:rPr>
        <w:t>UNIT 5.</w:t>
      </w:r>
    </w:p>
    <w:p w14:paraId="5698CDAD" w14:textId="77777777" w:rsidR="00F8291F" w:rsidRPr="005072C9" w:rsidRDefault="00B6260F"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3F173FE9" w14:textId="77777777" w:rsidR="00F8291F" w:rsidRPr="005072C9" w:rsidRDefault="0035167F" w:rsidP="005072C9">
      <w:pPr>
        <w:pStyle w:val="a8"/>
        <w:spacing w:line="360" w:lineRule="auto"/>
        <w:jc w:val="center"/>
        <w:rPr>
          <w:rFonts w:ascii="Times New Roman" w:hAnsi="Times New Roman" w:cs="Times New Roman"/>
          <w:b/>
          <w:bCs/>
          <w:iCs/>
          <w:sz w:val="28"/>
          <w:szCs w:val="28"/>
          <w:lang w:val="en-US"/>
        </w:rPr>
      </w:pPr>
      <w:r w:rsidRPr="005072C9">
        <w:rPr>
          <w:rFonts w:ascii="Times New Roman" w:hAnsi="Times New Roman" w:cs="Times New Roman"/>
          <w:b/>
          <w:bCs/>
          <w:iCs/>
          <w:sz w:val="28"/>
          <w:szCs w:val="28"/>
          <w:lang w:val="en-US"/>
        </w:rPr>
        <w:t>Cybercrime</w:t>
      </w:r>
    </w:p>
    <w:p w14:paraId="79FBB438" w14:textId="77777777" w:rsidR="00B024F6" w:rsidRPr="005072C9" w:rsidRDefault="00B024F6"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Vocabulary list</w:t>
      </w:r>
    </w:p>
    <w:p w14:paraId="483DBBBC" w14:textId="77777777" w:rsidR="00B024F6" w:rsidRPr="005072C9" w:rsidRDefault="00B024F6"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to</w:t>
      </w:r>
      <w:r w:rsidRPr="005714E0">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commit</w:t>
      </w:r>
      <w:r w:rsidRPr="005714E0">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fraud</w:t>
      </w:r>
      <w:r w:rsidR="00AE5C79" w:rsidRPr="005714E0">
        <w:rPr>
          <w:rFonts w:ascii="Times New Roman" w:hAnsi="Times New Roman" w:cs="Times New Roman"/>
          <w:iCs/>
          <w:sz w:val="28"/>
          <w:szCs w:val="28"/>
        </w:rPr>
        <w:t xml:space="preserve"> – </w:t>
      </w:r>
      <w:r w:rsidR="00AE5C79" w:rsidRPr="005072C9">
        <w:rPr>
          <w:rFonts w:ascii="Times New Roman" w:hAnsi="Times New Roman" w:cs="Times New Roman"/>
          <w:iCs/>
          <w:sz w:val="28"/>
          <w:szCs w:val="28"/>
        </w:rPr>
        <w:t>совершать мошенничество</w:t>
      </w:r>
    </w:p>
    <w:p w14:paraId="0357EAA6" w14:textId="77777777" w:rsidR="00B024F6" w:rsidRPr="005714E0" w:rsidRDefault="00B024F6"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ubiquitous</w:t>
      </w:r>
      <w:r w:rsidR="00987A18" w:rsidRPr="005714E0">
        <w:rPr>
          <w:rFonts w:ascii="Times New Roman" w:hAnsi="Times New Roman" w:cs="Times New Roman"/>
          <w:iCs/>
          <w:sz w:val="28"/>
          <w:szCs w:val="28"/>
        </w:rPr>
        <w:t xml:space="preserve"> - повсеместный</w:t>
      </w:r>
    </w:p>
    <w:p w14:paraId="5ED1A37E" w14:textId="77777777" w:rsidR="0082405A" w:rsidRPr="005714E0" w:rsidRDefault="00B024F6"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breach</w:t>
      </w:r>
      <w:r w:rsidR="00987A18" w:rsidRPr="005714E0">
        <w:rPr>
          <w:rFonts w:ascii="Times New Roman" w:hAnsi="Times New Roman" w:cs="Times New Roman"/>
          <w:iCs/>
          <w:sz w:val="28"/>
          <w:szCs w:val="28"/>
        </w:rPr>
        <w:t xml:space="preserve"> – проникновение, несанкционированный доступ </w:t>
      </w:r>
    </w:p>
    <w:p w14:paraId="2B79F3AA" w14:textId="77777777" w:rsidR="002D12AC" w:rsidRPr="005714E0" w:rsidRDefault="002D12AC"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to</w:t>
      </w:r>
      <w:r w:rsidRPr="005714E0">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restrict</w:t>
      </w:r>
      <w:r w:rsidRPr="005714E0">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access</w:t>
      </w:r>
      <w:r w:rsidR="00227E1E" w:rsidRPr="005714E0">
        <w:rPr>
          <w:rFonts w:ascii="Times New Roman" w:hAnsi="Times New Roman" w:cs="Times New Roman"/>
          <w:iCs/>
          <w:sz w:val="28"/>
          <w:szCs w:val="28"/>
        </w:rPr>
        <w:t xml:space="preserve"> – ограничивать доступ</w:t>
      </w:r>
    </w:p>
    <w:p w14:paraId="008580E7" w14:textId="77777777" w:rsidR="002D12AC" w:rsidRPr="005072C9" w:rsidRDefault="002D12AC"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keypunch</w:t>
      </w:r>
      <w:r w:rsidR="00227E1E" w:rsidRPr="005072C9">
        <w:rPr>
          <w:rFonts w:ascii="Times New Roman" w:hAnsi="Times New Roman" w:cs="Times New Roman"/>
          <w:iCs/>
          <w:sz w:val="28"/>
          <w:szCs w:val="28"/>
          <w:lang w:val="en-US"/>
        </w:rPr>
        <w:t xml:space="preserve"> - перфоратор</w:t>
      </w:r>
    </w:p>
    <w:p w14:paraId="1CAEBD9D" w14:textId="77777777" w:rsidR="002D12AC" w:rsidRPr="005072C9" w:rsidRDefault="002D12AC"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embezzler</w:t>
      </w:r>
      <w:r w:rsidR="00227E1E" w:rsidRPr="005072C9">
        <w:rPr>
          <w:rFonts w:ascii="Times New Roman" w:hAnsi="Times New Roman" w:cs="Times New Roman"/>
          <w:iCs/>
          <w:sz w:val="28"/>
          <w:szCs w:val="28"/>
          <w:lang w:val="en-US"/>
        </w:rPr>
        <w:t xml:space="preserve"> – расхититель</w:t>
      </w:r>
    </w:p>
    <w:p w14:paraId="76AD0381" w14:textId="77777777" w:rsidR="00227E1E" w:rsidRPr="005714E0" w:rsidRDefault="00227E1E" w:rsidP="005072C9">
      <w:pPr>
        <w:pStyle w:val="a8"/>
        <w:spacing w:line="360" w:lineRule="auto"/>
        <w:rPr>
          <w:rFonts w:ascii="Times New Roman" w:eastAsia="Times New Roman" w:hAnsi="Times New Roman" w:cs="Times New Roman"/>
          <w:bCs/>
          <w:iCs/>
          <w:sz w:val="28"/>
          <w:szCs w:val="28"/>
          <w:lang w:val="en-US"/>
        </w:rPr>
      </w:pPr>
    </w:p>
    <w:p w14:paraId="666C5E8A" w14:textId="77777777" w:rsidR="00F8291F" w:rsidRPr="003B26B8" w:rsidRDefault="0035167F" w:rsidP="00BA08B1">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New technologies create new criminal opportunities. What distinguishes cybercrime from traditional criminal activity? Obviously, one difference is the use of the digital computer, but technology alone is insufficient for any distinction that might exist between different realms of criminal activity. criminals so not need a computer to commit fraud, steal an identity, or violate someone’s privacy. All those activities existed before the «cyber» prefix became ubiquitous. Cybercrime, especially involving the Internet, represents an extension of existing criminal behavior alongside some novel illegal activities.</w:t>
      </w:r>
    </w:p>
    <w:p w14:paraId="6673C14D" w14:textId="77777777" w:rsidR="00F8291F" w:rsidRPr="003B26B8" w:rsidRDefault="0035167F" w:rsidP="00BA08B1">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An important aspect of cybercrime is its nonlocal character: actions can occur in jurisdictions separated by vast distances. Thus poses severe problems for law enforcement since previously local or even national crimes now require international cooperation. Where exactly does cybercrime take place? Cyberspace is simply a richer version of the space where a telephone conversation takes place, somewhere between the two people having the conversation. As a planet-spanning network, the Internet offers criminals multiple hiding places in the real world as well as in the network itself. However, </w:t>
      </w:r>
      <w:r w:rsidR="00B024F6" w:rsidRPr="005072C9">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just as individuals walking on the ground leave marks that a skilled tracker can follow, cybercriminals leave clues as to their identity and location, despite their best efforts to cover their tracks. In order to follow such clues across national boundaries, though, international cybercrime treaties must be ratified.</w:t>
      </w:r>
    </w:p>
    <w:p w14:paraId="01CB99C4" w14:textId="77777777" w:rsidR="00B6260F" w:rsidRPr="003B26B8" w:rsidRDefault="0035167F" w:rsidP="00BA08B1">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In 1996 the Council of Europe, together with government representatives from the </w:t>
      </w:r>
      <w:r w:rsidR="00B6260F" w:rsidRPr="005072C9">
        <w:rPr>
          <w:rFonts w:ascii="Times New Roman" w:hAnsi="Times New Roman" w:cs="Times New Roman"/>
          <w:iCs/>
          <w:sz w:val="28"/>
          <w:szCs w:val="28"/>
          <w:lang w:val="en-US"/>
        </w:rPr>
        <w:t>United States</w:t>
      </w:r>
      <w:r w:rsidRPr="005072C9">
        <w:rPr>
          <w:rFonts w:ascii="Times New Roman" w:hAnsi="Times New Roman" w:cs="Times New Roman"/>
          <w:iCs/>
          <w:sz w:val="28"/>
          <w:szCs w:val="28"/>
          <w:lang w:val="en-US"/>
        </w:rPr>
        <w:t>, Canada, and Japan, drafted a preliminary international treaty covering computer crime. Around the world, civil libertarian groups immediately protested provisions in the treaty requiring Internet service providers (ISPs) to store information on their customers’ transactions and to turn this information over on demand. Work on the treaty proceeded nevertheless, and on November 23, 2001, the Council of Europe Convention on Cybercrime was signed by 30 states. The convention came into effect in 2004. Additional protocols, covering terrorist activities and racist cybercrimes, were proposed in 2002 and came into effect in 2006. In addition, various national laws, such as the USA PATRIOT Act of 2001, have expanded law enforcement’s power to monitor and protect computer networks.</w:t>
      </w:r>
    </w:p>
    <w:p w14:paraId="7AD6B22A" w14:textId="77777777" w:rsidR="00F8291F" w:rsidRPr="003B26B8" w:rsidRDefault="0035167F" w:rsidP="005072C9">
      <w:pPr>
        <w:pStyle w:val="a8"/>
        <w:spacing w:line="360" w:lineRule="auto"/>
        <w:jc w:val="center"/>
        <w:rPr>
          <w:rFonts w:ascii="Times New Roman" w:eastAsia="Times New Roman" w:hAnsi="Times New Roman" w:cs="Times New Roman"/>
          <w:b/>
          <w:bCs/>
          <w:iCs/>
          <w:sz w:val="28"/>
          <w:szCs w:val="28"/>
          <w:lang w:val="en-US"/>
        </w:rPr>
      </w:pPr>
      <w:r w:rsidRPr="005072C9">
        <w:rPr>
          <w:rFonts w:ascii="Times New Roman" w:hAnsi="Times New Roman" w:cs="Times New Roman"/>
          <w:b/>
          <w:bCs/>
          <w:iCs/>
          <w:sz w:val="28"/>
          <w:szCs w:val="28"/>
          <w:lang w:val="en-US"/>
        </w:rPr>
        <w:lastRenderedPageBreak/>
        <w:t>Types of Cybercrime</w:t>
      </w:r>
    </w:p>
    <w:p w14:paraId="197DFDC8" w14:textId="77777777" w:rsidR="00F8291F" w:rsidRPr="003B26B8" w:rsidRDefault="0035167F" w:rsidP="00BA08B1">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Cybercrime ranges across a spectrum of activities. At one </w:t>
      </w:r>
      <w:r w:rsidR="00B6260F" w:rsidRPr="005072C9">
        <w:rPr>
          <w:rFonts w:ascii="Times New Roman" w:hAnsi="Times New Roman" w:cs="Times New Roman"/>
          <w:iCs/>
          <w:sz w:val="28"/>
          <w:szCs w:val="28"/>
          <w:lang w:val="en-US"/>
        </w:rPr>
        <w:t>end are</w:t>
      </w:r>
      <w:r w:rsidRPr="005072C9">
        <w:rPr>
          <w:rFonts w:ascii="Times New Roman" w:hAnsi="Times New Roman" w:cs="Times New Roman"/>
          <w:iCs/>
          <w:sz w:val="28"/>
          <w:szCs w:val="28"/>
          <w:lang w:val="en-US"/>
        </w:rPr>
        <w:t xml:space="preserve"> crimes that involve fundamental breaches of personal or corporate privacy, such as assaults on the integrity of information held in digital depositories and the use of illegally obtained digital information to blackmail a firm or individual. Also at this end of the spectrum is the growing crime of identity theft. Midway along the spectrum lie transaction-based crimes such as fraud, digital piracy, money laundering, and counterfeiting. These are specific crimes with specific victims, but the criminal hides in the relative anonymity provided by the Internet. Another part of this type of crime involves individuals within corporations or government bureaucracies deliberately altering data for either profit or political objectives. At the other end of the spectrum are those crimes that involve attempts to disrupt the actual working on</w:t>
      </w:r>
      <w:r w:rsidRPr="005072C9">
        <w:rPr>
          <w:rFonts w:ascii="Times New Roman" w:hAnsi="Times New Roman" w:cs="Times New Roman"/>
          <w:i/>
          <w:iCs/>
          <w:sz w:val="28"/>
          <w:szCs w:val="28"/>
          <w:lang w:val="en-US"/>
        </w:rPr>
        <w:t xml:space="preserve"> </w:t>
      </w:r>
      <w:r w:rsidR="0082405A" w:rsidRPr="005072C9">
        <w:rPr>
          <w:rFonts w:ascii="Times New Roman" w:hAnsi="Times New Roman" w:cs="Times New Roman"/>
          <w:iCs/>
          <w:sz w:val="28"/>
          <w:szCs w:val="28"/>
          <w:lang w:val="en-US"/>
        </w:rPr>
        <w:t>the Internet. T</w:t>
      </w:r>
      <w:r w:rsidRPr="005072C9">
        <w:rPr>
          <w:rFonts w:ascii="Times New Roman" w:hAnsi="Times New Roman" w:cs="Times New Roman"/>
          <w:iCs/>
          <w:sz w:val="28"/>
          <w:szCs w:val="28"/>
          <w:lang w:val="en-US"/>
        </w:rPr>
        <w:t>hese range from spam, hacking, and denial of service attacks against specific sites to acts of cyberterrorism - that is, the use of the Internet to cause public disturbances.</w:t>
      </w:r>
    </w:p>
    <w:p w14:paraId="117DAA44"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Here are a few areas in which computer criminals have found the pickings all too easy.</w:t>
      </w:r>
    </w:p>
    <w:p w14:paraId="1CF9A68E"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 xml:space="preserve">Banking. </w:t>
      </w:r>
      <w:r w:rsidRPr="005072C9">
        <w:rPr>
          <w:rFonts w:ascii="Times New Roman" w:hAnsi="Times New Roman" w:cs="Times New Roman"/>
          <w:iCs/>
          <w:sz w:val="28"/>
          <w:szCs w:val="28"/>
          <w:lang w:val="en-US"/>
        </w:rPr>
        <w:t xml:space="preserve">All but the smallest banks now keep their accounts on computer files. Someone who knows how </w:t>
      </w:r>
      <w:r w:rsidR="0082405A" w:rsidRPr="005072C9">
        <w:rPr>
          <w:rFonts w:ascii="Times New Roman" w:hAnsi="Times New Roman" w:cs="Times New Roman"/>
          <w:iCs/>
          <w:sz w:val="28"/>
          <w:szCs w:val="28"/>
          <w:lang w:val="en-US"/>
        </w:rPr>
        <w:t>t</w:t>
      </w:r>
      <w:r w:rsidRPr="005072C9">
        <w:rPr>
          <w:rFonts w:ascii="Times New Roman" w:hAnsi="Times New Roman" w:cs="Times New Roman"/>
          <w:iCs/>
          <w:sz w:val="28"/>
          <w:szCs w:val="28"/>
          <w:lang w:val="en-US"/>
        </w:rPr>
        <w:t>o change the numbers in the files can transfer funds at will. For instance, one programmer was caught having the computer transfer funds from other people's accounts to his wife’s checking account. Often, traditionally trained auditors don’t know enough about the workings of computers to catch what is taking place right under their noses.</w:t>
      </w:r>
    </w:p>
    <w:p w14:paraId="307763BD"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Business.</w:t>
      </w:r>
      <w:r w:rsidRPr="005072C9">
        <w:rPr>
          <w:rFonts w:ascii="Times New Roman" w:hAnsi="Times New Roman" w:cs="Times New Roman"/>
          <w:iCs/>
          <w:sz w:val="28"/>
          <w:szCs w:val="28"/>
          <w:lang w:val="en-US"/>
        </w:rPr>
        <w:t xml:space="preserve"> A company that uses computers extensively offers many opportunities to both dishonest employees and clever outsiders. For instance, a thief can have the computer ship the company’s products to addresses of his own choosing. Or he can have it issue checks to him or his confederates for imaginary supplies or services. People have been caught doing both.</w:t>
      </w:r>
    </w:p>
    <w:p w14:paraId="6F3A0E71"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 xml:space="preserve">Credit cards. </w:t>
      </w:r>
      <w:r w:rsidRPr="005072C9">
        <w:rPr>
          <w:rFonts w:ascii="Times New Roman" w:hAnsi="Times New Roman" w:cs="Times New Roman"/>
          <w:iCs/>
          <w:sz w:val="28"/>
          <w:szCs w:val="28"/>
          <w:lang w:val="en-US"/>
        </w:rPr>
        <w:t xml:space="preserve">  There is a trend toward using cards similar to credit cards to gain access to funds through cash-dispensing terminals. Yet, in the past, organized crime has used stolen or counterfeit credit cards to finance its operations. Banks that offer after-hours or remote </w:t>
      </w:r>
      <w:r w:rsidRPr="005072C9">
        <w:rPr>
          <w:rFonts w:ascii="Times New Roman" w:hAnsi="Times New Roman" w:cs="Times New Roman"/>
          <w:iCs/>
          <w:sz w:val="28"/>
          <w:szCs w:val="28"/>
          <w:lang w:val="en-US"/>
        </w:rPr>
        <w:lastRenderedPageBreak/>
        <w:t>banking through cash-dispensing terminals may find themselves unwillingly subsidizing organized crime.</w:t>
      </w:r>
    </w:p>
    <w:p w14:paraId="2148FB84"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 xml:space="preserve">Theft of information. </w:t>
      </w:r>
      <w:r w:rsidRPr="005072C9">
        <w:rPr>
          <w:rFonts w:ascii="Times New Roman" w:hAnsi="Times New Roman" w:cs="Times New Roman"/>
          <w:iCs/>
          <w:sz w:val="28"/>
          <w:szCs w:val="28"/>
          <w:lang w:val="en-US"/>
        </w:rPr>
        <w:t xml:space="preserve">  Much personal information about individuals is now stored in computer files. An unauthorized person with access to this information could use it for blackmail. Also, confidential information about a company’s products or operations can be stolen and sold to unscrupulous competitors. </w:t>
      </w:r>
    </w:p>
    <w:p w14:paraId="07E5B12D"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 xml:space="preserve">Software theft. </w:t>
      </w:r>
      <w:r w:rsidRPr="005072C9">
        <w:rPr>
          <w:rFonts w:ascii="Times New Roman" w:hAnsi="Times New Roman" w:cs="Times New Roman"/>
          <w:iCs/>
          <w:sz w:val="28"/>
          <w:szCs w:val="28"/>
          <w:lang w:val="en-US"/>
        </w:rPr>
        <w:t xml:space="preserve"> The software for a computer system is often more expensive than the hardware. Yet this expensive software is all too easy to copy. Crooked computer experts have devised a variety of tricks for getting these expensive programs printed out, punched on cards, recorded on tape, or otherwise delivered into their hands. This crime has even been perpetrated from remote terminals that access the computer over the telephone.</w:t>
      </w:r>
    </w:p>
    <w:p w14:paraId="11CAC3FF"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 xml:space="preserve">Theft of Time-Sharing Services. </w:t>
      </w:r>
      <w:r w:rsidRPr="005072C9">
        <w:rPr>
          <w:rFonts w:ascii="Times New Roman" w:hAnsi="Times New Roman" w:cs="Times New Roman"/>
          <w:iCs/>
          <w:sz w:val="28"/>
          <w:szCs w:val="28"/>
          <w:lang w:val="en-US"/>
        </w:rPr>
        <w:t xml:space="preserve">When the public is given access to a system, some members of the public often discover how to use the system in unauthorized ways. For example, there are the «phone freakers» who avoid long distance telephone charges by sending over their phones control signals that are identical to those use day the telephone company. </w:t>
      </w:r>
    </w:p>
    <w:p w14:paraId="2ACDCD67"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Since time-sharing systems often are accessible to anyone who dials the right telephone number, they are subject to the same kinds of manipulation. Of course, most systems use account numbers and passwords to restrict access to authorized users. But unauthorized persons have proved to be adept at obtaining this information and using it for their own benefit. For instance, when a police computer system was demonstrated to a school class, a precocious student noted the access codes being used; later, all the student’s teachers turned up on a list of wanted criminals.</w:t>
      </w:r>
    </w:p>
    <w:p w14:paraId="344DB200"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 xml:space="preserve">Perfect crimes. </w:t>
      </w:r>
      <w:r w:rsidRPr="005072C9">
        <w:rPr>
          <w:rFonts w:ascii="Times New Roman" w:hAnsi="Times New Roman" w:cs="Times New Roman"/>
          <w:iCs/>
          <w:sz w:val="28"/>
          <w:szCs w:val="28"/>
          <w:lang w:val="en-US"/>
        </w:rPr>
        <w:t xml:space="preserve"> It’s easy for computer crimes to go undetected if no one checks up on what the computer is doing. But even if the crime is detected, the criminal may walk away not only unpunished but with a glowing recommendation from his former employers. Of course, we have no statistics on crimes that go undetected. But it’s unsettling to note how many of the crimes we do know about were detected by accident, not by systematic audits or other security problems. The computer criminals who have been caught may have been the victims of uncommonly bad luck. For example, a certain keypunch operator </w:t>
      </w:r>
      <w:r w:rsidR="00B6260F" w:rsidRPr="005072C9">
        <w:rPr>
          <w:rFonts w:ascii="Times New Roman" w:hAnsi="Times New Roman" w:cs="Times New Roman"/>
          <w:iCs/>
          <w:sz w:val="28"/>
          <w:szCs w:val="28"/>
          <w:lang w:val="en-US"/>
        </w:rPr>
        <w:lastRenderedPageBreak/>
        <w:t>complained of</w:t>
      </w:r>
      <w:r w:rsidRPr="005072C9">
        <w:rPr>
          <w:rFonts w:ascii="Times New Roman" w:hAnsi="Times New Roman" w:cs="Times New Roman"/>
          <w:iCs/>
          <w:sz w:val="28"/>
          <w:szCs w:val="28"/>
          <w:lang w:val="en-US"/>
        </w:rPr>
        <w:t xml:space="preserve"> having to stay overtime to punch extra cards. Investigation revealed that the extra cards she was being asked to punch were for fraudulent transactions. In another case, disgruntled employees of the thief tipped off the company that was being robbed. An undercover agent stumbled on still another case. An employee was selling the company’s merchandise on the side and using the computer to ge it shipped to the buyers. </w:t>
      </w:r>
    </w:p>
    <w:p w14:paraId="23B26BB7" w14:textId="77777777" w:rsidR="00F8291F" w:rsidRPr="003B26B8" w:rsidRDefault="0035167F" w:rsidP="00BA08B1">
      <w:pPr>
        <w:pStyle w:val="a8"/>
        <w:spacing w:line="360" w:lineRule="auto"/>
        <w:ind w:firstLine="709"/>
        <w:jc w:val="both"/>
        <w:rPr>
          <w:rFonts w:ascii="Times New Roman" w:eastAsia="Times New Roman" w:hAnsi="Times New Roman" w:cs="Times New Roman"/>
          <w:iCs/>
          <w:sz w:val="28"/>
          <w:szCs w:val="28"/>
          <w:u w:val="single"/>
          <w:lang w:val="en-US"/>
        </w:rPr>
      </w:pPr>
      <w:r w:rsidRPr="005072C9">
        <w:rPr>
          <w:rFonts w:ascii="Times New Roman" w:hAnsi="Times New Roman" w:cs="Times New Roman"/>
          <w:iCs/>
          <w:sz w:val="28"/>
          <w:szCs w:val="28"/>
          <w:lang w:val="en-US"/>
        </w:rPr>
        <w:t>Unlike other embezzlers, who must leave the country, or go to jail, computer criminals sometimes brazen it out, demanding not only that they not be prosecuted but also that they be given good recommendations and perhaps other benefits, such as severance pay. All too often, their demands have been met. Why? Because company executives are afraid of the bad publicity that would result if the public found out that their computer had been misused. They cringe at the thought of a criminal boasting in open court of how he juggled the most confidential records right under the noses of the company’s executives, accountants, and security staff. And so another computer criminal departs with just the recommendations he needs to continue his exploits elsewhere.</w:t>
      </w:r>
    </w:p>
    <w:p w14:paraId="0EDB0A6C" w14:textId="77777777" w:rsidR="00F8291F" w:rsidRPr="005072C9" w:rsidRDefault="0035167F" w:rsidP="005072C9">
      <w:pPr>
        <w:pStyle w:val="a8"/>
        <w:spacing w:line="360" w:lineRule="auto"/>
        <w:rPr>
          <w:rFonts w:ascii="Times New Roman" w:hAnsi="Times New Roman" w:cs="Times New Roman"/>
          <w:i/>
          <w:iCs/>
          <w:sz w:val="28"/>
          <w:szCs w:val="28"/>
          <w:lang w:val="en-US"/>
        </w:rPr>
      </w:pPr>
      <w:r w:rsidRPr="005072C9">
        <w:rPr>
          <w:rFonts w:ascii="Times New Roman" w:hAnsi="Times New Roman" w:cs="Times New Roman"/>
          <w:i/>
          <w:iCs/>
          <w:sz w:val="28"/>
          <w:szCs w:val="28"/>
          <w:lang w:val="en-US"/>
        </w:rPr>
        <w:t xml:space="preserve"> </w:t>
      </w:r>
    </w:p>
    <w:p w14:paraId="042B9AE5" w14:textId="77777777" w:rsidR="00B44F25" w:rsidRPr="003B26B8" w:rsidRDefault="00B44F25" w:rsidP="005072C9">
      <w:pPr>
        <w:pStyle w:val="a8"/>
        <w:spacing w:line="360" w:lineRule="auto"/>
        <w:rPr>
          <w:rFonts w:ascii="Times New Roman" w:eastAsia="Times New Roman" w:hAnsi="Times New Roman" w:cs="Times New Roman"/>
          <w:i/>
          <w:iCs/>
          <w:sz w:val="28"/>
          <w:szCs w:val="28"/>
          <w:lang w:val="en-US"/>
        </w:rPr>
      </w:pPr>
    </w:p>
    <w:p w14:paraId="17E1E583"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 Find in the text the English equivalents to:</w:t>
      </w:r>
    </w:p>
    <w:p w14:paraId="502E8D68" w14:textId="77777777" w:rsidR="00F8291F" w:rsidRPr="005072C9" w:rsidRDefault="0035167F" w:rsidP="005072C9">
      <w:pPr>
        <w:pStyle w:val="a8"/>
        <w:spacing w:line="360" w:lineRule="auto"/>
        <w:jc w:val="both"/>
        <w:rPr>
          <w:rFonts w:ascii="Times New Roman" w:hAnsi="Times New Roman" w:cs="Times New Roman"/>
          <w:i/>
          <w:iCs/>
          <w:sz w:val="28"/>
          <w:szCs w:val="28"/>
        </w:rPr>
      </w:pPr>
      <w:r w:rsidRPr="005072C9">
        <w:rPr>
          <w:rFonts w:ascii="Times New Roman" w:hAnsi="Times New Roman" w:cs="Times New Roman"/>
          <w:i/>
          <w:iCs/>
          <w:sz w:val="28"/>
          <w:szCs w:val="28"/>
        </w:rPr>
        <w:t>Хранить счета; переводить по желанию; воображаемые поставки; получить доступ к; обналичивание денег; фальшивые электронные карточки; кража информации; шантаж; нещепетильные конкуренты; разработать множество трюков; телефоне мошенники; плата за междугородние звонки; набрать телефонный номер; ограничить доступ; лица без права доступа; разыскиваемые преступники; случайно; проверки; меры безопасности.</w:t>
      </w:r>
    </w:p>
    <w:p w14:paraId="24F3BF2D" w14:textId="77777777" w:rsidR="00571402" w:rsidRPr="005072C9" w:rsidRDefault="00571402" w:rsidP="005072C9">
      <w:pPr>
        <w:pStyle w:val="a8"/>
        <w:spacing w:line="360" w:lineRule="auto"/>
        <w:jc w:val="both"/>
        <w:rPr>
          <w:rFonts w:ascii="Times New Roman" w:eastAsia="Times New Roman" w:hAnsi="Times New Roman" w:cs="Times New Roman"/>
          <w:i/>
          <w:iCs/>
          <w:sz w:val="28"/>
          <w:szCs w:val="28"/>
        </w:rPr>
      </w:pPr>
    </w:p>
    <w:p w14:paraId="35F9E682"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  Do the following statements agree with the information given in the text? Write T (true), F (false) next to the sentences.</w:t>
      </w:r>
    </w:p>
    <w:p w14:paraId="4F0CD5CD"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3A730BBD" w14:textId="77777777" w:rsidR="00F8291F" w:rsidRPr="005072C9" w:rsidRDefault="0035167F" w:rsidP="00BA6353">
      <w:pPr>
        <w:pStyle w:val="a8"/>
        <w:numPr>
          <w:ilvl w:val="0"/>
          <w:numId w:val="20"/>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Computer-related crime has diminished.</w:t>
      </w:r>
    </w:p>
    <w:p w14:paraId="6A962B92"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thief can transfer funds from other people’s accounts.</w:t>
      </w:r>
    </w:p>
    <w:p w14:paraId="1E127F0B"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Dishonest employees can’t ship the company’s products to addresses of their choosing.</w:t>
      </w:r>
    </w:p>
    <w:p w14:paraId="46A09E44"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It is impossible to counterfeit credit cards.</w:t>
      </w:r>
    </w:p>
    <w:p w14:paraId="1AE4654E"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Personal information should not be stored in computer files.</w:t>
      </w:r>
    </w:p>
    <w:p w14:paraId="470F299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real bank checks very carefully before handling out any money. Unauthorized persons have proved to be inefficient laymen.</w:t>
      </w:r>
    </w:p>
    <w:p w14:paraId="2BBA7D6A"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Hardware is less expensive than software.</w:t>
      </w:r>
    </w:p>
    <w:p w14:paraId="2C6A07E7"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Computer criminals will never be caught.</w:t>
      </w:r>
    </w:p>
    <w:p w14:paraId="7ABDEBD3"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Companies don’t punish some criminals because they don’t want bad publicity.</w:t>
      </w:r>
    </w:p>
    <w:p w14:paraId="630D05B8"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05A15EA8"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III. Construct other sentences in these patterns (transitional expressions):</w:t>
      </w:r>
    </w:p>
    <w:p w14:paraId="1AB8FB58" w14:textId="77777777" w:rsidR="00F8291F" w:rsidRPr="005072C9" w:rsidRDefault="0035167F" w:rsidP="00BA6353">
      <w:pPr>
        <w:pStyle w:val="a8"/>
        <w:numPr>
          <w:ilvl w:val="0"/>
          <w:numId w:val="21"/>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After all</w:t>
      </w:r>
      <w:r w:rsidRPr="005072C9">
        <w:rPr>
          <w:rFonts w:ascii="Times New Roman" w:hAnsi="Times New Roman" w:cs="Times New Roman"/>
          <w:iCs/>
          <w:sz w:val="28"/>
          <w:szCs w:val="28"/>
          <w:lang w:val="en-US"/>
        </w:rPr>
        <w:t>, we know only about unsuccessful crimes.</w:t>
      </w:r>
    </w:p>
    <w:p w14:paraId="458F2E2B"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All but</w:t>
      </w:r>
      <w:r w:rsidRPr="005072C9">
        <w:rPr>
          <w:rFonts w:ascii="Times New Roman" w:hAnsi="Times New Roman" w:cs="Times New Roman"/>
          <w:iCs/>
          <w:sz w:val="28"/>
          <w:szCs w:val="28"/>
          <w:lang w:val="en-US"/>
        </w:rPr>
        <w:t xml:space="preserve"> the smallest banks keep their accounts in computer files.</w:t>
      </w:r>
    </w:p>
    <w:p w14:paraId="20EB013D"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Yet</w:t>
      </w:r>
      <w:r w:rsidRPr="005072C9">
        <w:rPr>
          <w:rFonts w:ascii="Times New Roman" w:hAnsi="Times New Roman" w:cs="Times New Roman"/>
          <w:iCs/>
          <w:sz w:val="28"/>
          <w:szCs w:val="28"/>
          <w:lang w:val="en-US"/>
        </w:rPr>
        <w:t>, in the past, organized crime use stolen credit cards to finance its operations.</w:t>
      </w:r>
    </w:p>
    <w:p w14:paraId="729B3DED"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Also</w:t>
      </w:r>
      <w:r w:rsidRPr="005072C9">
        <w:rPr>
          <w:rFonts w:ascii="Times New Roman" w:hAnsi="Times New Roman" w:cs="Times New Roman"/>
          <w:iCs/>
          <w:sz w:val="28"/>
          <w:szCs w:val="28"/>
          <w:lang w:val="en-US"/>
        </w:rPr>
        <w:t>, confidential information can be stolen.</w:t>
      </w:r>
    </w:p>
    <w:p w14:paraId="48A392DA"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For example</w:t>
      </w:r>
      <w:r w:rsidRPr="005072C9">
        <w:rPr>
          <w:rFonts w:ascii="Times New Roman" w:hAnsi="Times New Roman" w:cs="Times New Roman"/>
          <w:iCs/>
          <w:sz w:val="28"/>
          <w:szCs w:val="28"/>
          <w:lang w:val="en-US"/>
        </w:rPr>
        <w:t>, three phone freakers who avoid paying distance telephone charges.</w:t>
      </w:r>
    </w:p>
    <w:p w14:paraId="46458272"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Of course</w:t>
      </w:r>
      <w:r w:rsidRPr="005072C9">
        <w:rPr>
          <w:rFonts w:ascii="Times New Roman" w:hAnsi="Times New Roman" w:cs="Times New Roman"/>
          <w:iCs/>
          <w:sz w:val="28"/>
          <w:szCs w:val="28"/>
          <w:lang w:val="en-US"/>
        </w:rPr>
        <w:t>, most systems use passwords to restrict access to authorized users.</w:t>
      </w:r>
    </w:p>
    <w:p w14:paraId="73AA33AA"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Unlike</w:t>
      </w:r>
      <w:r w:rsidRPr="005072C9">
        <w:rPr>
          <w:rFonts w:ascii="Times New Roman" w:hAnsi="Times New Roman" w:cs="Times New Roman"/>
          <w:iCs/>
          <w:sz w:val="28"/>
          <w:szCs w:val="28"/>
          <w:lang w:val="en-US"/>
        </w:rPr>
        <w:t xml:space="preserve"> other embezzlers, computer criminals demand that they be given good recommendations.</w:t>
      </w:r>
    </w:p>
    <w:p w14:paraId="638D024F"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All too often</w:t>
      </w:r>
      <w:r w:rsidRPr="005072C9">
        <w:rPr>
          <w:rFonts w:ascii="Times New Roman" w:hAnsi="Times New Roman" w:cs="Times New Roman"/>
          <w:iCs/>
          <w:sz w:val="28"/>
          <w:szCs w:val="28"/>
          <w:lang w:val="en-US"/>
        </w:rPr>
        <w:t>, their demands have been met.</w:t>
      </w:r>
    </w:p>
    <w:p w14:paraId="339E6CCA"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u w:val="single"/>
          <w:lang w:val="en-US"/>
        </w:rPr>
        <w:t>So</w:t>
      </w:r>
      <w:r w:rsidRPr="005072C9">
        <w:rPr>
          <w:rFonts w:ascii="Times New Roman" w:hAnsi="Times New Roman" w:cs="Times New Roman"/>
          <w:iCs/>
          <w:sz w:val="28"/>
          <w:szCs w:val="28"/>
          <w:lang w:val="en-US"/>
        </w:rPr>
        <w:t>, another criminal continues his exploits elsewhere.</w:t>
      </w:r>
    </w:p>
    <w:p w14:paraId="5FC03DEC"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6D147DF1" w14:textId="77777777" w:rsidR="003A0BB8" w:rsidRPr="003B26B8" w:rsidRDefault="003A0BB8" w:rsidP="005072C9">
      <w:pPr>
        <w:pStyle w:val="a8"/>
        <w:spacing w:line="360" w:lineRule="auto"/>
        <w:jc w:val="both"/>
        <w:rPr>
          <w:rFonts w:ascii="Times New Roman" w:eastAsia="Times New Roman" w:hAnsi="Times New Roman" w:cs="Times New Roman"/>
          <w:b/>
          <w:iCs/>
          <w:sz w:val="28"/>
          <w:szCs w:val="28"/>
          <w:lang w:val="en-US"/>
        </w:rPr>
      </w:pPr>
      <w:r w:rsidRPr="003B26B8">
        <w:rPr>
          <w:rFonts w:ascii="Times New Roman" w:eastAsia="Times New Roman" w:hAnsi="Times New Roman" w:cs="Times New Roman"/>
          <w:b/>
          <w:iCs/>
          <w:sz w:val="28"/>
          <w:szCs w:val="28"/>
          <w:lang w:val="en-US"/>
        </w:rPr>
        <w:t>UNIT 6.</w:t>
      </w:r>
    </w:p>
    <w:p w14:paraId="46308661" w14:textId="77777777" w:rsidR="003A0BB8" w:rsidRPr="005072C9" w:rsidRDefault="003A0BB8"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4EA00C95" w14:textId="77777777" w:rsidR="00F8291F" w:rsidRPr="005072C9" w:rsidRDefault="0035167F" w:rsidP="005072C9">
      <w:pPr>
        <w:pStyle w:val="a8"/>
        <w:spacing w:line="360" w:lineRule="auto"/>
        <w:jc w:val="center"/>
        <w:rPr>
          <w:rFonts w:ascii="Times New Roman" w:hAnsi="Times New Roman" w:cs="Times New Roman"/>
          <w:b/>
          <w:bCs/>
          <w:iCs/>
          <w:color w:val="auto"/>
          <w:sz w:val="28"/>
          <w:szCs w:val="28"/>
          <w:lang w:val="en-US"/>
        </w:rPr>
      </w:pPr>
      <w:r w:rsidRPr="005072C9">
        <w:rPr>
          <w:rFonts w:ascii="Times New Roman" w:hAnsi="Times New Roman" w:cs="Times New Roman"/>
          <w:b/>
          <w:bCs/>
          <w:iCs/>
          <w:color w:val="auto"/>
          <w:sz w:val="28"/>
          <w:szCs w:val="28"/>
          <w:lang w:val="en-US"/>
        </w:rPr>
        <w:t>Threats to Network Security</w:t>
      </w:r>
    </w:p>
    <w:p w14:paraId="6D0F85B2" w14:textId="77777777" w:rsidR="00B44F25" w:rsidRPr="003B26B8" w:rsidRDefault="00B44F25" w:rsidP="005072C9">
      <w:pPr>
        <w:pStyle w:val="a8"/>
        <w:spacing w:line="360" w:lineRule="auto"/>
        <w:jc w:val="both"/>
        <w:rPr>
          <w:rFonts w:ascii="Times New Roman" w:eastAsia="Times New Roman" w:hAnsi="Times New Roman" w:cs="Times New Roman"/>
          <w:i/>
          <w:iCs/>
          <w:sz w:val="28"/>
          <w:szCs w:val="28"/>
          <w:lang w:val="en-US"/>
        </w:rPr>
      </w:pPr>
    </w:p>
    <w:p w14:paraId="0788E824" w14:textId="77777777" w:rsidR="00B44F25" w:rsidRPr="005072C9" w:rsidRDefault="00B44F25" w:rsidP="005072C9">
      <w:pPr>
        <w:pStyle w:val="a8"/>
        <w:spacing w:line="360" w:lineRule="auto"/>
        <w:rPr>
          <w:rFonts w:ascii="Times New Roman" w:eastAsia="Times New Roman" w:hAnsi="Times New Roman" w:cs="Times New Roman"/>
          <w:b/>
          <w:bCs/>
          <w:i/>
          <w:iCs/>
          <w:sz w:val="28"/>
          <w:szCs w:val="28"/>
        </w:rPr>
      </w:pPr>
      <w:r w:rsidRPr="005072C9">
        <w:rPr>
          <w:rFonts w:ascii="Times New Roman" w:hAnsi="Times New Roman" w:cs="Times New Roman"/>
          <w:b/>
          <w:bCs/>
          <w:i/>
          <w:iCs/>
          <w:sz w:val="28"/>
          <w:szCs w:val="28"/>
          <w:lang w:val="en-US"/>
        </w:rPr>
        <w:t>Vocabulary</w:t>
      </w:r>
      <w:r w:rsidRPr="003B26B8">
        <w:rPr>
          <w:rFonts w:ascii="Times New Roman" w:hAnsi="Times New Roman" w:cs="Times New Roman"/>
          <w:b/>
          <w:bCs/>
          <w:i/>
          <w:iCs/>
          <w:sz w:val="28"/>
          <w:szCs w:val="28"/>
        </w:rPr>
        <w:t xml:space="preserve"> </w:t>
      </w:r>
      <w:r w:rsidRPr="005072C9">
        <w:rPr>
          <w:rFonts w:ascii="Times New Roman" w:hAnsi="Times New Roman" w:cs="Times New Roman"/>
          <w:b/>
          <w:bCs/>
          <w:i/>
          <w:iCs/>
          <w:sz w:val="28"/>
          <w:szCs w:val="28"/>
          <w:lang w:val="en-US"/>
        </w:rPr>
        <w:t>list</w:t>
      </w:r>
      <w:r w:rsidRPr="003B26B8">
        <w:rPr>
          <w:rFonts w:ascii="Times New Roman" w:hAnsi="Times New Roman" w:cs="Times New Roman"/>
          <w:b/>
          <w:bCs/>
          <w:i/>
          <w:iCs/>
          <w:sz w:val="28"/>
          <w:szCs w:val="28"/>
        </w:rPr>
        <w:t xml:space="preserve"> </w:t>
      </w:r>
    </w:p>
    <w:p w14:paraId="2A3E64E7" w14:textId="77777777" w:rsidR="00B44F25" w:rsidRPr="005072C9" w:rsidRDefault="00B44F25"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vulnerability</w:t>
      </w:r>
      <w:r w:rsidR="00FC40E3" w:rsidRPr="003B26B8">
        <w:rPr>
          <w:rFonts w:ascii="Times New Roman" w:hAnsi="Times New Roman" w:cs="Times New Roman"/>
          <w:iCs/>
          <w:sz w:val="28"/>
          <w:szCs w:val="28"/>
        </w:rPr>
        <w:t xml:space="preserve"> -   </w:t>
      </w:r>
      <w:r w:rsidR="00FC40E3" w:rsidRPr="005072C9">
        <w:rPr>
          <w:rFonts w:ascii="Times New Roman" w:hAnsi="Times New Roman" w:cs="Times New Roman"/>
          <w:iCs/>
          <w:sz w:val="28"/>
          <w:szCs w:val="28"/>
        </w:rPr>
        <w:t>уязвимость в защите информационных систем</w:t>
      </w:r>
    </w:p>
    <w:p w14:paraId="36B1B1C2" w14:textId="77777777" w:rsidR="00B44F25" w:rsidRPr="003B26B8" w:rsidRDefault="00B44F25"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inherent</w:t>
      </w:r>
      <w:r w:rsidR="00FC40E3" w:rsidRPr="003B26B8">
        <w:rPr>
          <w:rFonts w:ascii="Times New Roman" w:hAnsi="Times New Roman" w:cs="Times New Roman"/>
          <w:iCs/>
          <w:sz w:val="28"/>
          <w:szCs w:val="28"/>
        </w:rPr>
        <w:t xml:space="preserve"> - присущий</w:t>
      </w:r>
    </w:p>
    <w:p w14:paraId="59FD3006"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security</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weakness</w:t>
      </w:r>
      <w:r w:rsidR="004E649D" w:rsidRPr="003B26B8">
        <w:rPr>
          <w:rFonts w:ascii="Times New Roman" w:hAnsi="Times New Roman" w:cs="Times New Roman"/>
          <w:iCs/>
          <w:sz w:val="28"/>
          <w:szCs w:val="28"/>
        </w:rPr>
        <w:t xml:space="preserve"> – слабое место в системе обеспечения безопасности</w:t>
      </w:r>
    </w:p>
    <w:p w14:paraId="61283A22"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unstructured</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threats</w:t>
      </w:r>
      <w:r w:rsidR="004E649D" w:rsidRPr="003B26B8">
        <w:rPr>
          <w:rFonts w:ascii="Times New Roman" w:hAnsi="Times New Roman" w:cs="Times New Roman"/>
          <w:iCs/>
          <w:sz w:val="28"/>
          <w:szCs w:val="28"/>
        </w:rPr>
        <w:t xml:space="preserve"> – неструктурированные угрозы</w:t>
      </w:r>
    </w:p>
    <w:p w14:paraId="5F4B1007"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hacking</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tools</w:t>
      </w:r>
      <w:r w:rsidR="004E649D" w:rsidRPr="003B26B8">
        <w:rPr>
          <w:rFonts w:ascii="Times New Roman" w:hAnsi="Times New Roman" w:cs="Times New Roman"/>
          <w:iCs/>
          <w:sz w:val="28"/>
          <w:szCs w:val="28"/>
        </w:rPr>
        <w:t xml:space="preserve"> – хакерские инструменты</w:t>
      </w:r>
    </w:p>
    <w:p w14:paraId="5DB2C90A" w14:textId="77777777" w:rsidR="002D7461" w:rsidRPr="003B26B8" w:rsidRDefault="004E649D"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lastRenderedPageBreak/>
        <w:t>shell</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script</w:t>
      </w:r>
      <w:r w:rsidRPr="003B26B8">
        <w:rPr>
          <w:rFonts w:ascii="Times New Roman" w:hAnsi="Times New Roman" w:cs="Times New Roman"/>
          <w:iCs/>
          <w:sz w:val="28"/>
          <w:szCs w:val="28"/>
        </w:rPr>
        <w:t xml:space="preserve"> – сценарий командного процессора</w:t>
      </w:r>
    </w:p>
    <w:p w14:paraId="2ED75F13"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structured</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threats</w:t>
      </w:r>
      <w:r w:rsidR="004E649D" w:rsidRPr="003B26B8">
        <w:rPr>
          <w:rFonts w:ascii="Times New Roman" w:hAnsi="Times New Roman" w:cs="Times New Roman"/>
          <w:iCs/>
          <w:sz w:val="28"/>
          <w:szCs w:val="28"/>
        </w:rPr>
        <w:t xml:space="preserve"> - структурированные угрозы</w:t>
      </w:r>
    </w:p>
    <w:p w14:paraId="17671899" w14:textId="77777777" w:rsidR="002D7461" w:rsidRPr="005072C9" w:rsidRDefault="002D7461"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external threats</w:t>
      </w:r>
      <w:r w:rsidR="004E649D" w:rsidRPr="005072C9">
        <w:rPr>
          <w:rFonts w:ascii="Times New Roman" w:hAnsi="Times New Roman" w:cs="Times New Roman"/>
          <w:iCs/>
          <w:sz w:val="28"/>
          <w:szCs w:val="28"/>
          <w:lang w:val="en-US"/>
        </w:rPr>
        <w:t xml:space="preserve"> – внешние угрозы</w:t>
      </w:r>
    </w:p>
    <w:p w14:paraId="69275E00" w14:textId="77777777" w:rsidR="002D7461" w:rsidRPr="005072C9" w:rsidRDefault="002D7461"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with malicious intent</w:t>
      </w:r>
      <w:r w:rsidR="004E649D" w:rsidRPr="005072C9">
        <w:rPr>
          <w:rFonts w:ascii="Times New Roman" w:hAnsi="Times New Roman" w:cs="Times New Roman"/>
          <w:iCs/>
          <w:sz w:val="28"/>
          <w:szCs w:val="28"/>
          <w:lang w:val="en-US"/>
        </w:rPr>
        <w:t xml:space="preserve"> – со злым умыслом</w:t>
      </w:r>
    </w:p>
    <w:p w14:paraId="264E1D96"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cracker</w:t>
      </w:r>
      <w:r w:rsidR="004E649D" w:rsidRPr="003B26B8">
        <w:rPr>
          <w:rFonts w:ascii="Times New Roman" w:hAnsi="Times New Roman" w:cs="Times New Roman"/>
          <w:iCs/>
          <w:sz w:val="28"/>
          <w:szCs w:val="28"/>
        </w:rPr>
        <w:t xml:space="preserve"> – крэкер, компьютерный взломщик, специалист по раскрытию шифров и кодов</w:t>
      </w:r>
    </w:p>
    <w:p w14:paraId="1DD1D970"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phreaker</w:t>
      </w:r>
      <w:r w:rsidR="004E649D" w:rsidRPr="003B26B8">
        <w:rPr>
          <w:rFonts w:ascii="Times New Roman" w:hAnsi="Times New Roman" w:cs="Times New Roman"/>
          <w:iCs/>
          <w:sz w:val="28"/>
          <w:szCs w:val="28"/>
        </w:rPr>
        <w:t xml:space="preserve"> – телефонный взломщик</w:t>
      </w:r>
    </w:p>
    <w:p w14:paraId="168F5E47"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unsolicited</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e</w:t>
      </w:r>
      <w:r w:rsidRPr="003B26B8">
        <w:rPr>
          <w:rFonts w:ascii="Times New Roman" w:hAnsi="Times New Roman" w:cs="Times New Roman"/>
          <w:iCs/>
          <w:sz w:val="28"/>
          <w:szCs w:val="28"/>
        </w:rPr>
        <w:t>-</w:t>
      </w:r>
      <w:r w:rsidRPr="005072C9">
        <w:rPr>
          <w:rFonts w:ascii="Times New Roman" w:hAnsi="Times New Roman" w:cs="Times New Roman"/>
          <w:iCs/>
          <w:sz w:val="28"/>
          <w:szCs w:val="28"/>
          <w:lang w:val="en-US"/>
        </w:rPr>
        <w:t>mail</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messages</w:t>
      </w:r>
      <w:r w:rsidR="004E649D" w:rsidRPr="003B26B8">
        <w:rPr>
          <w:rFonts w:ascii="Times New Roman" w:hAnsi="Times New Roman" w:cs="Times New Roman"/>
          <w:iCs/>
          <w:sz w:val="28"/>
          <w:szCs w:val="28"/>
        </w:rPr>
        <w:t xml:space="preserve"> – незапрашиваемые сообщения электронной почты</w:t>
      </w:r>
    </w:p>
    <w:p w14:paraId="1520934D"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phisher</w:t>
      </w:r>
      <w:r w:rsidR="004E649D" w:rsidRPr="003B26B8">
        <w:rPr>
          <w:rFonts w:ascii="Times New Roman" w:hAnsi="Times New Roman" w:cs="Times New Roman"/>
          <w:iCs/>
          <w:sz w:val="28"/>
          <w:szCs w:val="28"/>
        </w:rPr>
        <w:t xml:space="preserve"> – фишинг-мошенник</w:t>
      </w:r>
    </w:p>
    <w:p w14:paraId="1DBFABB8"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white</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hat</w:t>
      </w:r>
      <w:r w:rsidR="00833D80" w:rsidRPr="003B26B8">
        <w:rPr>
          <w:rFonts w:ascii="Times New Roman" w:hAnsi="Times New Roman" w:cs="Times New Roman"/>
          <w:iCs/>
          <w:sz w:val="28"/>
          <w:szCs w:val="28"/>
        </w:rPr>
        <w:t xml:space="preserve"> – белый хакер</w:t>
      </w:r>
    </w:p>
    <w:p w14:paraId="5D2B74E7" w14:textId="77777777" w:rsidR="002D7461" w:rsidRPr="003B26B8" w:rsidRDefault="002D7461"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black</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hat</w:t>
      </w:r>
      <w:r w:rsidR="00833D80" w:rsidRPr="003B26B8">
        <w:rPr>
          <w:rFonts w:ascii="Times New Roman" w:hAnsi="Times New Roman" w:cs="Times New Roman"/>
          <w:iCs/>
          <w:sz w:val="28"/>
          <w:szCs w:val="28"/>
        </w:rPr>
        <w:t xml:space="preserve"> – чёрный хакер, компьютерный взломщик, компьютерный пират</w:t>
      </w:r>
    </w:p>
    <w:p w14:paraId="6730B18F" w14:textId="77777777" w:rsidR="00833D80" w:rsidRPr="003B26B8" w:rsidRDefault="00833D80" w:rsidP="005072C9">
      <w:pPr>
        <w:pStyle w:val="a8"/>
        <w:spacing w:line="360" w:lineRule="auto"/>
        <w:rPr>
          <w:rFonts w:ascii="Times New Roman" w:hAnsi="Times New Roman" w:cs="Times New Roman"/>
          <w:iCs/>
          <w:sz w:val="28"/>
          <w:szCs w:val="28"/>
        </w:rPr>
      </w:pPr>
    </w:p>
    <w:p w14:paraId="5218AD84"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Vulnerability is a weakness that is inherent in every network and device. This includes routers, switches, desktops, servers, and even security devices themselves. Threats are the people eager, wil</w:t>
      </w:r>
      <w:r w:rsidR="002D7461" w:rsidRPr="005072C9">
        <w:rPr>
          <w:rFonts w:ascii="Times New Roman" w:hAnsi="Times New Roman" w:cs="Times New Roman"/>
          <w:iCs/>
          <w:sz w:val="28"/>
          <w:szCs w:val="28"/>
          <w:lang w:val="en-US"/>
        </w:rPr>
        <w:t>l</w:t>
      </w:r>
      <w:r w:rsidRPr="005072C9">
        <w:rPr>
          <w:rFonts w:ascii="Times New Roman" w:hAnsi="Times New Roman" w:cs="Times New Roman"/>
          <w:iCs/>
          <w:sz w:val="28"/>
          <w:szCs w:val="28"/>
          <w:lang w:val="en-US"/>
        </w:rPr>
        <w:t>ing, and qualified to take advantage of each security weakness, and they continually search for new exploits and weaknesses. There are four primary classes of threats to network security.</w:t>
      </w:r>
    </w:p>
    <w:p w14:paraId="17C57061"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Unstructured threats consist of mostly inexperienced individuals using easily available hacking tools such as shell scripts and password crackers. Even unstructured threats that are only executed with the intent of testing and challenging a hacker’s skills can still do serious damage to an individual or an organization. For example, if an external company website is hacked, the integrity of the company is damaged. Even if the external website is separate from the internal information that sits behind a protective firewall, the public does not know that. All the public knows is that the site is not a safe environment to conduct business.</w:t>
      </w:r>
    </w:p>
    <w:p w14:paraId="0C750166"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Structured threats come from hackers who are more highly motivated and technically competent. These people know system vulnerabilities and can understand and develop exploit code and scripts. They understand, develop, and use sophisticated hacking techniques. These groups are often involved with the major fraud and theft cases reported to law enforcement agencies.</w:t>
      </w:r>
    </w:p>
    <w:p w14:paraId="7FC35674"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External threats can arise from individuals or organizations working outside of a company. They do not have authorized access to the computer systems or network. They work their way into a network mainly from the Internet or dialup access servers.</w:t>
      </w:r>
    </w:p>
    <w:p w14:paraId="03D8AD62"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Internal threats </w:t>
      </w:r>
      <w:r w:rsidR="002D7461" w:rsidRPr="005072C9">
        <w:rPr>
          <w:rFonts w:ascii="Times New Roman" w:hAnsi="Times New Roman" w:cs="Times New Roman"/>
          <w:iCs/>
          <w:sz w:val="28"/>
          <w:szCs w:val="28"/>
          <w:lang w:val="en-US"/>
        </w:rPr>
        <w:t xml:space="preserve">occur </w:t>
      </w:r>
      <w:r w:rsidRPr="005072C9">
        <w:rPr>
          <w:rFonts w:ascii="Times New Roman" w:hAnsi="Times New Roman" w:cs="Times New Roman"/>
          <w:iCs/>
          <w:sz w:val="28"/>
          <w:szCs w:val="28"/>
          <w:lang w:val="en-US"/>
        </w:rPr>
        <w:t>when someone has authorized access to the network with either an account on a server or physical access to the network.</w:t>
      </w:r>
    </w:p>
    <w:p w14:paraId="2A804B37"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As the types of threats, attacks, and exploits have evolved, various terms have been coined to describe different groups of individuals. Some of the most common terms are as follows:</w:t>
      </w:r>
    </w:p>
    <w:p w14:paraId="16D242D1"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Hacker - is a general term that has historically been used to describe a computer programming expert. More recently, this term is commonly used in a negative way to describe an individual who attempts to gain unauthorized access to network resources with malicious intent.</w:t>
      </w:r>
    </w:p>
    <w:p w14:paraId="1B5A0A7E"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Cracker - is the term that is generally regarded as the more accurate word that is used to describe an individual who attempts to gain unauthorized access to network resources with malicious intent.</w:t>
      </w:r>
    </w:p>
    <w:p w14:paraId="685150F3"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Phreaker - is an individual who manipulates the phone network to cause it to perform a function that is normally not allowed. A common goal of phreaking is breaking into the phone network, usually through a payphone, to make free long-distance calls.</w:t>
      </w:r>
    </w:p>
    <w:p w14:paraId="129B5791" w14:textId="77777777" w:rsidR="00F8291F" w:rsidRPr="003B26B8" w:rsidRDefault="0035167F" w:rsidP="005072C9">
      <w:pPr>
        <w:pStyle w:val="a8"/>
        <w:spacing w:line="360" w:lineRule="auto"/>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Spammer - is an individual who sends large numbers of unsolicited e-mail messages. Spammers often use viruses to take control of home computers to use these computers to send out their bulk messages.</w:t>
      </w:r>
    </w:p>
    <w:p w14:paraId="6C7B0E9E"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Phisher -  is an individual who uses e-mail or other means in an attempt to trick others into providing sensitive information, such as credit card numbers or passwords. </w:t>
      </w:r>
      <w:r w:rsidR="003A0BB8" w:rsidRPr="005072C9">
        <w:rPr>
          <w:rFonts w:ascii="Times New Roman" w:hAnsi="Times New Roman" w:cs="Times New Roman"/>
          <w:iCs/>
          <w:sz w:val="28"/>
          <w:szCs w:val="28"/>
          <w:lang w:val="en-US"/>
        </w:rPr>
        <w:t>Phishers masquerade</w:t>
      </w:r>
      <w:r w:rsidRPr="005072C9">
        <w:rPr>
          <w:rFonts w:ascii="Times New Roman" w:hAnsi="Times New Roman" w:cs="Times New Roman"/>
          <w:iCs/>
          <w:sz w:val="28"/>
          <w:szCs w:val="28"/>
          <w:lang w:val="en-US"/>
        </w:rPr>
        <w:t xml:space="preserve"> as a trusted party that would have a legitimate need for the sensitive information.</w:t>
      </w:r>
    </w:p>
    <w:p w14:paraId="47ECC566"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White hat - is a term used to describe individuals who use their abilities to find vulnerabilities in systems or networks and then report these vulnerabilities to the owners of the system so that they can be fixed.</w:t>
      </w:r>
    </w:p>
    <w:p w14:paraId="615DB996"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Black hat - as another term for individuals who use their knowledge of computer systems to break into systems or networks that they are not authorized to use.</w:t>
      </w:r>
    </w:p>
    <w:p w14:paraId="63A5A008" w14:textId="77777777" w:rsidR="00F8291F" w:rsidRPr="003B26B8" w:rsidRDefault="00F8291F" w:rsidP="005072C9">
      <w:pPr>
        <w:pStyle w:val="a8"/>
        <w:spacing w:line="360" w:lineRule="auto"/>
        <w:rPr>
          <w:rFonts w:ascii="Times New Roman" w:eastAsia="Times New Roman" w:hAnsi="Times New Roman" w:cs="Times New Roman"/>
          <w:i/>
          <w:iCs/>
          <w:sz w:val="28"/>
          <w:szCs w:val="28"/>
          <w:lang w:val="en-US"/>
        </w:rPr>
      </w:pPr>
    </w:p>
    <w:p w14:paraId="63F94C5D" w14:textId="77777777" w:rsidR="00F8291F" w:rsidRPr="005072C9" w:rsidRDefault="0035167F" w:rsidP="00BA6353">
      <w:pPr>
        <w:pStyle w:val="a8"/>
        <w:numPr>
          <w:ilvl w:val="0"/>
          <w:numId w:val="22"/>
        </w:numPr>
        <w:spacing w:line="360" w:lineRule="auto"/>
        <w:ind w:left="426"/>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Answer the questions using the information from the text.</w:t>
      </w:r>
    </w:p>
    <w:p w14:paraId="6DF3767B" w14:textId="77777777" w:rsidR="00F8291F" w:rsidRPr="005072C9" w:rsidRDefault="0035167F" w:rsidP="00BA6353">
      <w:pPr>
        <w:pStyle w:val="a8"/>
        <w:numPr>
          <w:ilvl w:val="0"/>
          <w:numId w:val="23"/>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vulnerability in network system?</w:t>
      </w:r>
    </w:p>
    <w:p w14:paraId="30153FB3"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How dangerous can unstructured threats be to users?</w:t>
      </w:r>
    </w:p>
    <w:p w14:paraId="3A3988F9"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the difference between structured and unstructured threats?</w:t>
      </w:r>
    </w:p>
    <w:p w14:paraId="4C489538"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How can external threats get access to computer systems or networks?</w:t>
      </w:r>
    </w:p>
    <w:p w14:paraId="17915A3E"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people can be considered internal threat?</w:t>
      </w:r>
    </w:p>
    <w:p w14:paraId="3E3FA848"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the most accurate term to describe an individual attempting to gain unauthorized access to network resources with malicious intent?</w:t>
      </w:r>
    </w:p>
    <w:p w14:paraId="2B27AEFE"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a common goal of phreaking?</w:t>
      </w:r>
    </w:p>
    <w:p w14:paraId="2C712223"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How do phishers usually get information they need?</w:t>
      </w:r>
    </w:p>
    <w:p w14:paraId="0B3766B8"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the goal of white hats’ activity?</w:t>
      </w:r>
    </w:p>
    <w:p w14:paraId="676C57B0" w14:textId="77777777" w:rsidR="00F8291F" w:rsidRPr="003B26B8" w:rsidRDefault="00F8291F" w:rsidP="00BA6353">
      <w:pPr>
        <w:pStyle w:val="a8"/>
        <w:spacing w:line="360" w:lineRule="auto"/>
        <w:ind w:left="426"/>
        <w:rPr>
          <w:rFonts w:ascii="Times New Roman" w:eastAsia="Times New Roman" w:hAnsi="Times New Roman" w:cs="Times New Roman"/>
          <w:i/>
          <w:iCs/>
          <w:sz w:val="28"/>
          <w:szCs w:val="28"/>
          <w:u w:val="single"/>
          <w:lang w:val="en-US"/>
        </w:rPr>
      </w:pPr>
    </w:p>
    <w:p w14:paraId="426CF9A4" w14:textId="77777777" w:rsidR="00F8291F" w:rsidRPr="005072C9" w:rsidRDefault="0035167F" w:rsidP="00BA6353">
      <w:pPr>
        <w:pStyle w:val="a8"/>
        <w:spacing w:line="360" w:lineRule="auto"/>
        <w:ind w:left="426"/>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II. True or false?</w:t>
      </w:r>
    </w:p>
    <w:p w14:paraId="69B1E856" w14:textId="77777777" w:rsidR="00F8291F" w:rsidRPr="005072C9" w:rsidRDefault="0035167F" w:rsidP="00BA6353">
      <w:pPr>
        <w:pStyle w:val="a8"/>
        <w:numPr>
          <w:ilvl w:val="0"/>
          <w:numId w:val="24"/>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Exploit code and scripts are often developed by inexperienced individuals.</w:t>
      </w:r>
    </w:p>
    <w:p w14:paraId="692B0A53"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It is impossible to get access to computer systems through the Internet.</w:t>
      </w:r>
    </w:p>
    <w:p w14:paraId="3337FF40" w14:textId="77777777" w:rsidR="00F8291F" w:rsidRPr="005072C9" w:rsidRDefault="00D66A14"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Hacker is a term</w:t>
      </w:r>
      <w:r w:rsidR="0035167F" w:rsidRPr="005072C9">
        <w:rPr>
          <w:rFonts w:ascii="Times New Roman" w:hAnsi="Times New Roman" w:cs="Times New Roman"/>
          <w:iCs/>
          <w:sz w:val="28"/>
          <w:szCs w:val="28"/>
          <w:lang w:val="en-US"/>
        </w:rPr>
        <w:t xml:space="preserve"> that has recently been used to describe a computer programming expert.</w:t>
      </w:r>
    </w:p>
    <w:p w14:paraId="0647FFB6"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common goal of spammers is to get sensitive information.</w:t>
      </w:r>
    </w:p>
    <w:p w14:paraId="1329AB35"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Back hats do not help to fix vulnerabilities.</w:t>
      </w:r>
    </w:p>
    <w:p w14:paraId="4099CBAC"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p w14:paraId="672760E5" w14:textId="77777777" w:rsidR="00F8291F" w:rsidRPr="005072C9" w:rsidRDefault="0035167F" w:rsidP="005072C9">
      <w:pPr>
        <w:pStyle w:val="a8"/>
        <w:spacing w:line="360" w:lineRule="auto"/>
        <w:rPr>
          <w:rFonts w:ascii="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III. Use the words and expressions from the box to complete the sentences.</w:t>
      </w:r>
    </w:p>
    <w:p w14:paraId="6CBD221B" w14:textId="77777777" w:rsidR="00571402" w:rsidRPr="003B26B8" w:rsidRDefault="00571402" w:rsidP="005072C9">
      <w:pPr>
        <w:pStyle w:val="a8"/>
        <w:spacing w:line="360" w:lineRule="auto"/>
        <w:rPr>
          <w:rFonts w:ascii="Times New Roman" w:eastAsia="Times New Roman" w:hAnsi="Times New Roman" w:cs="Times New Roman"/>
          <w:i/>
          <w:iCs/>
          <w:sz w:val="28"/>
          <w:szCs w:val="28"/>
          <w:u w:val="single"/>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F8291F" w:rsidRPr="005072C9" w14:paraId="571684A1" w14:textId="77777777">
        <w:trPr>
          <w:trHeight w:val="485"/>
        </w:trPr>
        <w:tc>
          <w:tcPr>
            <w:tcW w:w="96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ED25BBF"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 xml:space="preserve">password cracker                router            white hat             phone network            damage        </w:t>
            </w:r>
            <w:r w:rsidR="002D7461" w:rsidRPr="003B26B8">
              <w:rPr>
                <w:rFonts w:ascii="Times New Roman" w:hAnsi="Times New Roman" w:cs="Times New Roman"/>
                <w:sz w:val="28"/>
                <w:szCs w:val="28"/>
                <w:lang w:val="en-US"/>
              </w:rPr>
              <w:t xml:space="preserve">                      </w:t>
            </w:r>
            <w:r w:rsidRPr="003B26B8">
              <w:rPr>
                <w:rFonts w:ascii="Times New Roman" w:hAnsi="Times New Roman" w:cs="Times New Roman"/>
                <w:sz w:val="28"/>
                <w:szCs w:val="28"/>
                <w:lang w:val="en-US"/>
              </w:rPr>
              <w:t xml:space="preserve">  exploit</w:t>
            </w:r>
            <w:r w:rsidR="002D7461" w:rsidRPr="003B26B8">
              <w:rPr>
                <w:rFonts w:ascii="Times New Roman" w:hAnsi="Times New Roman" w:cs="Times New Roman"/>
                <w:sz w:val="28"/>
                <w:szCs w:val="28"/>
                <w:lang w:val="en-US"/>
              </w:rPr>
              <w:t xml:space="preserve">                          </w:t>
            </w:r>
            <w:r w:rsidRPr="003B26B8">
              <w:rPr>
                <w:rFonts w:ascii="Times New Roman" w:hAnsi="Times New Roman" w:cs="Times New Roman"/>
                <w:sz w:val="28"/>
                <w:szCs w:val="28"/>
                <w:lang w:val="en-US"/>
              </w:rPr>
              <w:t xml:space="preserve">sensitive information             </w:t>
            </w:r>
            <w:r w:rsidR="002D7461" w:rsidRPr="003B26B8">
              <w:rPr>
                <w:rFonts w:ascii="Times New Roman" w:hAnsi="Times New Roman" w:cs="Times New Roman"/>
                <w:sz w:val="28"/>
                <w:szCs w:val="28"/>
                <w:lang w:val="en-US"/>
              </w:rPr>
              <w:t xml:space="preserve">      </w:t>
            </w:r>
            <w:r w:rsidRPr="003B26B8">
              <w:rPr>
                <w:rFonts w:ascii="Times New Roman" w:hAnsi="Times New Roman" w:cs="Times New Roman"/>
                <w:sz w:val="28"/>
                <w:szCs w:val="28"/>
                <w:lang w:val="en-US"/>
              </w:rPr>
              <w:t xml:space="preserve">black hat      </w:t>
            </w:r>
            <w:r w:rsidR="002D7461" w:rsidRPr="003B26B8">
              <w:rPr>
                <w:rFonts w:ascii="Times New Roman" w:hAnsi="Times New Roman" w:cs="Times New Roman"/>
                <w:sz w:val="28"/>
                <w:szCs w:val="28"/>
                <w:lang w:val="en-US"/>
              </w:rPr>
              <w:t xml:space="preserve">        </w:t>
            </w:r>
            <w:r w:rsidRPr="003B26B8">
              <w:rPr>
                <w:rFonts w:ascii="Times New Roman" w:hAnsi="Times New Roman" w:cs="Times New Roman"/>
                <w:sz w:val="28"/>
                <w:szCs w:val="28"/>
                <w:lang w:val="en-US"/>
              </w:rPr>
              <w:t xml:space="preserve">         hacking tool            server</w:t>
            </w:r>
          </w:p>
        </w:tc>
      </w:tr>
    </w:tbl>
    <w:p w14:paraId="15EAF0F4" w14:textId="77777777" w:rsidR="00F8291F" w:rsidRPr="003B26B8" w:rsidRDefault="00F8291F" w:rsidP="005072C9">
      <w:pPr>
        <w:pStyle w:val="a8"/>
        <w:spacing w:line="360" w:lineRule="auto"/>
        <w:rPr>
          <w:rFonts w:ascii="Times New Roman" w:eastAsia="Times New Roman" w:hAnsi="Times New Roman" w:cs="Times New Roman"/>
          <w:i/>
          <w:iCs/>
          <w:sz w:val="28"/>
          <w:szCs w:val="28"/>
          <w:lang w:val="en-US"/>
        </w:rPr>
      </w:pPr>
    </w:p>
    <w:p w14:paraId="712A79A9" w14:textId="77777777" w:rsidR="00F8291F" w:rsidRPr="005072C9" w:rsidRDefault="0035167F" w:rsidP="00BA6353">
      <w:pPr>
        <w:pStyle w:val="a8"/>
        <w:numPr>
          <w:ilvl w:val="0"/>
          <w:numId w:val="25"/>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In the case of a _________________, the data is transmitted not to a central hub in a small network of devices (as it is with Wi-Fi) or even directly from device to device (as it is with Bluetooth), but through a global network of transmitters and receivers.</w:t>
      </w:r>
    </w:p>
    <w:p w14:paraId="058A2B0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An example of a ________________ is a computer worm.</w:t>
      </w:r>
    </w:p>
    <w:p w14:paraId="20A07A57"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A__________________ may include a firewall, VPN handling, and other security function, or these may be handled by separate devices.</w:t>
      </w:r>
    </w:p>
    <w:p w14:paraId="47821F3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________________ can be used to recover a forgotten password.</w:t>
      </w:r>
    </w:p>
    <w:p w14:paraId="65F36E7E"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scale of the _____________ depends on the targets of the virus and sometimes the results of its activity are imperceptible.</w:t>
      </w:r>
    </w:p>
    <w:p w14:paraId="46E2D3DB"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A _________________ hacker may work as a consultant or be a permanent employee </w:t>
      </w:r>
      <w:r w:rsidR="003A0BB8" w:rsidRPr="005072C9">
        <w:rPr>
          <w:rFonts w:ascii="Times New Roman" w:hAnsi="Times New Roman" w:cs="Times New Roman"/>
          <w:iCs/>
          <w:sz w:val="28"/>
          <w:szCs w:val="28"/>
          <w:lang w:val="en-US"/>
        </w:rPr>
        <w:t>on company’s</w:t>
      </w:r>
      <w:r w:rsidRPr="005072C9">
        <w:rPr>
          <w:rFonts w:ascii="Times New Roman" w:hAnsi="Times New Roman" w:cs="Times New Roman"/>
          <w:iCs/>
          <w:sz w:val="28"/>
          <w:szCs w:val="28"/>
          <w:lang w:val="en-US"/>
        </w:rPr>
        <w:t xml:space="preserve"> payroll. </w:t>
      </w:r>
    </w:p>
    <w:p w14:paraId="06E64A9C"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A local _____________ requires prior access to the vulnerable system and usually increases the privileges past those granted by the </w:t>
      </w:r>
      <w:r w:rsidR="003A0BB8" w:rsidRPr="005072C9">
        <w:rPr>
          <w:rFonts w:ascii="Times New Roman" w:hAnsi="Times New Roman" w:cs="Times New Roman"/>
          <w:iCs/>
          <w:sz w:val="28"/>
          <w:szCs w:val="28"/>
          <w:lang w:val="en-US"/>
        </w:rPr>
        <w:t>system administrator</w:t>
      </w:r>
      <w:r w:rsidRPr="005072C9">
        <w:rPr>
          <w:rFonts w:ascii="Times New Roman" w:hAnsi="Times New Roman" w:cs="Times New Roman"/>
          <w:iCs/>
          <w:sz w:val="28"/>
          <w:szCs w:val="28"/>
          <w:lang w:val="en-US"/>
        </w:rPr>
        <w:t>.</w:t>
      </w:r>
    </w:p>
    <w:p w14:paraId="4BC8F22D"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The purpose of </w:t>
      </w:r>
      <w:r w:rsidR="002D7461" w:rsidRPr="005072C9">
        <w:rPr>
          <w:rFonts w:ascii="Times New Roman" w:hAnsi="Times New Roman" w:cs="Times New Roman"/>
          <w:iCs/>
          <w:sz w:val="28"/>
          <w:szCs w:val="28"/>
          <w:lang w:val="en-US"/>
        </w:rPr>
        <w:t>a _</w:t>
      </w:r>
      <w:r w:rsidRPr="005072C9">
        <w:rPr>
          <w:rFonts w:ascii="Times New Roman" w:hAnsi="Times New Roman" w:cs="Times New Roman"/>
          <w:iCs/>
          <w:sz w:val="28"/>
          <w:szCs w:val="28"/>
          <w:lang w:val="en-US"/>
        </w:rPr>
        <w:t>______________</w:t>
      </w:r>
      <w:r w:rsidR="002D7461" w:rsidRPr="005072C9">
        <w:rPr>
          <w:rFonts w:ascii="Times New Roman" w:hAnsi="Times New Roman" w:cs="Times New Roman"/>
          <w:iCs/>
          <w:sz w:val="28"/>
          <w:szCs w:val="28"/>
          <w:lang w:val="en-US"/>
        </w:rPr>
        <w:t>_ is</w:t>
      </w:r>
      <w:r w:rsidRPr="005072C9">
        <w:rPr>
          <w:rFonts w:ascii="Times New Roman" w:hAnsi="Times New Roman" w:cs="Times New Roman"/>
          <w:iCs/>
          <w:sz w:val="28"/>
          <w:szCs w:val="28"/>
          <w:lang w:val="en-US"/>
        </w:rPr>
        <w:t xml:space="preserve"> to share data as well as to share resources and distribute work.</w:t>
      </w:r>
    </w:p>
    <w:p w14:paraId="76FF8854"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credit card files of the company’s customers were very ____________, so they hired a team of experts to devise security measures for it.</w:t>
      </w:r>
    </w:p>
    <w:p w14:paraId="441DF28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w:t>
      </w:r>
      <w:r w:rsidR="00571402" w:rsidRPr="005072C9">
        <w:rPr>
          <w:rFonts w:ascii="Times New Roman" w:hAnsi="Times New Roman" w:cs="Times New Roman"/>
          <w:iCs/>
          <w:sz w:val="28"/>
          <w:szCs w:val="28"/>
          <w:lang w:val="en-US"/>
        </w:rPr>
        <w:t>_ hackers</w:t>
      </w:r>
      <w:r w:rsidRPr="005072C9">
        <w:rPr>
          <w:rFonts w:ascii="Times New Roman" w:hAnsi="Times New Roman" w:cs="Times New Roman"/>
          <w:iCs/>
          <w:sz w:val="28"/>
          <w:szCs w:val="28"/>
          <w:lang w:val="en-US"/>
        </w:rPr>
        <w:t xml:space="preserve"> can inflict major damage on both individual computer users and large organizations by stealing personal financial information, compromising the security of major systems, or shutting down or altering the functions of websites and networks.</w:t>
      </w:r>
    </w:p>
    <w:p w14:paraId="4BED1F98"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p w14:paraId="62E1F72A"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IV. Match the verbs and the nouns. Sometimes, more than one option is possible.</w:t>
      </w:r>
    </w:p>
    <w:p w14:paraId="11D3E425" w14:textId="77777777" w:rsidR="00F8291F" w:rsidRPr="003B26B8" w:rsidRDefault="00F8291F" w:rsidP="005072C9">
      <w:pPr>
        <w:pStyle w:val="a8"/>
        <w:spacing w:line="360" w:lineRule="auto"/>
        <w:rPr>
          <w:rFonts w:ascii="Times New Roman" w:eastAsia="Times New Roman" w:hAnsi="Times New Roman" w:cs="Times New Roman"/>
          <w:i/>
          <w:iCs/>
          <w:sz w:val="28"/>
          <w:szCs w:val="28"/>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49180F0A"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8E429C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 enforce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4234B9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access</w:t>
            </w:r>
          </w:p>
        </w:tc>
      </w:tr>
      <w:tr w:rsidR="00F8291F" w:rsidRPr="005072C9" w14:paraId="5EF5C307"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B05C00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2. fix</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4E51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b. a policy</w:t>
            </w:r>
          </w:p>
        </w:tc>
      </w:tr>
      <w:tr w:rsidR="00F8291F" w:rsidRPr="005072C9" w14:paraId="04D1BA8F"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547C04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 gain</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CA9453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 a script</w:t>
            </w:r>
          </w:p>
        </w:tc>
      </w:tr>
      <w:tr w:rsidR="00F8291F" w:rsidRPr="005072C9" w14:paraId="620A723B"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CEEB66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4. develop</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CD9291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d. a website</w:t>
            </w:r>
          </w:p>
        </w:tc>
      </w:tr>
      <w:tr w:rsidR="00F8291F" w:rsidRPr="005072C9" w14:paraId="380B9B78"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5CD2CA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5. hack</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B37001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e. a vulnerability</w:t>
            </w:r>
          </w:p>
        </w:tc>
      </w:tr>
    </w:tbl>
    <w:p w14:paraId="30582316" w14:textId="77777777" w:rsidR="00F8291F" w:rsidRDefault="00F8291F" w:rsidP="005072C9">
      <w:pPr>
        <w:pStyle w:val="a8"/>
        <w:spacing w:line="360" w:lineRule="auto"/>
        <w:rPr>
          <w:rFonts w:ascii="Times New Roman" w:eastAsia="Times New Roman" w:hAnsi="Times New Roman" w:cs="Times New Roman"/>
          <w:i/>
          <w:iCs/>
          <w:sz w:val="28"/>
          <w:szCs w:val="28"/>
          <w:lang w:val="en-US"/>
        </w:rPr>
      </w:pPr>
    </w:p>
    <w:p w14:paraId="4046CA53" w14:textId="77777777" w:rsidR="001D46BB" w:rsidRPr="001D46BB" w:rsidRDefault="001D46BB" w:rsidP="005072C9">
      <w:pPr>
        <w:pStyle w:val="a8"/>
        <w:spacing w:line="360" w:lineRule="auto"/>
        <w:rPr>
          <w:rFonts w:ascii="Times New Roman" w:eastAsia="Times New Roman" w:hAnsi="Times New Roman" w:cs="Times New Roman"/>
          <w:i/>
          <w:iCs/>
          <w:sz w:val="28"/>
          <w:szCs w:val="28"/>
          <w:lang w:val="en-US"/>
        </w:rPr>
      </w:pPr>
    </w:p>
    <w:p w14:paraId="76CCA8FE" w14:textId="77777777" w:rsidR="00F8291F" w:rsidRPr="005072C9" w:rsidRDefault="00F8291F" w:rsidP="005072C9">
      <w:pPr>
        <w:pStyle w:val="a8"/>
        <w:spacing w:line="360" w:lineRule="auto"/>
        <w:jc w:val="center"/>
        <w:rPr>
          <w:rFonts w:ascii="Times New Roman" w:eastAsia="Times New Roman" w:hAnsi="Times New Roman" w:cs="Times New Roman"/>
          <w:b/>
          <w:bCs/>
          <w:i/>
          <w:iCs/>
          <w:sz w:val="28"/>
          <w:szCs w:val="28"/>
        </w:rPr>
      </w:pPr>
    </w:p>
    <w:p w14:paraId="247C061F" w14:textId="77777777" w:rsidR="00F8291F" w:rsidRPr="005072C9" w:rsidRDefault="003A0BB8"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2.</w:t>
      </w:r>
    </w:p>
    <w:p w14:paraId="450391D4" w14:textId="77777777" w:rsidR="00F8291F" w:rsidRPr="005072C9" w:rsidRDefault="0035167F" w:rsidP="005072C9">
      <w:pPr>
        <w:pStyle w:val="a8"/>
        <w:spacing w:line="360" w:lineRule="auto"/>
        <w:jc w:val="center"/>
        <w:rPr>
          <w:rFonts w:ascii="Times New Roman" w:hAnsi="Times New Roman" w:cs="Times New Roman"/>
          <w:b/>
          <w:bCs/>
          <w:iCs/>
          <w:sz w:val="28"/>
          <w:szCs w:val="28"/>
          <w:lang w:val="en-US"/>
        </w:rPr>
      </w:pPr>
      <w:r w:rsidRPr="005072C9">
        <w:rPr>
          <w:rFonts w:ascii="Times New Roman" w:hAnsi="Times New Roman" w:cs="Times New Roman"/>
          <w:b/>
          <w:bCs/>
          <w:iCs/>
          <w:sz w:val="28"/>
          <w:szCs w:val="28"/>
          <w:lang w:val="en-US"/>
        </w:rPr>
        <w:t>The First Hackers</w:t>
      </w:r>
    </w:p>
    <w:p w14:paraId="34FE3F31" w14:textId="77777777" w:rsidR="00C06567" w:rsidRPr="005072C9" w:rsidRDefault="00C06567" w:rsidP="005072C9">
      <w:pPr>
        <w:pStyle w:val="a8"/>
        <w:spacing w:line="360" w:lineRule="auto"/>
        <w:rPr>
          <w:rFonts w:ascii="Times New Roman" w:eastAsia="Times New Roman" w:hAnsi="Times New Roman" w:cs="Times New Roman"/>
          <w:b/>
          <w:bCs/>
          <w:i/>
          <w:iCs/>
          <w:sz w:val="28"/>
          <w:szCs w:val="28"/>
        </w:rPr>
      </w:pPr>
      <w:r w:rsidRPr="005072C9">
        <w:rPr>
          <w:rFonts w:ascii="Times New Roman" w:hAnsi="Times New Roman" w:cs="Times New Roman"/>
          <w:b/>
          <w:bCs/>
          <w:i/>
          <w:iCs/>
          <w:sz w:val="28"/>
          <w:szCs w:val="28"/>
          <w:lang w:val="en-US"/>
        </w:rPr>
        <w:t xml:space="preserve">Vocabulary list </w:t>
      </w:r>
    </w:p>
    <w:p w14:paraId="18CB1817" w14:textId="77777777" w:rsidR="00C06567" w:rsidRPr="005714E0" w:rsidRDefault="00730B08"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circuitry</w:t>
      </w:r>
      <w:r w:rsidRPr="005714E0">
        <w:rPr>
          <w:rFonts w:ascii="Times New Roman" w:hAnsi="Times New Roman" w:cs="Times New Roman"/>
          <w:iCs/>
          <w:sz w:val="28"/>
          <w:szCs w:val="28"/>
        </w:rPr>
        <w:t xml:space="preserve"> – схемы узлов</w:t>
      </w:r>
    </w:p>
    <w:p w14:paraId="4267E34D" w14:textId="77777777" w:rsidR="00730B08" w:rsidRPr="005714E0" w:rsidRDefault="00730B08"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bogus</w:t>
      </w:r>
      <w:r w:rsidRPr="005714E0">
        <w:rPr>
          <w:rFonts w:ascii="Times New Roman" w:hAnsi="Times New Roman" w:cs="Times New Roman"/>
          <w:iCs/>
          <w:sz w:val="28"/>
          <w:szCs w:val="28"/>
        </w:rPr>
        <w:t xml:space="preserve"> </w:t>
      </w:r>
      <w:r w:rsidR="00E43BE9" w:rsidRPr="005714E0">
        <w:rPr>
          <w:rFonts w:ascii="Times New Roman" w:hAnsi="Times New Roman" w:cs="Times New Roman"/>
          <w:iCs/>
          <w:sz w:val="28"/>
          <w:szCs w:val="28"/>
        </w:rPr>
        <w:t>- фиктивный</w:t>
      </w:r>
    </w:p>
    <w:p w14:paraId="2687DC9D" w14:textId="77777777" w:rsidR="00730B08" w:rsidRPr="005714E0" w:rsidRDefault="00730B08"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bonafide</w:t>
      </w:r>
      <w:r w:rsidR="00E43BE9" w:rsidRPr="005714E0">
        <w:rPr>
          <w:rFonts w:ascii="Times New Roman" w:hAnsi="Times New Roman" w:cs="Times New Roman"/>
          <w:iCs/>
          <w:sz w:val="28"/>
          <w:szCs w:val="28"/>
        </w:rPr>
        <w:t xml:space="preserve"> – заслуживающий доверия</w:t>
      </w:r>
    </w:p>
    <w:p w14:paraId="45272C21" w14:textId="77777777" w:rsidR="00730B08" w:rsidRPr="005072C9" w:rsidRDefault="00730B08"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awe-inspiring</w:t>
      </w:r>
      <w:r w:rsidR="00E43BE9" w:rsidRPr="005072C9">
        <w:rPr>
          <w:rFonts w:ascii="Times New Roman" w:hAnsi="Times New Roman" w:cs="Times New Roman"/>
          <w:iCs/>
          <w:sz w:val="28"/>
          <w:szCs w:val="28"/>
          <w:lang w:val="en-US"/>
        </w:rPr>
        <w:t xml:space="preserve"> –грандиозный, впечатляющий</w:t>
      </w:r>
    </w:p>
    <w:p w14:paraId="0AD4D791" w14:textId="77777777" w:rsidR="00E43BE9" w:rsidRPr="005714E0" w:rsidRDefault="00E43BE9" w:rsidP="005072C9">
      <w:pPr>
        <w:pStyle w:val="a8"/>
        <w:spacing w:line="360" w:lineRule="auto"/>
        <w:rPr>
          <w:rFonts w:ascii="Times New Roman" w:eastAsia="Times New Roman" w:hAnsi="Times New Roman" w:cs="Times New Roman"/>
          <w:b/>
          <w:bCs/>
          <w:iCs/>
          <w:sz w:val="28"/>
          <w:szCs w:val="28"/>
          <w:lang w:val="en-US"/>
        </w:rPr>
      </w:pPr>
    </w:p>
    <w:p w14:paraId="225E8688"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The first «hackers» were students at the Massachusetts Institute of Technology (MIT) who belonged to the TMRC (Tech Model Railroad Club). Some of the members really built trains. But many were more interested in the wires </w:t>
      </w:r>
      <w:r w:rsidR="003A0BB8" w:rsidRPr="005072C9">
        <w:rPr>
          <w:rFonts w:ascii="Times New Roman" w:hAnsi="Times New Roman" w:cs="Times New Roman"/>
          <w:iCs/>
          <w:sz w:val="28"/>
          <w:szCs w:val="28"/>
          <w:lang w:val="en-US"/>
        </w:rPr>
        <w:t>and circuits</w:t>
      </w:r>
      <w:r w:rsidRPr="005072C9">
        <w:rPr>
          <w:rFonts w:ascii="Times New Roman" w:hAnsi="Times New Roman" w:cs="Times New Roman"/>
          <w:iCs/>
          <w:sz w:val="28"/>
          <w:szCs w:val="28"/>
          <w:lang w:val="en-US"/>
        </w:rPr>
        <w:t xml:space="preserve"> underneath the </w:t>
      </w:r>
      <w:r w:rsidR="00730B08" w:rsidRPr="005072C9">
        <w:rPr>
          <w:rFonts w:ascii="Times New Roman" w:hAnsi="Times New Roman" w:cs="Times New Roman"/>
          <w:iCs/>
          <w:sz w:val="28"/>
          <w:szCs w:val="28"/>
          <w:lang w:val="en-US"/>
        </w:rPr>
        <w:t xml:space="preserve">track platform. Spending hours </w:t>
      </w:r>
      <w:r w:rsidRPr="005072C9">
        <w:rPr>
          <w:rFonts w:ascii="Times New Roman" w:hAnsi="Times New Roman" w:cs="Times New Roman"/>
          <w:iCs/>
          <w:sz w:val="28"/>
          <w:szCs w:val="28"/>
          <w:lang w:val="en-US"/>
        </w:rPr>
        <w:t>at TMRC creating better circuitry was called «a mere hack». Those members who were interested in creating innovative, stylistic, and technically clever circuits called themselves hackers.</w:t>
      </w:r>
    </w:p>
    <w:p w14:paraId="1F5BD35E"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During the spring of 1959, a new course was offered at MIT, a freshman programming class. Soon the hackers of the railroad club were spending days, hours, and nights hacking away at their computer, an IBM 704. Instead of creating a better circuit, their hack became creating faster, more efficient program - with th</w:t>
      </w:r>
      <w:r w:rsidR="00730B08" w:rsidRPr="005072C9">
        <w:rPr>
          <w:rFonts w:ascii="Times New Roman" w:hAnsi="Times New Roman" w:cs="Times New Roman"/>
          <w:iCs/>
          <w:sz w:val="28"/>
          <w:szCs w:val="28"/>
          <w:lang w:val="en-US"/>
        </w:rPr>
        <w:t>е</w:t>
      </w:r>
      <w:r w:rsidRPr="005072C9">
        <w:rPr>
          <w:rFonts w:ascii="Times New Roman" w:hAnsi="Times New Roman" w:cs="Times New Roman"/>
          <w:iCs/>
          <w:sz w:val="28"/>
          <w:szCs w:val="28"/>
          <w:lang w:val="en-US"/>
        </w:rPr>
        <w:t xml:space="preserve"> least number of lines of code. Eventually they formed a group and created the first set of hacker’s rules, called the Hacker’s Ethic. </w:t>
      </w:r>
    </w:p>
    <w:p w14:paraId="20C88D53"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Steven Levy, in his book Hackers, presented the rules:</w:t>
      </w:r>
    </w:p>
    <w:p w14:paraId="48E26A44"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Rule 1: Access to computers - and anything, which might teach you, something about the way the world works - </w:t>
      </w:r>
      <w:r w:rsidR="00730B08" w:rsidRPr="005072C9">
        <w:rPr>
          <w:rFonts w:ascii="Times New Roman" w:hAnsi="Times New Roman" w:cs="Times New Roman"/>
          <w:iCs/>
          <w:sz w:val="28"/>
          <w:szCs w:val="28"/>
          <w:lang w:val="en-US"/>
        </w:rPr>
        <w:t>should be</w:t>
      </w:r>
      <w:r w:rsidRPr="005072C9">
        <w:rPr>
          <w:rFonts w:ascii="Times New Roman" w:hAnsi="Times New Roman" w:cs="Times New Roman"/>
          <w:iCs/>
          <w:sz w:val="28"/>
          <w:szCs w:val="28"/>
          <w:lang w:val="en-US"/>
        </w:rPr>
        <w:t xml:space="preserve"> unlimited and total.</w:t>
      </w:r>
    </w:p>
    <w:p w14:paraId="311386A0"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Rule2: All information should be free.</w:t>
      </w:r>
    </w:p>
    <w:p w14:paraId="55206C62"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Rule 3: Mistrust authority - promote decentralization.</w:t>
      </w:r>
    </w:p>
    <w:p w14:paraId="57EAD7A6"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Rule 4: Hackers should be judged by their hacking, not bogus criteria such as degrees, race, or position.</w:t>
      </w:r>
    </w:p>
    <w:p w14:paraId="675FD24B"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Rule 5: You can create art and beauty on a computer.</w:t>
      </w:r>
    </w:p>
    <w:p w14:paraId="62138307"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Rule 6: Computers can change your life for the better.</w:t>
      </w:r>
    </w:p>
    <w:p w14:paraId="21968015"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These rules made programming at MIT’s Artificial Intelligence Laboratory a challenging, all encompassing endeavor. Just for the exhilaration of programming, students in the Al Lab would write a new program to perform even the smallest tasks. The program would be made available to others who would try to perform the same task with fewer instructions. The act of making the computer work more elegantly was, to a bonafide hacker, awe-inspiring.</w:t>
      </w:r>
    </w:p>
    <w:p w14:paraId="25BC659F" w14:textId="77777777" w:rsidR="00F8291F" w:rsidRPr="003B26B8" w:rsidRDefault="0035167F" w:rsidP="00A81374">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Hackers were given free reign on the computer by two AI Lab professors, «Uncle» John   McCarthy and Marvin Minsky, who realized that hacking created new insights. Over the years, the AI Lab created many innovations: LIFE, a game about survival; LISP, a new kind of programming language; the first computer chess game; The CAVE, the first computer adventure; and SPACEWAR, the first video game. </w:t>
      </w:r>
    </w:p>
    <w:p w14:paraId="47933CE2"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769385D0" w14:textId="77777777" w:rsidR="00F8291F" w:rsidRPr="005072C9" w:rsidRDefault="0035167F" w:rsidP="005072C9">
      <w:pPr>
        <w:pStyle w:val="a8"/>
        <w:numPr>
          <w:ilvl w:val="0"/>
          <w:numId w:val="26"/>
        </w:numPr>
        <w:spacing w:line="360" w:lineRule="auto"/>
        <w:ind w:left="0"/>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Do the following statements agree with the information given in the text? Write T (true), F (false) next to the sentences.</w:t>
      </w:r>
    </w:p>
    <w:p w14:paraId="148162FE" w14:textId="77777777" w:rsidR="00F8291F" w:rsidRPr="005072C9" w:rsidRDefault="00F8291F" w:rsidP="005072C9">
      <w:pPr>
        <w:pStyle w:val="a8"/>
        <w:spacing w:line="360" w:lineRule="auto"/>
        <w:jc w:val="both"/>
        <w:rPr>
          <w:rFonts w:ascii="Times New Roman" w:eastAsia="Times New Roman" w:hAnsi="Times New Roman" w:cs="Times New Roman"/>
          <w:i/>
          <w:iCs/>
          <w:sz w:val="28"/>
          <w:szCs w:val="28"/>
        </w:rPr>
      </w:pPr>
    </w:p>
    <w:p w14:paraId="42BF6970" w14:textId="77777777" w:rsidR="00F8291F" w:rsidRPr="005072C9" w:rsidRDefault="0035167F" w:rsidP="005072C9">
      <w:pPr>
        <w:pStyle w:val="a8"/>
        <w:numPr>
          <w:ilvl w:val="0"/>
          <w:numId w:val="27"/>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first hackers were interested in railroad circuitry.</w:t>
      </w:r>
    </w:p>
    <w:p w14:paraId="443CCC3F"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first hackers studied at MIT.</w:t>
      </w:r>
    </w:p>
    <w:p w14:paraId="6B746F91"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point of a hacker’s work was to create a faster and smaller code.</w:t>
      </w:r>
    </w:p>
    <w:p w14:paraId="6CE8EFFB"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Hackers had their own Ethic Code.</w:t>
      </w:r>
    </w:p>
    <w:p w14:paraId="3F4B5603"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TMRC stands for Toy Machinery Railroad Car.</w:t>
      </w:r>
    </w:p>
    <w:p w14:paraId="482F853C"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Hackers sabotaged the work of the AI Lab.</w:t>
      </w:r>
    </w:p>
    <w:p w14:paraId="621727F6"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Hackers were quite prolific in innovations.</w:t>
      </w:r>
    </w:p>
    <w:p w14:paraId="2D64E80D"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At AI Lab hackers wrote a computer program for every other task.</w:t>
      </w:r>
    </w:p>
    <w:p w14:paraId="132712D7" w14:textId="77777777" w:rsidR="00F8291F" w:rsidRPr="005072C9" w:rsidRDefault="0035167F" w:rsidP="005072C9">
      <w:pPr>
        <w:pStyle w:val="a8"/>
        <w:numPr>
          <w:ilvl w:val="0"/>
          <w:numId w:val="19"/>
        </w:numPr>
        <w:spacing w:line="360" w:lineRule="auto"/>
        <w:ind w:left="0"/>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Hackers were given free reign on the two AI Lab professors.</w:t>
      </w:r>
    </w:p>
    <w:p w14:paraId="5D0A8CF5"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u w:val="single"/>
          <w:lang w:val="en-US"/>
        </w:rPr>
      </w:pPr>
    </w:p>
    <w:p w14:paraId="78CE7E73" w14:textId="77777777" w:rsidR="00F8291F" w:rsidRPr="003B26B8" w:rsidRDefault="0035167F" w:rsidP="005072C9">
      <w:pPr>
        <w:pStyle w:val="a8"/>
        <w:spacing w:line="360" w:lineRule="auto"/>
        <w:jc w:val="both"/>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 Put the proper words into sentences.</w:t>
      </w: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F8291F" w:rsidRPr="005072C9" w14:paraId="3E0EAED9" w14:textId="77777777">
        <w:trPr>
          <w:trHeight w:val="565"/>
        </w:trPr>
        <w:tc>
          <w:tcPr>
            <w:tcW w:w="96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4D5EDC0"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programming         insights       innovation         ethic           instructions          exhilaration       endeavor     awe-inspiring     encompass     freshmen        authority    bogus         mistrust</w:t>
            </w:r>
          </w:p>
        </w:tc>
      </w:tr>
    </w:tbl>
    <w:p w14:paraId="54569B57"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199230A6" w14:textId="77777777" w:rsidR="00F8291F" w:rsidRPr="005072C9" w:rsidRDefault="0035167F" w:rsidP="00BA6353">
      <w:pPr>
        <w:pStyle w:val="a8"/>
        <w:numPr>
          <w:ilvl w:val="0"/>
          <w:numId w:val="28"/>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Decentralization results in ________________ to the chief.</w:t>
      </w:r>
    </w:p>
    <w:p w14:paraId="1861143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Holding the door for a lady is the question of ______________</w:t>
      </w:r>
      <w:r w:rsidR="00A719EB" w:rsidRPr="005072C9">
        <w:rPr>
          <w:rFonts w:ascii="Times New Roman" w:hAnsi="Times New Roman" w:cs="Times New Roman"/>
          <w:iCs/>
          <w:sz w:val="28"/>
          <w:szCs w:val="28"/>
          <w:lang w:val="en-US"/>
        </w:rPr>
        <w:t>_.</w:t>
      </w:r>
    </w:p>
    <w:p w14:paraId="5F50650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This still life isn’t Picasso’s; it’s a _______________</w:t>
      </w:r>
      <w:r w:rsidR="00A719EB" w:rsidRPr="005072C9">
        <w:rPr>
          <w:rFonts w:ascii="Times New Roman" w:hAnsi="Times New Roman" w:cs="Times New Roman"/>
          <w:iCs/>
          <w:sz w:val="28"/>
          <w:szCs w:val="28"/>
          <w:lang w:val="en-US"/>
        </w:rPr>
        <w:t>_.</w:t>
      </w:r>
    </w:p>
    <w:p w14:paraId="2A3FC2F6"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report you’ve presented doesn’t _______________ some of the problems.</w:t>
      </w:r>
    </w:p>
    <w:p w14:paraId="6B272AE9"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If you can survive both in the jungle and the desert, a _______________ Indian you are.</w:t>
      </w:r>
    </w:p>
    <w:p w14:paraId="58A61ACA"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The ________________ in how hardware works is obligatory for a good programmer.</w:t>
      </w:r>
    </w:p>
    <w:p w14:paraId="775E91D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Each _______________ is another step to a new technological revolution.</w:t>
      </w:r>
    </w:p>
    <w:p w14:paraId="020D0859"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In 1961 the Soviet Scientists’ _______________ to conquer the space was a success.</w:t>
      </w:r>
    </w:p>
    <w:p w14:paraId="4905F6E7"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__________________ without any reason proves one’s carelessness.</w:t>
      </w:r>
    </w:p>
    <w:p w14:paraId="04DDDB15"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Iron grip boss expects you to carry out all his ____________</w:t>
      </w:r>
      <w:r w:rsidR="00A719EB" w:rsidRPr="005072C9">
        <w:rPr>
          <w:rFonts w:ascii="Times New Roman" w:hAnsi="Times New Roman" w:cs="Times New Roman"/>
          <w:iCs/>
          <w:sz w:val="28"/>
          <w:szCs w:val="28"/>
          <w:lang w:val="en-US"/>
        </w:rPr>
        <w:t>_.</w:t>
      </w:r>
    </w:p>
    <w:p w14:paraId="4E2A72F8"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Annually MIT gains over 5000 _____________</w:t>
      </w:r>
      <w:r w:rsidR="00A719EB" w:rsidRPr="005072C9">
        <w:rPr>
          <w:rFonts w:ascii="Times New Roman" w:hAnsi="Times New Roman" w:cs="Times New Roman"/>
          <w:iCs/>
          <w:sz w:val="28"/>
          <w:szCs w:val="28"/>
          <w:lang w:val="en-US"/>
        </w:rPr>
        <w:t>_.</w:t>
      </w:r>
    </w:p>
    <w:p w14:paraId="4D8972BA" w14:textId="77777777" w:rsidR="00334C9E" w:rsidRPr="00C40BDD"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 should cause ______________ terror in your heart.</w:t>
      </w:r>
    </w:p>
    <w:p w14:paraId="2D033338" w14:textId="77777777" w:rsidR="00261CD3" w:rsidRDefault="00261CD3" w:rsidP="005072C9">
      <w:pPr>
        <w:pStyle w:val="a8"/>
        <w:spacing w:line="360" w:lineRule="auto"/>
        <w:jc w:val="both"/>
        <w:rPr>
          <w:rFonts w:ascii="Times New Roman" w:eastAsia="Times New Roman" w:hAnsi="Times New Roman" w:cs="Times New Roman"/>
          <w:b/>
          <w:iCs/>
          <w:sz w:val="28"/>
          <w:szCs w:val="28"/>
          <w:lang w:val="en-US"/>
        </w:rPr>
      </w:pPr>
    </w:p>
    <w:p w14:paraId="6ED0C987" w14:textId="77777777" w:rsidR="00261CD3" w:rsidRDefault="00261CD3" w:rsidP="005072C9">
      <w:pPr>
        <w:pStyle w:val="a8"/>
        <w:spacing w:line="360" w:lineRule="auto"/>
        <w:jc w:val="both"/>
        <w:rPr>
          <w:rFonts w:ascii="Times New Roman" w:eastAsia="Times New Roman" w:hAnsi="Times New Roman" w:cs="Times New Roman"/>
          <w:b/>
          <w:iCs/>
          <w:sz w:val="28"/>
          <w:szCs w:val="28"/>
          <w:lang w:val="en-US"/>
        </w:rPr>
      </w:pPr>
    </w:p>
    <w:p w14:paraId="5AD0263E" w14:textId="77777777" w:rsidR="00F8291F" w:rsidRPr="003B26B8" w:rsidRDefault="003A0BB8" w:rsidP="005072C9">
      <w:pPr>
        <w:pStyle w:val="a8"/>
        <w:spacing w:line="360" w:lineRule="auto"/>
        <w:jc w:val="both"/>
        <w:rPr>
          <w:rFonts w:ascii="Times New Roman" w:eastAsia="Times New Roman" w:hAnsi="Times New Roman" w:cs="Times New Roman"/>
          <w:b/>
          <w:iCs/>
          <w:sz w:val="28"/>
          <w:szCs w:val="28"/>
          <w:lang w:val="en-US"/>
        </w:rPr>
      </w:pPr>
      <w:r w:rsidRPr="003B26B8">
        <w:rPr>
          <w:rFonts w:ascii="Times New Roman" w:eastAsia="Times New Roman" w:hAnsi="Times New Roman" w:cs="Times New Roman"/>
          <w:b/>
          <w:iCs/>
          <w:sz w:val="28"/>
          <w:szCs w:val="28"/>
          <w:lang w:val="en-US"/>
        </w:rPr>
        <w:t>UNIT 7.</w:t>
      </w:r>
    </w:p>
    <w:p w14:paraId="7E580F6E" w14:textId="77777777" w:rsidR="00F8291F" w:rsidRPr="005072C9" w:rsidRDefault="003A0BB8" w:rsidP="005072C9">
      <w:pPr>
        <w:pStyle w:val="a8"/>
        <w:spacing w:line="360" w:lineRule="auto"/>
        <w:rPr>
          <w:rFonts w:ascii="Times New Roman" w:hAnsi="Times New Roman" w:cs="Times New Roman"/>
          <w:b/>
          <w:i/>
          <w:sz w:val="28"/>
          <w:szCs w:val="28"/>
          <w:lang w:val="en-US"/>
        </w:rPr>
      </w:pPr>
      <w:r w:rsidRPr="005072C9">
        <w:rPr>
          <w:rFonts w:ascii="Times New Roman" w:hAnsi="Times New Roman" w:cs="Times New Roman"/>
          <w:b/>
          <w:i/>
          <w:sz w:val="28"/>
          <w:szCs w:val="28"/>
          <w:lang w:val="en-US"/>
        </w:rPr>
        <w:t>Text 1.</w:t>
      </w:r>
    </w:p>
    <w:p w14:paraId="1354F948" w14:textId="77777777" w:rsidR="00F8291F" w:rsidRPr="005072C9" w:rsidRDefault="0035167F" w:rsidP="005072C9">
      <w:pPr>
        <w:pStyle w:val="a8"/>
        <w:spacing w:line="360" w:lineRule="auto"/>
        <w:jc w:val="center"/>
        <w:rPr>
          <w:rFonts w:ascii="Times New Roman" w:hAnsi="Times New Roman" w:cs="Times New Roman"/>
          <w:b/>
          <w:iCs/>
          <w:color w:val="auto"/>
          <w:sz w:val="28"/>
          <w:szCs w:val="28"/>
          <w:lang w:val="en-US"/>
        </w:rPr>
      </w:pPr>
      <w:r w:rsidRPr="003B26B8">
        <w:rPr>
          <w:rFonts w:ascii="Times New Roman" w:hAnsi="Times New Roman" w:cs="Times New Roman"/>
          <w:b/>
          <w:iCs/>
          <w:color w:val="auto"/>
          <w:sz w:val="28"/>
          <w:szCs w:val="28"/>
          <w:lang w:val="en-US"/>
        </w:rPr>
        <w:t xml:space="preserve"> </w:t>
      </w:r>
      <w:r w:rsidRPr="005072C9">
        <w:rPr>
          <w:rFonts w:ascii="Times New Roman" w:hAnsi="Times New Roman" w:cs="Times New Roman"/>
          <w:b/>
          <w:iCs/>
          <w:color w:val="auto"/>
          <w:sz w:val="28"/>
          <w:szCs w:val="28"/>
          <w:lang w:val="en-US"/>
        </w:rPr>
        <w:t>Encryption</w:t>
      </w:r>
    </w:p>
    <w:p w14:paraId="3DEBFE9F" w14:textId="77777777" w:rsidR="00334C9E" w:rsidRPr="005072C9" w:rsidRDefault="00334C9E"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2193EDD5" w14:textId="77777777" w:rsidR="00334C9E" w:rsidRPr="0006391B" w:rsidRDefault="00334C9E"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cipher</w:t>
      </w:r>
      <w:r w:rsidR="007F7649" w:rsidRPr="0006391B">
        <w:rPr>
          <w:rFonts w:ascii="Times New Roman" w:hAnsi="Times New Roman" w:cs="Times New Roman"/>
          <w:iCs/>
          <w:sz w:val="28"/>
          <w:szCs w:val="28"/>
          <w:lang w:val="en-US"/>
        </w:rPr>
        <w:t xml:space="preserve"> – </w:t>
      </w:r>
      <w:r w:rsidR="007F7649" w:rsidRPr="005714E0">
        <w:rPr>
          <w:rFonts w:ascii="Times New Roman" w:hAnsi="Times New Roman" w:cs="Times New Roman"/>
          <w:iCs/>
          <w:sz w:val="28"/>
          <w:szCs w:val="28"/>
        </w:rPr>
        <w:t>шифр</w:t>
      </w:r>
      <w:r w:rsidR="007F7649" w:rsidRPr="0006391B">
        <w:rPr>
          <w:rFonts w:ascii="Times New Roman" w:hAnsi="Times New Roman" w:cs="Times New Roman"/>
          <w:iCs/>
          <w:sz w:val="28"/>
          <w:szCs w:val="28"/>
          <w:lang w:val="en-US"/>
        </w:rPr>
        <w:t xml:space="preserve">, </w:t>
      </w:r>
      <w:r w:rsidR="007F7649" w:rsidRPr="005714E0">
        <w:rPr>
          <w:rFonts w:ascii="Times New Roman" w:hAnsi="Times New Roman" w:cs="Times New Roman"/>
          <w:iCs/>
          <w:sz w:val="28"/>
          <w:szCs w:val="28"/>
        </w:rPr>
        <w:t>зашифрованное</w:t>
      </w:r>
      <w:r w:rsidR="007F7649" w:rsidRPr="0006391B">
        <w:rPr>
          <w:rFonts w:ascii="Times New Roman" w:hAnsi="Times New Roman" w:cs="Times New Roman"/>
          <w:iCs/>
          <w:sz w:val="28"/>
          <w:szCs w:val="28"/>
          <w:lang w:val="en-US"/>
        </w:rPr>
        <w:t xml:space="preserve"> </w:t>
      </w:r>
      <w:r w:rsidR="007F7649" w:rsidRPr="005714E0">
        <w:rPr>
          <w:rFonts w:ascii="Times New Roman" w:hAnsi="Times New Roman" w:cs="Times New Roman"/>
          <w:iCs/>
          <w:sz w:val="28"/>
          <w:szCs w:val="28"/>
        </w:rPr>
        <w:t>сообщение</w:t>
      </w:r>
    </w:p>
    <w:p w14:paraId="4317D693" w14:textId="77777777" w:rsidR="00334C9E" w:rsidRPr="0006391B" w:rsidRDefault="00334C9E"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encryption</w:t>
      </w:r>
      <w:r w:rsidR="007F7649" w:rsidRPr="0006391B">
        <w:rPr>
          <w:rFonts w:ascii="Times New Roman" w:hAnsi="Times New Roman" w:cs="Times New Roman"/>
          <w:iCs/>
          <w:sz w:val="28"/>
          <w:szCs w:val="28"/>
          <w:lang w:val="en-US"/>
        </w:rPr>
        <w:t xml:space="preserve"> – </w:t>
      </w:r>
      <w:r w:rsidR="007F7649" w:rsidRPr="005714E0">
        <w:rPr>
          <w:rFonts w:ascii="Times New Roman" w:hAnsi="Times New Roman" w:cs="Times New Roman"/>
          <w:iCs/>
          <w:sz w:val="28"/>
          <w:szCs w:val="28"/>
        </w:rPr>
        <w:t>шифрование</w:t>
      </w:r>
      <w:r w:rsidR="007F7649" w:rsidRPr="0006391B">
        <w:rPr>
          <w:rFonts w:ascii="Times New Roman" w:hAnsi="Times New Roman" w:cs="Times New Roman"/>
          <w:iCs/>
          <w:sz w:val="28"/>
          <w:szCs w:val="28"/>
          <w:lang w:val="en-US"/>
        </w:rPr>
        <w:t xml:space="preserve"> </w:t>
      </w:r>
    </w:p>
    <w:p w14:paraId="048FA936" w14:textId="77777777" w:rsidR="00334C9E" w:rsidRPr="0006391B" w:rsidRDefault="00334C9E"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decryption</w:t>
      </w:r>
      <w:r w:rsidR="007F7649" w:rsidRPr="0006391B">
        <w:rPr>
          <w:rFonts w:ascii="Times New Roman" w:hAnsi="Times New Roman" w:cs="Times New Roman"/>
          <w:iCs/>
          <w:sz w:val="28"/>
          <w:szCs w:val="28"/>
          <w:lang w:val="en-US"/>
        </w:rPr>
        <w:t xml:space="preserve"> - </w:t>
      </w:r>
      <w:r w:rsidR="007F7649" w:rsidRPr="005072C9">
        <w:rPr>
          <w:rFonts w:ascii="Times New Roman" w:hAnsi="Times New Roman" w:cs="Times New Roman"/>
          <w:iCs/>
          <w:sz w:val="28"/>
          <w:szCs w:val="28"/>
        </w:rPr>
        <w:t>дешифрование</w:t>
      </w:r>
    </w:p>
    <w:p w14:paraId="165B2DFF" w14:textId="77777777" w:rsidR="00334C9E" w:rsidRPr="0006391B" w:rsidRDefault="00334C9E"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symmetric</w:t>
      </w:r>
      <w:r w:rsidRPr="0006391B">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key</w:t>
      </w:r>
      <w:r w:rsidRPr="0006391B">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encryption</w:t>
      </w:r>
      <w:r w:rsidR="007F7649" w:rsidRPr="0006391B">
        <w:rPr>
          <w:rFonts w:ascii="Times New Roman" w:hAnsi="Times New Roman" w:cs="Times New Roman"/>
          <w:iCs/>
          <w:sz w:val="28"/>
          <w:szCs w:val="28"/>
          <w:lang w:val="en-US"/>
        </w:rPr>
        <w:t xml:space="preserve"> – </w:t>
      </w:r>
      <w:r w:rsidR="007F7649" w:rsidRPr="005714E0">
        <w:rPr>
          <w:rFonts w:ascii="Times New Roman" w:hAnsi="Times New Roman" w:cs="Times New Roman"/>
          <w:iCs/>
          <w:sz w:val="28"/>
          <w:szCs w:val="28"/>
        </w:rPr>
        <w:t>шифрование</w:t>
      </w:r>
      <w:r w:rsidR="007F7649" w:rsidRPr="0006391B">
        <w:rPr>
          <w:rFonts w:ascii="Times New Roman" w:hAnsi="Times New Roman" w:cs="Times New Roman"/>
          <w:iCs/>
          <w:sz w:val="28"/>
          <w:szCs w:val="28"/>
          <w:lang w:val="en-US"/>
        </w:rPr>
        <w:t xml:space="preserve"> </w:t>
      </w:r>
      <w:r w:rsidR="007F7649" w:rsidRPr="005714E0">
        <w:rPr>
          <w:rFonts w:ascii="Times New Roman" w:hAnsi="Times New Roman" w:cs="Times New Roman"/>
          <w:iCs/>
          <w:sz w:val="28"/>
          <w:szCs w:val="28"/>
        </w:rPr>
        <w:t>с</w:t>
      </w:r>
      <w:r w:rsidR="007F7649" w:rsidRPr="0006391B">
        <w:rPr>
          <w:rFonts w:ascii="Times New Roman" w:hAnsi="Times New Roman" w:cs="Times New Roman"/>
          <w:iCs/>
          <w:sz w:val="28"/>
          <w:szCs w:val="28"/>
          <w:lang w:val="en-US"/>
        </w:rPr>
        <w:t xml:space="preserve"> </w:t>
      </w:r>
      <w:r w:rsidR="007F7649" w:rsidRPr="005714E0">
        <w:rPr>
          <w:rFonts w:ascii="Times New Roman" w:hAnsi="Times New Roman" w:cs="Times New Roman"/>
          <w:iCs/>
          <w:sz w:val="28"/>
          <w:szCs w:val="28"/>
        </w:rPr>
        <w:t>симметричным</w:t>
      </w:r>
      <w:r w:rsidR="007F7649" w:rsidRPr="0006391B">
        <w:rPr>
          <w:rFonts w:ascii="Times New Roman" w:hAnsi="Times New Roman" w:cs="Times New Roman"/>
          <w:iCs/>
          <w:sz w:val="28"/>
          <w:szCs w:val="28"/>
          <w:lang w:val="en-US"/>
        </w:rPr>
        <w:t xml:space="preserve"> </w:t>
      </w:r>
      <w:r w:rsidR="007F7649" w:rsidRPr="005714E0">
        <w:rPr>
          <w:rFonts w:ascii="Times New Roman" w:hAnsi="Times New Roman" w:cs="Times New Roman"/>
          <w:iCs/>
          <w:sz w:val="28"/>
          <w:szCs w:val="28"/>
        </w:rPr>
        <w:t>ключом</w:t>
      </w:r>
    </w:p>
    <w:p w14:paraId="43005E03" w14:textId="77777777" w:rsidR="00334C9E" w:rsidRPr="0006391B" w:rsidRDefault="00334C9E"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public</w:t>
      </w:r>
      <w:r w:rsidRPr="0006391B">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asymmetric</w:t>
      </w:r>
      <w:r w:rsidRPr="0006391B">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key</w:t>
      </w:r>
      <w:r w:rsidRPr="0006391B">
        <w:rPr>
          <w:rFonts w:ascii="Times New Roman" w:hAnsi="Times New Roman" w:cs="Times New Roman"/>
          <w:iCs/>
          <w:sz w:val="28"/>
          <w:szCs w:val="28"/>
          <w:lang w:val="en-US"/>
        </w:rPr>
        <w:t xml:space="preserve"> </w:t>
      </w:r>
      <w:r w:rsidRPr="005072C9">
        <w:rPr>
          <w:rFonts w:ascii="Times New Roman" w:hAnsi="Times New Roman" w:cs="Times New Roman"/>
          <w:iCs/>
          <w:sz w:val="28"/>
          <w:szCs w:val="28"/>
          <w:lang w:val="en-US"/>
        </w:rPr>
        <w:t>encryption</w:t>
      </w:r>
      <w:r w:rsidR="007F7649" w:rsidRPr="0006391B">
        <w:rPr>
          <w:rFonts w:ascii="Times New Roman" w:hAnsi="Times New Roman" w:cs="Times New Roman"/>
          <w:iCs/>
          <w:sz w:val="28"/>
          <w:szCs w:val="28"/>
          <w:lang w:val="en-US"/>
        </w:rPr>
        <w:t xml:space="preserve"> – </w:t>
      </w:r>
      <w:r w:rsidR="007F7649" w:rsidRPr="005714E0">
        <w:rPr>
          <w:rFonts w:ascii="Times New Roman" w:hAnsi="Times New Roman" w:cs="Times New Roman"/>
          <w:iCs/>
          <w:sz w:val="28"/>
          <w:szCs w:val="28"/>
        </w:rPr>
        <w:t>асимметричное</w:t>
      </w:r>
      <w:r w:rsidR="007F7649" w:rsidRPr="0006391B">
        <w:rPr>
          <w:rFonts w:ascii="Times New Roman" w:hAnsi="Times New Roman" w:cs="Times New Roman"/>
          <w:iCs/>
          <w:sz w:val="28"/>
          <w:szCs w:val="28"/>
          <w:lang w:val="en-US"/>
        </w:rPr>
        <w:t xml:space="preserve"> </w:t>
      </w:r>
      <w:r w:rsidR="007F7649" w:rsidRPr="005714E0">
        <w:rPr>
          <w:rFonts w:ascii="Times New Roman" w:hAnsi="Times New Roman" w:cs="Times New Roman"/>
          <w:iCs/>
          <w:sz w:val="28"/>
          <w:szCs w:val="28"/>
        </w:rPr>
        <w:t>шифрование</w:t>
      </w:r>
      <w:r w:rsidR="00565694" w:rsidRPr="0006391B">
        <w:rPr>
          <w:rFonts w:ascii="Times New Roman" w:hAnsi="Times New Roman" w:cs="Times New Roman"/>
          <w:iCs/>
          <w:sz w:val="28"/>
          <w:szCs w:val="28"/>
          <w:lang w:val="en-US"/>
        </w:rPr>
        <w:t xml:space="preserve"> (</w:t>
      </w:r>
      <w:r w:rsidR="00565694" w:rsidRPr="005714E0">
        <w:rPr>
          <w:rFonts w:ascii="Times New Roman" w:hAnsi="Times New Roman" w:cs="Times New Roman"/>
          <w:iCs/>
          <w:sz w:val="28"/>
          <w:szCs w:val="28"/>
        </w:rPr>
        <w:t>с</w:t>
      </w:r>
      <w:r w:rsidR="00565694" w:rsidRPr="0006391B">
        <w:rPr>
          <w:rFonts w:ascii="Times New Roman" w:hAnsi="Times New Roman" w:cs="Times New Roman"/>
          <w:iCs/>
          <w:sz w:val="28"/>
          <w:szCs w:val="28"/>
          <w:lang w:val="en-US"/>
        </w:rPr>
        <w:t xml:space="preserve"> </w:t>
      </w:r>
      <w:r w:rsidR="00565694" w:rsidRPr="005714E0">
        <w:rPr>
          <w:rFonts w:ascii="Times New Roman" w:hAnsi="Times New Roman" w:cs="Times New Roman"/>
          <w:iCs/>
          <w:sz w:val="28"/>
          <w:szCs w:val="28"/>
        </w:rPr>
        <w:t>открытым</w:t>
      </w:r>
      <w:r w:rsidR="00565694" w:rsidRPr="0006391B">
        <w:rPr>
          <w:rFonts w:ascii="Times New Roman" w:hAnsi="Times New Roman" w:cs="Times New Roman"/>
          <w:iCs/>
          <w:sz w:val="28"/>
          <w:szCs w:val="28"/>
          <w:lang w:val="en-US"/>
        </w:rPr>
        <w:t xml:space="preserve"> </w:t>
      </w:r>
      <w:r w:rsidR="00565694" w:rsidRPr="005714E0">
        <w:rPr>
          <w:rFonts w:ascii="Times New Roman" w:hAnsi="Times New Roman" w:cs="Times New Roman"/>
          <w:iCs/>
          <w:sz w:val="28"/>
          <w:szCs w:val="28"/>
        </w:rPr>
        <w:t>ключом</w:t>
      </w:r>
      <w:r w:rsidR="00565694" w:rsidRPr="0006391B">
        <w:rPr>
          <w:rFonts w:ascii="Times New Roman" w:hAnsi="Times New Roman" w:cs="Times New Roman"/>
          <w:iCs/>
          <w:sz w:val="28"/>
          <w:szCs w:val="28"/>
          <w:lang w:val="en-US"/>
        </w:rPr>
        <w:t>)</w:t>
      </w:r>
    </w:p>
    <w:p w14:paraId="002372C9" w14:textId="57153B25" w:rsidR="00334C9E" w:rsidRPr="003B26B8" w:rsidRDefault="00334C9E"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bulk</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encryption</w:t>
      </w:r>
      <w:r w:rsidR="00565694" w:rsidRPr="003B26B8">
        <w:rPr>
          <w:rFonts w:ascii="Times New Roman" w:hAnsi="Times New Roman" w:cs="Times New Roman"/>
          <w:iCs/>
          <w:sz w:val="28"/>
          <w:szCs w:val="28"/>
        </w:rPr>
        <w:t xml:space="preserve"> – </w:t>
      </w:r>
      <w:r w:rsidR="003473DD">
        <w:rPr>
          <w:rFonts w:ascii="Times New Roman" w:hAnsi="Times New Roman" w:cs="Times New Roman"/>
          <w:iCs/>
          <w:sz w:val="28"/>
          <w:szCs w:val="28"/>
        </w:rPr>
        <w:t xml:space="preserve">групповое </w:t>
      </w:r>
      <w:r w:rsidR="00565694" w:rsidRPr="003B26B8">
        <w:rPr>
          <w:rFonts w:ascii="Times New Roman" w:hAnsi="Times New Roman" w:cs="Times New Roman"/>
          <w:iCs/>
          <w:sz w:val="28"/>
          <w:szCs w:val="28"/>
        </w:rPr>
        <w:t xml:space="preserve">шифрование </w:t>
      </w:r>
    </w:p>
    <w:p w14:paraId="6AF72664" w14:textId="77777777" w:rsidR="00334C9E" w:rsidRPr="003B26B8" w:rsidRDefault="00334C9E"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persistent</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data</w:t>
      </w:r>
      <w:r w:rsidR="00565694" w:rsidRPr="003B26B8">
        <w:rPr>
          <w:rFonts w:ascii="Times New Roman" w:hAnsi="Times New Roman" w:cs="Times New Roman"/>
          <w:iCs/>
          <w:sz w:val="28"/>
          <w:szCs w:val="28"/>
        </w:rPr>
        <w:t xml:space="preserve"> – данные постоянного хранения</w:t>
      </w:r>
    </w:p>
    <w:p w14:paraId="2688ABF7" w14:textId="77777777" w:rsidR="007F7649" w:rsidRPr="003B26B8" w:rsidRDefault="007F7649"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scalable</w:t>
      </w:r>
      <w:r w:rsidRPr="003B26B8">
        <w:rPr>
          <w:rFonts w:ascii="Times New Roman" w:hAnsi="Times New Roman" w:cs="Times New Roman"/>
          <w:iCs/>
          <w:sz w:val="28"/>
          <w:szCs w:val="28"/>
        </w:rPr>
        <w:t xml:space="preserve"> </w:t>
      </w:r>
      <w:r w:rsidR="00837C99" w:rsidRPr="003B26B8">
        <w:rPr>
          <w:rFonts w:ascii="Times New Roman" w:hAnsi="Times New Roman" w:cs="Times New Roman"/>
          <w:iCs/>
          <w:sz w:val="28"/>
          <w:szCs w:val="28"/>
        </w:rPr>
        <w:t>– масштабируемый, расширяемый</w:t>
      </w:r>
    </w:p>
    <w:p w14:paraId="6439D84D" w14:textId="77777777" w:rsidR="007F7649" w:rsidRPr="005072C9" w:rsidRDefault="00837C99" w:rsidP="005072C9">
      <w:pPr>
        <w:pStyle w:val="a8"/>
        <w:spacing w:line="360" w:lineRule="auto"/>
        <w:rPr>
          <w:rFonts w:ascii="Times New Roman" w:hAnsi="Times New Roman" w:cs="Times New Roman"/>
          <w:iCs/>
          <w:sz w:val="28"/>
          <w:szCs w:val="28"/>
        </w:rPr>
      </w:pPr>
      <w:r w:rsidRPr="005072C9">
        <w:rPr>
          <w:rFonts w:ascii="Times New Roman" w:hAnsi="Times New Roman" w:cs="Times New Roman"/>
          <w:iCs/>
          <w:sz w:val="28"/>
          <w:szCs w:val="28"/>
          <w:lang w:val="en-US"/>
        </w:rPr>
        <w:t>to</w:t>
      </w:r>
      <w:r w:rsidRPr="003B26B8">
        <w:rPr>
          <w:rFonts w:ascii="Times New Roman" w:hAnsi="Times New Roman" w:cs="Times New Roman"/>
          <w:iCs/>
          <w:sz w:val="28"/>
          <w:szCs w:val="28"/>
        </w:rPr>
        <w:t xml:space="preserve"> </w:t>
      </w:r>
      <w:r w:rsidRPr="005072C9">
        <w:rPr>
          <w:rFonts w:ascii="Times New Roman" w:hAnsi="Times New Roman" w:cs="Times New Roman"/>
          <w:iCs/>
          <w:sz w:val="28"/>
          <w:szCs w:val="28"/>
          <w:lang w:val="en-US"/>
        </w:rPr>
        <w:t>cache</w:t>
      </w:r>
      <w:r w:rsidRPr="005072C9">
        <w:rPr>
          <w:rFonts w:ascii="Times New Roman" w:hAnsi="Times New Roman" w:cs="Times New Roman"/>
          <w:iCs/>
          <w:sz w:val="28"/>
          <w:szCs w:val="28"/>
        </w:rPr>
        <w:t xml:space="preserve"> – отображать в кэш-памяти, кэшировать</w:t>
      </w:r>
    </w:p>
    <w:p w14:paraId="1A2BFD4F" w14:textId="04EA2157" w:rsidR="007F7649" w:rsidRPr="005072C9" w:rsidRDefault="007F7649"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nonrepudiation</w:t>
      </w:r>
      <w:r w:rsidR="00837C99" w:rsidRPr="005072C9">
        <w:rPr>
          <w:rFonts w:ascii="Times New Roman" w:hAnsi="Times New Roman" w:cs="Times New Roman"/>
          <w:iCs/>
          <w:sz w:val="28"/>
          <w:szCs w:val="28"/>
          <w:lang w:val="en-US"/>
        </w:rPr>
        <w:t xml:space="preserve"> – </w:t>
      </w:r>
      <w:r w:rsidR="003473DD">
        <w:rPr>
          <w:rFonts w:ascii="Times New Roman" w:hAnsi="Times New Roman" w:cs="Times New Roman"/>
          <w:iCs/>
          <w:sz w:val="28"/>
          <w:szCs w:val="28"/>
          <w:lang w:val="en-US"/>
        </w:rPr>
        <w:t>неотказуемость</w:t>
      </w:r>
    </w:p>
    <w:p w14:paraId="24A1726D" w14:textId="77777777" w:rsidR="007F7649" w:rsidRPr="003B26B8" w:rsidRDefault="007F7649" w:rsidP="005072C9">
      <w:pPr>
        <w:pStyle w:val="a8"/>
        <w:spacing w:line="360" w:lineRule="auto"/>
        <w:rPr>
          <w:rFonts w:ascii="Times New Roman" w:eastAsia="Times New Roman" w:hAnsi="Times New Roman" w:cs="Times New Roman"/>
          <w:b/>
          <w:iCs/>
          <w:color w:val="auto"/>
          <w:sz w:val="28"/>
          <w:szCs w:val="28"/>
          <w:lang w:val="en-US"/>
        </w:rPr>
      </w:pPr>
    </w:p>
    <w:p w14:paraId="60AF9850" w14:textId="77777777" w:rsidR="00F8291F" w:rsidRPr="003B26B8" w:rsidRDefault="0035167F" w:rsidP="00C40BDD">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Traditionally, ciphers have used information contained in secret decoding keys to code and decode messages. The process of coding plaintext to create cipher text is called encryption and the process of decoding cipher text to produce the plaintext is called decryption. Modern systems of electronic cryptography use digital keys (bit strings) and mathematical algorithms (encryption algorithms) to encrypt and decrypt information. There are two types of encryption: </w:t>
      </w:r>
      <w:r w:rsidR="003B45DA" w:rsidRPr="005072C9">
        <w:rPr>
          <w:rFonts w:ascii="Times New Roman" w:hAnsi="Times New Roman" w:cs="Times New Roman"/>
          <w:iCs/>
          <w:sz w:val="28"/>
          <w:szCs w:val="28"/>
          <w:lang w:val="en-US"/>
        </w:rPr>
        <w:t>symmetric key</w:t>
      </w:r>
      <w:r w:rsidRPr="005072C9">
        <w:rPr>
          <w:rFonts w:ascii="Times New Roman" w:hAnsi="Times New Roman" w:cs="Times New Roman"/>
          <w:iCs/>
          <w:sz w:val="28"/>
          <w:szCs w:val="28"/>
          <w:lang w:val="en-US"/>
        </w:rPr>
        <w:t xml:space="preserve"> encryption and public (asymmetric) key </w:t>
      </w:r>
      <w:r w:rsidR="003B45DA" w:rsidRPr="005072C9">
        <w:rPr>
          <w:rFonts w:ascii="Times New Roman" w:hAnsi="Times New Roman" w:cs="Times New Roman"/>
          <w:iCs/>
          <w:sz w:val="28"/>
          <w:szCs w:val="28"/>
          <w:lang w:val="en-US"/>
        </w:rPr>
        <w:t>encryption. Symmetric</w:t>
      </w:r>
      <w:r w:rsidRPr="005072C9">
        <w:rPr>
          <w:rFonts w:ascii="Times New Roman" w:hAnsi="Times New Roman" w:cs="Times New Roman"/>
          <w:iCs/>
          <w:sz w:val="28"/>
          <w:szCs w:val="28"/>
          <w:lang w:val="en-US"/>
        </w:rPr>
        <w:t xml:space="preserve"> key and public key encryption are used, often in conjunction, to provide a variety of security functions for network and information security.</w:t>
      </w:r>
    </w:p>
    <w:p w14:paraId="4B73114D"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b/>
          <w:i/>
          <w:iCs/>
          <w:sz w:val="28"/>
          <w:szCs w:val="28"/>
          <w:lang w:val="en-US"/>
        </w:rPr>
        <w:t>Symmetric Key Encryption.</w:t>
      </w:r>
      <w:r w:rsidRPr="005072C9">
        <w:rPr>
          <w:rFonts w:ascii="Times New Roman" w:hAnsi="Times New Roman" w:cs="Times New Roman"/>
          <w:i/>
          <w:iCs/>
          <w:sz w:val="28"/>
          <w:szCs w:val="28"/>
          <w:lang w:val="en-US"/>
        </w:rPr>
        <w:t xml:space="preserve"> </w:t>
      </w:r>
      <w:r w:rsidRPr="005072C9">
        <w:rPr>
          <w:rFonts w:ascii="Times New Roman" w:hAnsi="Times New Roman" w:cs="Times New Roman"/>
          <w:iCs/>
          <w:sz w:val="28"/>
          <w:szCs w:val="28"/>
          <w:lang w:val="en-US"/>
        </w:rPr>
        <w:t>Encryption algorithms that use the same key for encrypting</w:t>
      </w:r>
      <w:r w:rsidRPr="005072C9">
        <w:rPr>
          <w:rFonts w:ascii="Times New Roman" w:hAnsi="Times New Roman" w:cs="Times New Roman"/>
          <w:i/>
          <w:iCs/>
          <w:sz w:val="28"/>
          <w:szCs w:val="28"/>
          <w:lang w:val="en-US"/>
        </w:rPr>
        <w:t xml:space="preserve"> </w:t>
      </w:r>
      <w:r w:rsidRPr="005072C9">
        <w:rPr>
          <w:rFonts w:ascii="Times New Roman" w:hAnsi="Times New Roman" w:cs="Times New Roman"/>
          <w:iCs/>
          <w:sz w:val="28"/>
          <w:szCs w:val="28"/>
          <w:lang w:val="en-US"/>
        </w:rPr>
        <w:t xml:space="preserve">and for decrypting information are called symmetric-key algorithms. The symmetric key is called a secret key because it is kept as a shared secret between the sender and receiver of information. Otherwise, the confidentiality of the </w:t>
      </w:r>
      <w:r w:rsidR="003B45DA" w:rsidRPr="005072C9">
        <w:rPr>
          <w:rFonts w:ascii="Times New Roman" w:hAnsi="Times New Roman" w:cs="Times New Roman"/>
          <w:iCs/>
          <w:sz w:val="28"/>
          <w:szCs w:val="28"/>
          <w:lang w:val="en-US"/>
        </w:rPr>
        <w:t>encrypted information</w:t>
      </w:r>
      <w:r w:rsidRPr="005072C9">
        <w:rPr>
          <w:rFonts w:ascii="Times New Roman" w:hAnsi="Times New Roman" w:cs="Times New Roman"/>
          <w:iCs/>
          <w:sz w:val="28"/>
          <w:szCs w:val="28"/>
          <w:lang w:val="en-US"/>
        </w:rPr>
        <w:t xml:space="preserve"> is compromised. Symmetric key encryption is much faster than public key encryption, often by 100 to 1,000 times. Because public key encryption places a much heavier computational load on computer processors than symmetric key encryption, symmetric key technology is generally used to provide secrecy for the bulk encryption and decryption of information.</w:t>
      </w:r>
    </w:p>
    <w:p w14:paraId="186B8174" w14:textId="77777777" w:rsidR="00F8291F" w:rsidRPr="003B26B8" w:rsidRDefault="0035167F" w:rsidP="00C40BDD">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Symmetric keys are commonly used by security protocols as session keys for confidential online communication. For example, the Transport Layer Security (TLS) and Internet Protocol security (IPSec) protocols use symmetric session keys with standard encryption algorithms to encrypt and decrypt confidential communications between parties. Different session keys are used for each confidential communication session and session keys are sometimes renewed at specified intervals.</w:t>
      </w:r>
    </w:p>
    <w:p w14:paraId="6F5207BE" w14:textId="77777777" w:rsidR="00F8291F" w:rsidRPr="003B26B8" w:rsidRDefault="0035167F" w:rsidP="00C40BDD">
      <w:pPr>
        <w:pStyle w:val="a8"/>
        <w:spacing w:line="360" w:lineRule="auto"/>
        <w:ind w:firstLine="709"/>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Symmetric keys also are commonly used by technologies that provide bulk encryption of persistent data, such as e-mail messages and document files. For example, Secure/Multipur</w:t>
      </w:r>
      <w:r w:rsidR="004874BB" w:rsidRPr="005072C9">
        <w:rPr>
          <w:rFonts w:ascii="Times New Roman" w:hAnsi="Times New Roman" w:cs="Times New Roman"/>
          <w:iCs/>
          <w:sz w:val="28"/>
          <w:szCs w:val="28"/>
          <w:lang w:val="en-US"/>
        </w:rPr>
        <w:t>pose Internet M</w:t>
      </w:r>
      <w:r w:rsidR="00481125" w:rsidRPr="005072C9">
        <w:rPr>
          <w:rFonts w:ascii="Times New Roman" w:hAnsi="Times New Roman" w:cs="Times New Roman"/>
          <w:iCs/>
          <w:sz w:val="28"/>
          <w:szCs w:val="28"/>
          <w:lang w:val="en-US"/>
        </w:rPr>
        <w:t>а</w:t>
      </w:r>
      <w:r w:rsidR="004874BB" w:rsidRPr="005072C9">
        <w:rPr>
          <w:rFonts w:ascii="Times New Roman" w:hAnsi="Times New Roman" w:cs="Times New Roman"/>
          <w:iCs/>
          <w:sz w:val="28"/>
          <w:szCs w:val="28"/>
          <w:lang w:val="en-US"/>
        </w:rPr>
        <w:t>il Extensions (S/</w:t>
      </w:r>
      <w:r w:rsidRPr="005072C9">
        <w:rPr>
          <w:rFonts w:ascii="Times New Roman" w:hAnsi="Times New Roman" w:cs="Times New Roman"/>
          <w:iCs/>
          <w:sz w:val="28"/>
          <w:szCs w:val="28"/>
          <w:lang w:val="en-US"/>
        </w:rPr>
        <w:t>MIME) uses symmetric keys to encrypt messages for confidential mail, and Encrypting File System (EFS) uses symmetric keys to encrypt files for</w:t>
      </w:r>
      <w:r w:rsidR="00481125" w:rsidRPr="005072C9">
        <w:rPr>
          <w:rFonts w:ascii="Times New Roman" w:hAnsi="Times New Roman" w:cs="Times New Roman"/>
          <w:iCs/>
          <w:sz w:val="28"/>
          <w:szCs w:val="28"/>
          <w:lang w:val="en-US"/>
        </w:rPr>
        <w:t xml:space="preserve"> confidentiality. Cryptography-и</w:t>
      </w:r>
      <w:r w:rsidRPr="005072C9">
        <w:rPr>
          <w:rFonts w:ascii="Times New Roman" w:hAnsi="Times New Roman" w:cs="Times New Roman"/>
          <w:iCs/>
          <w:sz w:val="28"/>
          <w:szCs w:val="28"/>
          <w:lang w:val="en-US"/>
        </w:rPr>
        <w:t>ased security technologies use a variety of symmetric key encryption algorithms to provide confidentiality.</w:t>
      </w:r>
    </w:p>
    <w:p w14:paraId="3900049A" w14:textId="77777777" w:rsidR="00F8291F" w:rsidRPr="003B26B8" w:rsidRDefault="003B45DA"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b/>
          <w:i/>
          <w:iCs/>
          <w:sz w:val="28"/>
          <w:szCs w:val="28"/>
          <w:lang w:val="en-US"/>
        </w:rPr>
        <w:lastRenderedPageBreak/>
        <w:t xml:space="preserve">Public </w:t>
      </w:r>
      <w:r w:rsidR="0035167F" w:rsidRPr="005072C9">
        <w:rPr>
          <w:rFonts w:ascii="Times New Roman" w:hAnsi="Times New Roman" w:cs="Times New Roman"/>
          <w:b/>
          <w:i/>
          <w:iCs/>
          <w:sz w:val="28"/>
          <w:szCs w:val="28"/>
          <w:lang w:val="en-US"/>
        </w:rPr>
        <w:t>Key Encryption</w:t>
      </w:r>
      <w:r w:rsidR="00EF479E" w:rsidRPr="005072C9">
        <w:rPr>
          <w:rFonts w:ascii="Times New Roman" w:hAnsi="Times New Roman" w:cs="Times New Roman"/>
          <w:b/>
          <w:i/>
          <w:iCs/>
          <w:sz w:val="28"/>
          <w:szCs w:val="28"/>
          <w:lang w:val="en-US"/>
        </w:rPr>
        <w:t>.</w:t>
      </w:r>
      <w:r w:rsidR="0035167F" w:rsidRPr="005072C9">
        <w:rPr>
          <w:rFonts w:ascii="Times New Roman" w:hAnsi="Times New Roman" w:cs="Times New Roman"/>
          <w:i/>
          <w:iCs/>
          <w:sz w:val="28"/>
          <w:szCs w:val="28"/>
          <w:lang w:val="en-US"/>
        </w:rPr>
        <w:t xml:space="preserve"> </w:t>
      </w:r>
      <w:r w:rsidR="0035167F" w:rsidRPr="005072C9">
        <w:rPr>
          <w:rFonts w:ascii="Times New Roman" w:hAnsi="Times New Roman" w:cs="Times New Roman"/>
          <w:iCs/>
          <w:sz w:val="28"/>
          <w:szCs w:val="28"/>
          <w:lang w:val="en-US"/>
        </w:rPr>
        <w:t>Encryption algorithms that use different keys for encrypting and</w:t>
      </w:r>
      <w:r w:rsidR="0035167F" w:rsidRPr="005072C9">
        <w:rPr>
          <w:rFonts w:ascii="Times New Roman" w:hAnsi="Times New Roman" w:cs="Times New Roman"/>
          <w:i/>
          <w:iCs/>
          <w:sz w:val="28"/>
          <w:szCs w:val="28"/>
          <w:lang w:val="en-US"/>
        </w:rPr>
        <w:t xml:space="preserve"> </w:t>
      </w:r>
      <w:r w:rsidR="0035167F" w:rsidRPr="005072C9">
        <w:rPr>
          <w:rFonts w:ascii="Times New Roman" w:hAnsi="Times New Roman" w:cs="Times New Roman"/>
          <w:iCs/>
          <w:sz w:val="28"/>
          <w:szCs w:val="28"/>
          <w:lang w:val="en-US"/>
        </w:rPr>
        <w:t>decrypting information are most often called public-key algorithms but are sometimes also called asymmetric key algorithms. Public key encryption requires the use of both a private key (a key that is known only to its owner) and a pubic key (a key that is available to and known to other entities on the network). A user’s public key, for example, can be published in the directory so that it is accessible to other people in the organization. The two keys are different but complementary in function. Information that is encrypted with the public key can be decrypted only with the corresponding private key of the set. The RSA digital signature process also uses private keys to encrypt information to form digital signatures. For RSA digital signatures, only the public key can decrypt information encrypted by the corresponding private key of the set. Today, public key encryption plays an increasingly important role in providing strong, scalable security on intranets and the Internet. Public key encryption is commonly used to perform the following functions:</w:t>
      </w:r>
    </w:p>
    <w:p w14:paraId="50BD5618"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-encrypt symmetric secret keys to protect the symmetric keys during exchange over the network or while being used, stored, or cached by operating systems;</w:t>
      </w:r>
    </w:p>
    <w:p w14:paraId="0A9CC1DF"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-cr</w:t>
      </w:r>
      <w:r w:rsidR="007F7649" w:rsidRPr="005072C9">
        <w:rPr>
          <w:rFonts w:ascii="Times New Roman" w:hAnsi="Times New Roman" w:cs="Times New Roman"/>
          <w:iCs/>
          <w:sz w:val="28"/>
          <w:szCs w:val="28"/>
          <w:lang w:val="en-US"/>
        </w:rPr>
        <w:t>е</w:t>
      </w:r>
      <w:r w:rsidRPr="005072C9">
        <w:rPr>
          <w:rFonts w:ascii="Times New Roman" w:hAnsi="Times New Roman" w:cs="Times New Roman"/>
          <w:iCs/>
          <w:sz w:val="28"/>
          <w:szCs w:val="28"/>
          <w:lang w:val="en-US"/>
        </w:rPr>
        <w:t>ate digital signatures to provide authentication and nonrepudiation for online entities;</w:t>
      </w:r>
    </w:p>
    <w:p w14:paraId="3AC631BF" w14:textId="77777777" w:rsidR="00F8291F" w:rsidRPr="003B26B8" w:rsidRDefault="0035167F" w:rsidP="005072C9">
      <w:pPr>
        <w:pStyle w:val="a8"/>
        <w:spacing w:line="360" w:lineRule="auto"/>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-create digital signatures to provide data integrity for electronic files and documents.</w:t>
      </w:r>
    </w:p>
    <w:p w14:paraId="606F4CE5" w14:textId="77777777" w:rsidR="00F8291F" w:rsidRPr="003B26B8" w:rsidRDefault="00F8291F" w:rsidP="005072C9">
      <w:pPr>
        <w:pStyle w:val="a8"/>
        <w:spacing w:line="360" w:lineRule="auto"/>
        <w:rPr>
          <w:rFonts w:ascii="Times New Roman" w:eastAsia="Times New Roman" w:hAnsi="Times New Roman" w:cs="Times New Roman"/>
          <w:i/>
          <w:iCs/>
          <w:sz w:val="28"/>
          <w:szCs w:val="28"/>
          <w:lang w:val="en-US"/>
        </w:rPr>
      </w:pPr>
    </w:p>
    <w:p w14:paraId="28E5C53C" w14:textId="77777777" w:rsidR="00F8291F" w:rsidRPr="005072C9" w:rsidRDefault="0035167F" w:rsidP="00BA6353">
      <w:pPr>
        <w:pStyle w:val="a8"/>
        <w:numPr>
          <w:ilvl w:val="0"/>
          <w:numId w:val="29"/>
        </w:numPr>
        <w:spacing w:line="360" w:lineRule="auto"/>
        <w:ind w:left="426"/>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Answer the questions using the information from the text.</w:t>
      </w:r>
    </w:p>
    <w:p w14:paraId="11CC52AF" w14:textId="77777777" w:rsidR="00F8291F" w:rsidRPr="005072C9" w:rsidRDefault="0035167F" w:rsidP="00BA6353">
      <w:pPr>
        <w:pStyle w:val="a8"/>
        <w:numPr>
          <w:ilvl w:val="0"/>
          <w:numId w:val="30"/>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process is called encryption?</w:t>
      </w:r>
    </w:p>
    <w:p w14:paraId="668CCCC7"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 xml:space="preserve">How many types of encryption are there? </w:t>
      </w:r>
      <w:r w:rsidR="00A719EB" w:rsidRPr="005072C9">
        <w:rPr>
          <w:rFonts w:ascii="Times New Roman" w:hAnsi="Times New Roman" w:cs="Times New Roman"/>
          <w:iCs/>
          <w:sz w:val="28"/>
          <w:szCs w:val="28"/>
          <w:lang w:val="en-US"/>
        </w:rPr>
        <w:t>What are</w:t>
      </w:r>
      <w:r w:rsidRPr="005072C9">
        <w:rPr>
          <w:rFonts w:ascii="Times New Roman" w:hAnsi="Times New Roman" w:cs="Times New Roman"/>
          <w:iCs/>
          <w:sz w:val="28"/>
          <w:szCs w:val="28"/>
          <w:lang w:val="en-US"/>
        </w:rPr>
        <w:t xml:space="preserve"> they?</w:t>
      </w:r>
    </w:p>
    <w:p w14:paraId="4298D9E4"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a secret key encryption?</w:t>
      </w:r>
    </w:p>
    <w:p w14:paraId="7CEBD35F"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Which type of encryption is faster and why?</w:t>
      </w:r>
    </w:p>
    <w:p w14:paraId="7E18D1A7"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systems and technologies use symmetric key encryption?</w:t>
      </w:r>
    </w:p>
    <w:p w14:paraId="192FF479"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do IPS and EFS stand for?</w:t>
      </w:r>
    </w:p>
    <w:p w14:paraId="5FC282B9"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What is an asymmetric key encryption?</w:t>
      </w:r>
    </w:p>
    <w:p w14:paraId="441DD8F6"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Where can public key encryption be used?</w:t>
      </w:r>
    </w:p>
    <w:p w14:paraId="48192278"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p w14:paraId="074C2BEA" w14:textId="77777777" w:rsidR="00F8291F" w:rsidRPr="005072C9" w:rsidRDefault="0035167F" w:rsidP="005072C9">
      <w:pPr>
        <w:pStyle w:val="a8"/>
        <w:spacing w:line="360" w:lineRule="auto"/>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II. True or false?</w:t>
      </w:r>
    </w:p>
    <w:p w14:paraId="103D6D14" w14:textId="77777777" w:rsidR="00F8291F" w:rsidRPr="005072C9" w:rsidRDefault="0035167F" w:rsidP="00BA6353">
      <w:pPr>
        <w:pStyle w:val="a8"/>
        <w:numPr>
          <w:ilvl w:val="0"/>
          <w:numId w:val="31"/>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Symmetric and public key encryption may be used together.</w:t>
      </w:r>
    </w:p>
    <w:p w14:paraId="1F8E4D2B"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Public key encryption is used for the massive encryption and decryption.</w:t>
      </w:r>
    </w:p>
    <w:p w14:paraId="3133273D"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user’s public key should be kept as a shared secret between the sender and receiver of information.</w:t>
      </w:r>
    </w:p>
    <w:p w14:paraId="127526FB"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For digital signatures the information that is encrypted with the public key can be decrypted only with the corresponding private key.</w:t>
      </w:r>
    </w:p>
    <w:p w14:paraId="33651A2A" w14:textId="77777777" w:rsidR="00F8291F" w:rsidRPr="005072C9" w:rsidRDefault="0035167F" w:rsidP="00BA6353">
      <w:pPr>
        <w:pStyle w:val="a8"/>
        <w:numPr>
          <w:ilvl w:val="0"/>
          <w:numId w:val="19"/>
        </w:numPr>
        <w:spacing w:line="360" w:lineRule="auto"/>
        <w:ind w:left="426"/>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Digital signatures prove authorship, finalize contents, and secure against future tampering.</w:t>
      </w:r>
    </w:p>
    <w:p w14:paraId="48A992D3" w14:textId="77777777" w:rsidR="00F8291F" w:rsidRPr="003B26B8" w:rsidRDefault="00F8291F" w:rsidP="005072C9">
      <w:pPr>
        <w:pStyle w:val="a8"/>
        <w:spacing w:line="360" w:lineRule="auto"/>
        <w:rPr>
          <w:rFonts w:ascii="Times New Roman" w:eastAsia="Times New Roman" w:hAnsi="Times New Roman" w:cs="Times New Roman"/>
          <w:i/>
          <w:iCs/>
          <w:sz w:val="28"/>
          <w:szCs w:val="28"/>
          <w:lang w:val="en-US"/>
        </w:rPr>
      </w:pPr>
    </w:p>
    <w:p w14:paraId="2C729321" w14:textId="77777777" w:rsidR="00F8291F" w:rsidRPr="003B26B8" w:rsidRDefault="0035167F" w:rsidP="005072C9">
      <w:pPr>
        <w:pStyle w:val="a8"/>
        <w:spacing w:line="360" w:lineRule="auto"/>
        <w:rPr>
          <w:rFonts w:ascii="Times New Roman" w:eastAsia="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III. Use the words and expressions from the box to complete the sentences.</w:t>
      </w:r>
    </w:p>
    <w:p w14:paraId="428310BC" w14:textId="77777777" w:rsidR="00F8291F" w:rsidRPr="003B26B8" w:rsidRDefault="00F8291F" w:rsidP="005072C9">
      <w:pPr>
        <w:pStyle w:val="a8"/>
        <w:spacing w:line="360" w:lineRule="auto"/>
        <w:rPr>
          <w:rFonts w:ascii="Times New Roman" w:eastAsia="Times New Roman" w:hAnsi="Times New Roman" w:cs="Times New Roman"/>
          <w:i/>
          <w:iCs/>
          <w:sz w:val="28"/>
          <w:szCs w:val="28"/>
          <w:u w:val="single"/>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F8291F" w:rsidRPr="005072C9" w14:paraId="1A8C4D7C" w14:textId="77777777">
        <w:trPr>
          <w:trHeight w:val="485"/>
        </w:trPr>
        <w:tc>
          <w:tcPr>
            <w:tcW w:w="96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925DB88"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entities             ciphertext          cryptography            compromise            bulk          directory</w:t>
            </w:r>
          </w:p>
          <w:p w14:paraId="7C63C512"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complementary              signature               data integrity              scalable security</w:t>
            </w:r>
          </w:p>
        </w:tc>
      </w:tr>
    </w:tbl>
    <w:p w14:paraId="138550F6" w14:textId="77777777" w:rsidR="00F8291F" w:rsidRPr="003B26B8" w:rsidRDefault="00F8291F" w:rsidP="005072C9">
      <w:pPr>
        <w:pStyle w:val="a8"/>
        <w:spacing w:line="360" w:lineRule="auto"/>
        <w:rPr>
          <w:rFonts w:ascii="Times New Roman" w:eastAsia="Times New Roman" w:hAnsi="Times New Roman" w:cs="Times New Roman"/>
          <w:i/>
          <w:iCs/>
          <w:sz w:val="28"/>
          <w:szCs w:val="28"/>
          <w:lang w:val="en-US"/>
        </w:rPr>
      </w:pPr>
    </w:p>
    <w:p w14:paraId="7C7FA8B5" w14:textId="77777777" w:rsidR="00F8291F" w:rsidRPr="005072C9" w:rsidRDefault="0035167F" w:rsidP="00BA6353">
      <w:pPr>
        <w:pStyle w:val="a8"/>
        <w:numPr>
          <w:ilvl w:val="0"/>
          <w:numId w:val="32"/>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 encryption protocols provide safe and cost effective methods for protecting data transmissions from compromise and theft.</w:t>
      </w:r>
    </w:p>
    <w:p w14:paraId="48782290"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w:t>
      </w:r>
      <w:r w:rsidR="008F2485" w:rsidRPr="005072C9">
        <w:rPr>
          <w:rFonts w:ascii="Times New Roman" w:hAnsi="Times New Roman" w:cs="Times New Roman"/>
          <w:iCs/>
          <w:sz w:val="28"/>
          <w:szCs w:val="28"/>
          <w:lang w:val="en-US"/>
        </w:rPr>
        <w:t>_ is</w:t>
      </w:r>
      <w:r w:rsidRPr="005072C9">
        <w:rPr>
          <w:rFonts w:ascii="Times New Roman" w:hAnsi="Times New Roman" w:cs="Times New Roman"/>
          <w:iCs/>
          <w:sz w:val="28"/>
          <w:szCs w:val="28"/>
          <w:lang w:val="en-US"/>
        </w:rPr>
        <w:t xml:space="preserve"> unreadable until it has been decrypted with a key.</w:t>
      </w:r>
    </w:p>
    <w:p w14:paraId="43D2BD10"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This system provides multimedia application developers with an engine for online __________________ verification.</w:t>
      </w:r>
    </w:p>
    <w:p w14:paraId="06ABE4FC"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In symmetric key cryptography, a single secret key is used between _________________, whereas in public key systems, each entity has different keys, or asymmetric keys.</w:t>
      </w:r>
    </w:p>
    <w:p w14:paraId="0B7C46AE"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________________ refers to the accuracy and consistency (validity) of data over its lifecycle.</w:t>
      </w:r>
    </w:p>
    <w:p w14:paraId="39B03E5A"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A data ______________ is an incident involving the breach of a system or network environment where cardholder data is processed, stored or transmitted.</w:t>
      </w:r>
    </w:p>
    <w:p w14:paraId="3954E4ED"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____________________ service is a software application for organizing information about a computer network’s users and resources.</w:t>
      </w:r>
    </w:p>
    <w:p w14:paraId="08DF36F6"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Encrypted messages can sometimes be broken by cryptanalysis, also called codebreaking, although modern ___________ techniques are virtually unbreakable.</w:t>
      </w:r>
    </w:p>
    <w:p w14:paraId="764C2D31"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lastRenderedPageBreak/>
        <w:t>In the hybrid approach, the two technologies (symmetric and asymmetric) are used in a ________________ manner, with each performing a different function. A symmetric</w:t>
      </w:r>
      <w:r w:rsidRPr="005072C9">
        <w:rPr>
          <w:rFonts w:ascii="Times New Roman" w:hAnsi="Times New Roman" w:cs="Times New Roman"/>
          <w:i/>
          <w:iCs/>
          <w:sz w:val="28"/>
          <w:szCs w:val="28"/>
          <w:lang w:val="en-US"/>
        </w:rPr>
        <w:t xml:space="preserve"> </w:t>
      </w:r>
      <w:r w:rsidRPr="005072C9">
        <w:rPr>
          <w:rFonts w:ascii="Times New Roman" w:hAnsi="Times New Roman" w:cs="Times New Roman"/>
          <w:iCs/>
          <w:sz w:val="28"/>
          <w:szCs w:val="28"/>
          <w:lang w:val="en-US"/>
        </w:rPr>
        <w:t>algorithm creates keys that are used for encrypting bulk data, and an asymmetric algorithm creates keys that are used for automated key distribution.</w:t>
      </w:r>
    </w:p>
    <w:p w14:paraId="636EA8FC" w14:textId="77777777" w:rsidR="00F8291F" w:rsidRPr="005072C9" w:rsidRDefault="0035167F" w:rsidP="00BA6353">
      <w:pPr>
        <w:pStyle w:val="a8"/>
        <w:numPr>
          <w:ilvl w:val="0"/>
          <w:numId w:val="19"/>
        </w:numPr>
        <w:spacing w:line="360" w:lineRule="auto"/>
        <w:ind w:left="426"/>
        <w:jc w:val="both"/>
        <w:rPr>
          <w:rFonts w:ascii="Times New Roman" w:eastAsia="Times New Roman" w:hAnsi="Times New Roman" w:cs="Times New Roman"/>
          <w:iCs/>
          <w:sz w:val="28"/>
          <w:szCs w:val="28"/>
          <w:lang w:val="en-US"/>
        </w:rPr>
      </w:pPr>
      <w:r w:rsidRPr="005072C9">
        <w:rPr>
          <w:rFonts w:ascii="Times New Roman" w:hAnsi="Times New Roman" w:cs="Times New Roman"/>
          <w:iCs/>
          <w:sz w:val="28"/>
          <w:szCs w:val="28"/>
          <w:lang w:val="en-US"/>
        </w:rPr>
        <w:t>___________________ of Internet Services and Architecture provides an in-depth analysis of any key scaling technologies.</w:t>
      </w:r>
    </w:p>
    <w:p w14:paraId="2755B2E0" w14:textId="77777777" w:rsidR="00F8291F" w:rsidRPr="003B26B8" w:rsidRDefault="00F8291F" w:rsidP="005072C9">
      <w:pPr>
        <w:pStyle w:val="a8"/>
        <w:spacing w:line="360" w:lineRule="auto"/>
        <w:jc w:val="both"/>
        <w:rPr>
          <w:rFonts w:ascii="Times New Roman" w:eastAsia="Times New Roman" w:hAnsi="Times New Roman" w:cs="Times New Roman"/>
          <w:i/>
          <w:iCs/>
          <w:sz w:val="28"/>
          <w:szCs w:val="28"/>
          <w:lang w:val="en-US"/>
        </w:rPr>
      </w:pPr>
    </w:p>
    <w:p w14:paraId="1DBC015C" w14:textId="77777777" w:rsidR="00F8291F" w:rsidRPr="005072C9" w:rsidRDefault="0035167F" w:rsidP="005072C9">
      <w:pPr>
        <w:pStyle w:val="a8"/>
        <w:spacing w:line="360" w:lineRule="auto"/>
        <w:jc w:val="both"/>
        <w:rPr>
          <w:rFonts w:ascii="Times New Roman" w:eastAsia="Times New Roman" w:hAnsi="Times New Roman" w:cs="Times New Roman"/>
          <w:i/>
          <w:iCs/>
          <w:sz w:val="28"/>
          <w:szCs w:val="28"/>
          <w:u w:val="single"/>
        </w:rPr>
      </w:pPr>
      <w:r w:rsidRPr="005072C9">
        <w:rPr>
          <w:rFonts w:ascii="Times New Roman" w:hAnsi="Times New Roman" w:cs="Times New Roman"/>
          <w:i/>
          <w:iCs/>
          <w:sz w:val="28"/>
          <w:szCs w:val="28"/>
          <w:u w:val="single"/>
          <w:lang w:val="en-US"/>
        </w:rPr>
        <w:t>IV. Find synonyms.</w:t>
      </w: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01C297F2"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08CF2E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 signature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A50330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secretive</w:t>
            </w:r>
          </w:p>
        </w:tc>
      </w:tr>
      <w:tr w:rsidR="00F8291F" w:rsidRPr="005072C9" w14:paraId="5585F8B0"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14BD0D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2. load</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96BAB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b.massive</w:t>
            </w:r>
          </w:p>
        </w:tc>
      </w:tr>
      <w:tr w:rsidR="00F8291F" w:rsidRPr="005072C9" w14:paraId="356E46B0"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FA25BA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 confidential</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2A37FE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 connection</w:t>
            </w:r>
          </w:p>
        </w:tc>
      </w:tr>
      <w:tr w:rsidR="00F8291F" w:rsidRPr="005072C9" w14:paraId="7BAC4DE2"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9AA74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4. bulk</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0F2FD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d. sign</w:t>
            </w:r>
          </w:p>
        </w:tc>
      </w:tr>
      <w:tr w:rsidR="00F8291F" w:rsidRPr="005072C9" w14:paraId="4F3877C3"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C34C91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5. conjunction</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01275A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e. steady</w:t>
            </w:r>
          </w:p>
        </w:tc>
      </w:tr>
      <w:tr w:rsidR="00F8291F" w:rsidRPr="005072C9" w14:paraId="3823BF5D"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457437D"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6. persistent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2C4EF7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f. charge</w:t>
            </w:r>
          </w:p>
        </w:tc>
      </w:tr>
    </w:tbl>
    <w:p w14:paraId="4E71146C" w14:textId="77777777" w:rsidR="00F8291F" w:rsidRPr="005072C9" w:rsidRDefault="00F8291F" w:rsidP="005072C9">
      <w:pPr>
        <w:pStyle w:val="a8"/>
        <w:spacing w:line="360" w:lineRule="auto"/>
        <w:jc w:val="both"/>
        <w:rPr>
          <w:rFonts w:ascii="Times New Roman" w:eastAsia="Times New Roman" w:hAnsi="Times New Roman" w:cs="Times New Roman"/>
          <w:i/>
          <w:iCs/>
          <w:sz w:val="28"/>
          <w:szCs w:val="28"/>
        </w:rPr>
      </w:pPr>
    </w:p>
    <w:p w14:paraId="63295191" w14:textId="77777777" w:rsidR="00F8291F" w:rsidRPr="005072C9" w:rsidRDefault="00F8291F" w:rsidP="005072C9">
      <w:pPr>
        <w:pStyle w:val="a8"/>
        <w:spacing w:line="360" w:lineRule="auto"/>
        <w:rPr>
          <w:rFonts w:ascii="Times New Roman" w:eastAsia="Times New Roman" w:hAnsi="Times New Roman" w:cs="Times New Roman"/>
          <w:i/>
          <w:iCs/>
          <w:sz w:val="28"/>
          <w:szCs w:val="28"/>
        </w:rPr>
      </w:pPr>
    </w:p>
    <w:p w14:paraId="432B1BD1" w14:textId="77777777" w:rsidR="003A0BB8" w:rsidRPr="005072C9" w:rsidRDefault="003A0BB8" w:rsidP="005072C9">
      <w:pPr>
        <w:pStyle w:val="a8"/>
        <w:spacing w:line="360" w:lineRule="auto"/>
        <w:rPr>
          <w:rFonts w:ascii="Times New Roman" w:eastAsia="Times New Roman" w:hAnsi="Times New Roman" w:cs="Times New Roman"/>
          <w:b/>
          <w:iCs/>
          <w:sz w:val="28"/>
          <w:szCs w:val="28"/>
        </w:rPr>
      </w:pPr>
      <w:r w:rsidRPr="005072C9">
        <w:rPr>
          <w:rFonts w:ascii="Times New Roman" w:eastAsia="Times New Roman" w:hAnsi="Times New Roman" w:cs="Times New Roman"/>
          <w:b/>
          <w:iCs/>
          <w:sz w:val="28"/>
          <w:szCs w:val="28"/>
        </w:rPr>
        <w:t>UNIT 8.</w:t>
      </w:r>
    </w:p>
    <w:p w14:paraId="67D6E93B" w14:textId="77777777" w:rsidR="003A0BB8" w:rsidRPr="005072C9" w:rsidRDefault="003A0BB8" w:rsidP="005072C9">
      <w:pPr>
        <w:pStyle w:val="a8"/>
        <w:spacing w:line="360" w:lineRule="auto"/>
        <w:rPr>
          <w:rFonts w:ascii="Times New Roman" w:eastAsia="Times New Roman" w:hAnsi="Times New Roman" w:cs="Times New Roman"/>
          <w:b/>
          <w:i/>
          <w:iCs/>
          <w:color w:val="auto"/>
          <w:sz w:val="28"/>
          <w:szCs w:val="28"/>
        </w:rPr>
      </w:pPr>
      <w:r w:rsidRPr="005072C9">
        <w:rPr>
          <w:rFonts w:ascii="Times New Roman" w:hAnsi="Times New Roman" w:cs="Times New Roman"/>
          <w:b/>
          <w:bCs/>
          <w:i/>
          <w:color w:val="auto"/>
          <w:sz w:val="28"/>
          <w:szCs w:val="28"/>
          <w:lang w:val="en-US"/>
        </w:rPr>
        <w:t>Text 1.</w:t>
      </w:r>
    </w:p>
    <w:p w14:paraId="3ABE6123" w14:textId="77777777" w:rsidR="00F8291F" w:rsidRPr="005072C9" w:rsidRDefault="0035167F" w:rsidP="005072C9">
      <w:pPr>
        <w:pStyle w:val="a8"/>
        <w:spacing w:line="360" w:lineRule="auto"/>
        <w:jc w:val="center"/>
        <w:rPr>
          <w:rFonts w:ascii="Times New Roman" w:hAnsi="Times New Roman" w:cs="Times New Roman"/>
          <w:b/>
          <w:bCs/>
          <w:color w:val="auto"/>
          <w:sz w:val="28"/>
          <w:szCs w:val="28"/>
          <w:lang w:val="en-US"/>
        </w:rPr>
      </w:pPr>
      <w:r w:rsidRPr="005072C9">
        <w:rPr>
          <w:rFonts w:ascii="Times New Roman" w:hAnsi="Times New Roman" w:cs="Times New Roman"/>
          <w:b/>
          <w:bCs/>
          <w:color w:val="auto"/>
          <w:sz w:val="28"/>
          <w:szCs w:val="28"/>
          <w:lang w:val="en-US"/>
        </w:rPr>
        <w:t>Steganography</w:t>
      </w:r>
    </w:p>
    <w:p w14:paraId="34A15A5A" w14:textId="77777777" w:rsidR="0099095C" w:rsidRPr="005072C9" w:rsidRDefault="0099095C"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2D13F1FB" w14:textId="77777777" w:rsidR="0099095C" w:rsidRPr="005072C9" w:rsidRDefault="0099095C" w:rsidP="005072C9">
      <w:pPr>
        <w:pStyle w:val="a8"/>
        <w:spacing w:line="360" w:lineRule="auto"/>
        <w:rPr>
          <w:rFonts w:ascii="Times New Roman" w:hAnsi="Times New Roman" w:cs="Times New Roman"/>
          <w:bCs/>
          <w:sz w:val="28"/>
          <w:szCs w:val="28"/>
        </w:rPr>
      </w:pPr>
      <w:r w:rsidRPr="005072C9">
        <w:rPr>
          <w:rFonts w:ascii="Times New Roman" w:hAnsi="Times New Roman" w:cs="Times New Roman"/>
          <w:bCs/>
          <w:sz w:val="28"/>
          <w:szCs w:val="28"/>
          <w:lang w:val="en-US"/>
        </w:rPr>
        <w:t>steganography</w:t>
      </w:r>
      <w:r w:rsidRPr="003B26B8">
        <w:rPr>
          <w:rFonts w:ascii="Times New Roman" w:hAnsi="Times New Roman" w:cs="Times New Roman"/>
          <w:bCs/>
          <w:sz w:val="28"/>
          <w:szCs w:val="28"/>
        </w:rPr>
        <w:t xml:space="preserve"> – </w:t>
      </w:r>
      <w:r w:rsidR="000B4C5B" w:rsidRPr="005072C9">
        <w:rPr>
          <w:rFonts w:ascii="Times New Roman" w:hAnsi="Times New Roman" w:cs="Times New Roman"/>
          <w:bCs/>
          <w:sz w:val="28"/>
          <w:szCs w:val="28"/>
        </w:rPr>
        <w:t>стеганография;</w:t>
      </w:r>
      <w:r w:rsidRPr="005072C9">
        <w:rPr>
          <w:rFonts w:ascii="Times New Roman" w:hAnsi="Times New Roman" w:cs="Times New Roman"/>
          <w:bCs/>
          <w:sz w:val="28"/>
          <w:szCs w:val="28"/>
        </w:rPr>
        <w:t xml:space="preserve"> защита информации путём записи скрытого кода в участки файлов</w:t>
      </w:r>
    </w:p>
    <w:p w14:paraId="7137085E" w14:textId="77777777" w:rsidR="0099095C" w:rsidRPr="003B26B8" w:rsidRDefault="0099095C" w:rsidP="005072C9">
      <w:pPr>
        <w:pStyle w:val="a8"/>
        <w:spacing w:line="360" w:lineRule="auto"/>
        <w:rPr>
          <w:rFonts w:ascii="Times New Roman" w:hAnsi="Times New Roman" w:cs="Times New Roman"/>
          <w:bCs/>
          <w:sz w:val="28"/>
          <w:szCs w:val="28"/>
        </w:rPr>
      </w:pPr>
      <w:r w:rsidRPr="005072C9">
        <w:rPr>
          <w:rFonts w:ascii="Times New Roman" w:hAnsi="Times New Roman" w:cs="Times New Roman"/>
          <w:bCs/>
          <w:sz w:val="28"/>
          <w:szCs w:val="28"/>
          <w:lang w:val="en-US"/>
        </w:rPr>
        <w:t>encrypt</w:t>
      </w:r>
      <w:r w:rsidRPr="003B26B8">
        <w:rPr>
          <w:rFonts w:ascii="Times New Roman" w:hAnsi="Times New Roman" w:cs="Times New Roman"/>
          <w:bCs/>
          <w:sz w:val="28"/>
          <w:szCs w:val="28"/>
        </w:rPr>
        <w:t xml:space="preserve"> </w:t>
      </w:r>
      <w:r w:rsidRPr="005072C9">
        <w:rPr>
          <w:rFonts w:ascii="Times New Roman" w:hAnsi="Times New Roman" w:cs="Times New Roman"/>
          <w:bCs/>
          <w:sz w:val="28"/>
          <w:szCs w:val="28"/>
          <w:lang w:val="en-US"/>
        </w:rPr>
        <w:t>data</w:t>
      </w:r>
      <w:r w:rsidR="00C77FE3" w:rsidRPr="003B26B8">
        <w:rPr>
          <w:rFonts w:ascii="Times New Roman" w:hAnsi="Times New Roman" w:cs="Times New Roman"/>
          <w:bCs/>
          <w:sz w:val="28"/>
          <w:szCs w:val="28"/>
        </w:rPr>
        <w:t xml:space="preserve"> – зашифровывать данные</w:t>
      </w:r>
    </w:p>
    <w:p w14:paraId="6748E459" w14:textId="77777777" w:rsidR="0099095C" w:rsidRPr="003B26B8" w:rsidRDefault="0099095C" w:rsidP="005072C9">
      <w:pPr>
        <w:pStyle w:val="a8"/>
        <w:spacing w:line="360" w:lineRule="auto"/>
        <w:rPr>
          <w:rFonts w:ascii="Times New Roman" w:hAnsi="Times New Roman" w:cs="Times New Roman"/>
          <w:bCs/>
          <w:sz w:val="28"/>
          <w:szCs w:val="28"/>
        </w:rPr>
      </w:pPr>
      <w:r w:rsidRPr="005072C9">
        <w:rPr>
          <w:rFonts w:ascii="Times New Roman" w:hAnsi="Times New Roman" w:cs="Times New Roman"/>
          <w:bCs/>
          <w:sz w:val="28"/>
          <w:szCs w:val="28"/>
          <w:lang w:val="en-US"/>
        </w:rPr>
        <w:t>embedding</w:t>
      </w:r>
      <w:r w:rsidR="00D42AF9" w:rsidRPr="003B26B8">
        <w:rPr>
          <w:rFonts w:ascii="Times New Roman" w:hAnsi="Times New Roman" w:cs="Times New Roman"/>
          <w:bCs/>
          <w:sz w:val="28"/>
          <w:szCs w:val="28"/>
        </w:rPr>
        <w:t xml:space="preserve"> – вставка, встраивание</w:t>
      </w:r>
    </w:p>
    <w:p w14:paraId="726D213E" w14:textId="77777777" w:rsidR="0099095C" w:rsidRPr="003B26B8" w:rsidRDefault="0099095C" w:rsidP="005072C9">
      <w:pPr>
        <w:pStyle w:val="a8"/>
        <w:spacing w:line="360" w:lineRule="auto"/>
        <w:rPr>
          <w:rFonts w:ascii="Times New Roman" w:hAnsi="Times New Roman" w:cs="Times New Roman"/>
          <w:bCs/>
          <w:sz w:val="28"/>
          <w:szCs w:val="28"/>
        </w:rPr>
      </w:pPr>
      <w:r w:rsidRPr="005072C9">
        <w:rPr>
          <w:rFonts w:ascii="Times New Roman" w:hAnsi="Times New Roman" w:cs="Times New Roman"/>
          <w:bCs/>
          <w:sz w:val="28"/>
          <w:szCs w:val="28"/>
          <w:lang w:val="en-US"/>
        </w:rPr>
        <w:t>watermarking</w:t>
      </w:r>
      <w:r w:rsidR="00D42AF9" w:rsidRPr="003B26B8">
        <w:rPr>
          <w:rFonts w:ascii="Times New Roman" w:hAnsi="Times New Roman" w:cs="Times New Roman"/>
          <w:bCs/>
          <w:sz w:val="28"/>
          <w:szCs w:val="28"/>
        </w:rPr>
        <w:t xml:space="preserve"> – технология цифровых водяных знаков</w:t>
      </w:r>
    </w:p>
    <w:p w14:paraId="5FA12B7A" w14:textId="77777777" w:rsidR="0099095C" w:rsidRPr="003B26B8" w:rsidRDefault="0099095C" w:rsidP="005072C9">
      <w:pPr>
        <w:pStyle w:val="a8"/>
        <w:spacing w:line="360" w:lineRule="auto"/>
        <w:rPr>
          <w:rFonts w:ascii="Times New Roman" w:hAnsi="Times New Roman" w:cs="Times New Roman"/>
          <w:bCs/>
          <w:sz w:val="28"/>
          <w:szCs w:val="28"/>
        </w:rPr>
      </w:pPr>
      <w:r w:rsidRPr="005072C9">
        <w:rPr>
          <w:rFonts w:ascii="Times New Roman" w:hAnsi="Times New Roman" w:cs="Times New Roman"/>
          <w:bCs/>
          <w:sz w:val="28"/>
          <w:szCs w:val="28"/>
          <w:lang w:val="en-US"/>
        </w:rPr>
        <w:t>fingerprinting</w:t>
      </w:r>
      <w:r w:rsidR="00D42AF9" w:rsidRPr="003B26B8">
        <w:rPr>
          <w:rFonts w:ascii="Times New Roman" w:hAnsi="Times New Roman" w:cs="Times New Roman"/>
          <w:bCs/>
          <w:sz w:val="28"/>
          <w:szCs w:val="28"/>
        </w:rPr>
        <w:t xml:space="preserve"> – технология идентификационных отпечатков</w:t>
      </w:r>
    </w:p>
    <w:p w14:paraId="450DCD26" w14:textId="77777777" w:rsidR="0099095C" w:rsidRPr="005072C9" w:rsidRDefault="0099095C" w:rsidP="005072C9">
      <w:pPr>
        <w:pStyle w:val="a8"/>
        <w:spacing w:line="360" w:lineRule="auto"/>
        <w:rPr>
          <w:rFonts w:ascii="Times New Roman" w:eastAsia="Times New Roman" w:hAnsi="Times New Roman" w:cs="Times New Roman"/>
          <w:b/>
          <w:bCs/>
          <w:color w:val="auto"/>
          <w:sz w:val="28"/>
          <w:szCs w:val="28"/>
        </w:rPr>
      </w:pPr>
    </w:p>
    <w:p w14:paraId="3D83FEE0" w14:textId="77777777" w:rsidR="00F8291F" w:rsidRPr="003B26B8" w:rsidRDefault="0035167F" w:rsidP="008B7886">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lastRenderedPageBreak/>
        <w:t>Steganography is the art of hiding information in a cover document or file. Therefore, today, steganography is usually accomplished by electronic encryption, which is the encoding of information that can only be decoded by the person possessing the correct electronic key. A cover document contains this hidden encoded information, and usually the transfer of this secret information is very secure.</w:t>
      </w:r>
    </w:p>
    <w:p w14:paraId="0BD5A993" w14:textId="77777777" w:rsidR="00F8291F" w:rsidRPr="003B26B8" w:rsidRDefault="0035167F" w:rsidP="008B7886">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 xml:space="preserve">Steganography now is accomplished in the digital world using mathematical algorithms to encrypt data. One may hide information in a variety of files. Stenography replaces unused parts of data with the secret information. It is possible to hide information in text, for example, in the spaces between words. This type of information hiding is more successful than steganography that consists of hidden information in infrequent spelling errors and </w:t>
      </w:r>
      <w:r w:rsidR="0099095C" w:rsidRPr="005072C9">
        <w:rPr>
          <w:rFonts w:ascii="Times New Roman" w:hAnsi="Times New Roman" w:cs="Times New Roman"/>
          <w:bCs/>
          <w:sz w:val="28"/>
          <w:szCs w:val="28"/>
          <w:lang w:val="en-US"/>
        </w:rPr>
        <w:t>in words replaced by synonyms. O</w:t>
      </w:r>
      <w:r w:rsidRPr="005072C9">
        <w:rPr>
          <w:rFonts w:ascii="Times New Roman" w:hAnsi="Times New Roman" w:cs="Times New Roman"/>
          <w:bCs/>
          <w:sz w:val="28"/>
          <w:szCs w:val="28"/>
          <w:lang w:val="en-US"/>
        </w:rPr>
        <w:t>ne of the main requirements for hiding information in digital sounds and images is redundant, repetitive information. Steganography uses this part of the sound or image to hide the secret information. One unique example of hiding information is the embedding of a mobile telephone conversation into an Integrated Services Digital Network (ISDN) video conferencing system. It is possible to do so without seriously changing the quality of the video, and with the correct key, one could decode the conversation.</w:t>
      </w:r>
    </w:p>
    <w:p w14:paraId="1ED729D9" w14:textId="77777777" w:rsidR="00F8291F" w:rsidRPr="003B26B8" w:rsidRDefault="0035167F" w:rsidP="008B7886">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The easiest way to hide information is to replace the least significant bit (LSB) of every element with one bit of the secret message. For example, when a picture is the desired cover document, each pixel of the picture contains 24 bits of information, which, to the computer, consists of 0s and 1s. To insert the secret information, one can change these 0s and 1s to bits of secret information.</w:t>
      </w:r>
      <w:r w:rsidR="00671BE7" w:rsidRPr="005072C9">
        <w:rPr>
          <w:rFonts w:ascii="Times New Roman" w:hAnsi="Times New Roman" w:cs="Times New Roman"/>
          <w:bCs/>
          <w:sz w:val="28"/>
          <w:szCs w:val="28"/>
          <w:lang w:val="en-US"/>
        </w:rPr>
        <w:t xml:space="preserve"> </w:t>
      </w:r>
      <w:r w:rsidRPr="005072C9">
        <w:rPr>
          <w:rFonts w:ascii="Times New Roman" w:hAnsi="Times New Roman" w:cs="Times New Roman"/>
          <w:bCs/>
          <w:sz w:val="28"/>
          <w:szCs w:val="28"/>
          <w:lang w:val="en-US"/>
        </w:rPr>
        <w:t>The most useful way to insert these bits is to do so in a random way according to the secret key. This makes it harder for others to break the code. The updated picture should not appear noticeably different, or else attackers may become suspicious. When attempting this type of encryption, one should also choose a cover image that does not contain a large area of solid colors because any slight change caused from the embedded information will be more apparent.</w:t>
      </w:r>
    </w:p>
    <w:p w14:paraId="3F6D1B36" w14:textId="77777777" w:rsidR="00F8291F" w:rsidRPr="003B26B8" w:rsidRDefault="0035167F" w:rsidP="008B7886">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 xml:space="preserve">Watermarking is a type of steganography used when other parties know of the existence of hidden information and may have the desire to remove or change it. Therefore, copyright protection is a common use of watermarks. One can protect the </w:t>
      </w:r>
      <w:r w:rsidRPr="005072C9">
        <w:rPr>
          <w:rFonts w:ascii="Times New Roman" w:hAnsi="Times New Roman" w:cs="Times New Roman"/>
          <w:bCs/>
          <w:sz w:val="28"/>
          <w:szCs w:val="28"/>
          <w:lang w:val="en-US"/>
        </w:rPr>
        <w:lastRenderedPageBreak/>
        <w:t>validity and originality of information by embedding information about the source of the data into files. In this case, the watermark provides information about the author, copyright, or license information. Another application of watermarking is fingerprinting, which involves inserting a different watermark into each copy of a file in order to monitor the recipients of the file. Therefore, one can trace back illegally produced copies to the original receiver. Watermarks are also useful in providing information on the copy status of the document. A final application of watermarks is to detect manipulation of the original file. Certain important characteristics about the file are stored in the file itself in the form of a watermark and make it possible to check if the image later has altered characteristics.</w:t>
      </w:r>
    </w:p>
    <w:p w14:paraId="57B9B4FE" w14:textId="77777777" w:rsidR="00F8291F" w:rsidRPr="003B26B8" w:rsidRDefault="00F8291F" w:rsidP="005072C9">
      <w:pPr>
        <w:pStyle w:val="a8"/>
        <w:spacing w:line="360" w:lineRule="auto"/>
        <w:rPr>
          <w:rFonts w:ascii="Times New Roman" w:eastAsia="Times New Roman" w:hAnsi="Times New Roman" w:cs="Times New Roman"/>
          <w:bCs/>
          <w:sz w:val="28"/>
          <w:szCs w:val="28"/>
          <w:lang w:val="en-US"/>
        </w:rPr>
      </w:pPr>
    </w:p>
    <w:p w14:paraId="0A614DF7" w14:textId="77777777" w:rsidR="00F8291F" w:rsidRPr="005072C9" w:rsidRDefault="0035167F" w:rsidP="00BA6353">
      <w:pPr>
        <w:pStyle w:val="a8"/>
        <w:numPr>
          <w:ilvl w:val="0"/>
          <w:numId w:val="33"/>
        </w:numPr>
        <w:spacing w:line="360" w:lineRule="auto"/>
        <w:ind w:left="426"/>
        <w:rPr>
          <w:rFonts w:ascii="Times New Roman" w:eastAsia="Times New Roman" w:hAnsi="Times New Roman" w:cs="Times New Roman"/>
          <w:bCs/>
          <w:i/>
          <w:sz w:val="28"/>
          <w:szCs w:val="28"/>
          <w:u w:val="single"/>
          <w:lang w:val="en-US"/>
        </w:rPr>
      </w:pPr>
      <w:r w:rsidRPr="005072C9">
        <w:rPr>
          <w:rFonts w:ascii="Times New Roman" w:hAnsi="Times New Roman" w:cs="Times New Roman"/>
          <w:bCs/>
          <w:i/>
          <w:sz w:val="28"/>
          <w:szCs w:val="28"/>
          <w:u w:val="single"/>
          <w:lang w:val="en-US"/>
        </w:rPr>
        <w:t>Answer the questions using information from the text.</w:t>
      </w:r>
    </w:p>
    <w:p w14:paraId="51F8C077"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What is steganography?</w:t>
      </w:r>
    </w:p>
    <w:p w14:paraId="4EFC76DD"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Where does steganography hide a secret message?</w:t>
      </w:r>
    </w:p>
    <w:p w14:paraId="4668C9C3"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What type of hiding information is more successful?</w:t>
      </w:r>
    </w:p>
    <w:p w14:paraId="3D1110A3"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How can a message be encrypted into a picture?</w:t>
      </w:r>
    </w:p>
    <w:p w14:paraId="52B80C0A"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What is watermarking?</w:t>
      </w:r>
    </w:p>
    <w:p w14:paraId="79B2B8C4"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Where can watermarking be applied?</w:t>
      </w:r>
    </w:p>
    <w:p w14:paraId="58672EF0"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What is fingerprinting needed for?</w:t>
      </w:r>
    </w:p>
    <w:p w14:paraId="09809138"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How can one check if the characteristics of the image has been altered?</w:t>
      </w:r>
    </w:p>
    <w:p w14:paraId="244FD7A1" w14:textId="77777777" w:rsidR="00F8291F" w:rsidRPr="003B26B8" w:rsidRDefault="00F8291F" w:rsidP="00BA6353">
      <w:pPr>
        <w:pStyle w:val="a8"/>
        <w:spacing w:line="360" w:lineRule="auto"/>
        <w:ind w:left="426"/>
        <w:rPr>
          <w:rFonts w:ascii="Times New Roman" w:eastAsia="Times New Roman" w:hAnsi="Times New Roman" w:cs="Times New Roman"/>
          <w:bCs/>
          <w:sz w:val="28"/>
          <w:szCs w:val="28"/>
          <w:lang w:val="en-US"/>
        </w:rPr>
      </w:pPr>
    </w:p>
    <w:p w14:paraId="260FFD81" w14:textId="77777777" w:rsidR="00F8291F" w:rsidRPr="005072C9" w:rsidRDefault="0035167F" w:rsidP="00BA6353">
      <w:pPr>
        <w:pStyle w:val="a8"/>
        <w:spacing w:line="360" w:lineRule="auto"/>
        <w:ind w:left="426"/>
        <w:rPr>
          <w:rFonts w:ascii="Times New Roman" w:eastAsia="Times New Roman" w:hAnsi="Times New Roman" w:cs="Times New Roman"/>
          <w:bCs/>
          <w:i/>
          <w:sz w:val="28"/>
          <w:szCs w:val="28"/>
          <w:u w:val="single"/>
        </w:rPr>
      </w:pPr>
      <w:r w:rsidRPr="005072C9">
        <w:rPr>
          <w:rFonts w:ascii="Times New Roman" w:hAnsi="Times New Roman" w:cs="Times New Roman"/>
          <w:bCs/>
          <w:i/>
          <w:sz w:val="28"/>
          <w:szCs w:val="28"/>
          <w:u w:val="single"/>
          <w:lang w:val="en-US"/>
        </w:rPr>
        <w:t>II. True or false?</w:t>
      </w:r>
    </w:p>
    <w:p w14:paraId="4E7CF250" w14:textId="77777777" w:rsidR="00F8291F" w:rsidRPr="005072C9" w:rsidRDefault="0035167F" w:rsidP="00BA6353">
      <w:pPr>
        <w:pStyle w:val="a8"/>
        <w:numPr>
          <w:ilvl w:val="0"/>
          <w:numId w:val="35"/>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Steganography is the encoding of information that can only be decoded by the person possessing the correct electronic key.</w:t>
      </w:r>
    </w:p>
    <w:p w14:paraId="2A68C699"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LSB is replaced with the encrypted information.</w:t>
      </w:r>
    </w:p>
    <w:p w14:paraId="1097A5C4"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To</w:t>
      </w:r>
      <w:r w:rsidR="00671BE7" w:rsidRPr="005072C9">
        <w:rPr>
          <w:rFonts w:ascii="Times New Roman" w:hAnsi="Times New Roman" w:cs="Times New Roman"/>
          <w:bCs/>
          <w:sz w:val="28"/>
          <w:szCs w:val="28"/>
          <w:lang w:val="en-US"/>
        </w:rPr>
        <w:t xml:space="preserve"> </w:t>
      </w:r>
      <w:r w:rsidRPr="005072C9">
        <w:rPr>
          <w:rFonts w:ascii="Times New Roman" w:hAnsi="Times New Roman" w:cs="Times New Roman"/>
          <w:bCs/>
          <w:sz w:val="28"/>
          <w:szCs w:val="28"/>
          <w:lang w:val="en-US"/>
        </w:rPr>
        <w:t>insert a hidden message into a picture you should opt for the image that contains a large area of solid colours.</w:t>
      </w:r>
    </w:p>
    <w:p w14:paraId="24BEFCF0"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Embedding information about the source of the data into files,</w:t>
      </w:r>
      <w:r w:rsidR="00671BE7" w:rsidRPr="005072C9">
        <w:rPr>
          <w:rFonts w:ascii="Times New Roman" w:hAnsi="Times New Roman" w:cs="Times New Roman"/>
          <w:bCs/>
          <w:sz w:val="28"/>
          <w:szCs w:val="28"/>
          <w:lang w:val="en-US"/>
        </w:rPr>
        <w:t xml:space="preserve"> </w:t>
      </w:r>
      <w:r w:rsidRPr="005072C9">
        <w:rPr>
          <w:rFonts w:ascii="Times New Roman" w:hAnsi="Times New Roman" w:cs="Times New Roman"/>
          <w:bCs/>
          <w:sz w:val="28"/>
          <w:szCs w:val="28"/>
          <w:lang w:val="en-US"/>
        </w:rPr>
        <w:t>watermarking protects the original from alterations.</w:t>
      </w:r>
    </w:p>
    <w:p w14:paraId="4DFA4786" w14:textId="77777777" w:rsidR="00F8291F" w:rsidRPr="005072C9" w:rsidRDefault="0035167F" w:rsidP="00BA6353">
      <w:pPr>
        <w:pStyle w:val="a8"/>
        <w:numPr>
          <w:ilvl w:val="0"/>
          <w:numId w:val="34"/>
        </w:numPr>
        <w:spacing w:line="360" w:lineRule="auto"/>
        <w:ind w:left="426"/>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The watermark provides information about the sender and the recipient.</w:t>
      </w:r>
    </w:p>
    <w:p w14:paraId="1596AC56" w14:textId="77777777" w:rsidR="00F8291F" w:rsidRPr="003B26B8" w:rsidRDefault="00F8291F" w:rsidP="005072C9">
      <w:pPr>
        <w:pStyle w:val="a8"/>
        <w:spacing w:line="360" w:lineRule="auto"/>
        <w:rPr>
          <w:rFonts w:ascii="Times New Roman" w:eastAsia="Times New Roman" w:hAnsi="Times New Roman" w:cs="Times New Roman"/>
          <w:bCs/>
          <w:sz w:val="28"/>
          <w:szCs w:val="28"/>
          <w:lang w:val="en-US"/>
        </w:rPr>
      </w:pPr>
    </w:p>
    <w:p w14:paraId="505E0BC0" w14:textId="77777777" w:rsidR="00F8291F" w:rsidRPr="005072C9" w:rsidRDefault="0035167F" w:rsidP="005072C9">
      <w:pPr>
        <w:pStyle w:val="a8"/>
        <w:spacing w:line="360" w:lineRule="auto"/>
        <w:rPr>
          <w:rFonts w:ascii="Times New Roman" w:hAnsi="Times New Roman" w:cs="Times New Roman"/>
          <w:bCs/>
          <w:i/>
          <w:sz w:val="28"/>
          <w:szCs w:val="28"/>
          <w:u w:val="single"/>
          <w:lang w:val="en-US"/>
        </w:rPr>
      </w:pPr>
      <w:r w:rsidRPr="005072C9">
        <w:rPr>
          <w:rFonts w:ascii="Times New Roman" w:hAnsi="Times New Roman" w:cs="Times New Roman"/>
          <w:bCs/>
          <w:i/>
          <w:sz w:val="28"/>
          <w:szCs w:val="28"/>
          <w:u w:val="single"/>
          <w:lang w:val="en-US"/>
        </w:rPr>
        <w:t>III. Use the words and expressions from the box to complete the sentences.</w:t>
      </w:r>
    </w:p>
    <w:p w14:paraId="42F59A8B" w14:textId="77777777" w:rsidR="00571402" w:rsidRPr="003B26B8" w:rsidRDefault="00571402" w:rsidP="005072C9">
      <w:pPr>
        <w:pStyle w:val="a8"/>
        <w:spacing w:line="360" w:lineRule="auto"/>
        <w:rPr>
          <w:rFonts w:ascii="Times New Roman" w:eastAsia="Times New Roman" w:hAnsi="Times New Roman" w:cs="Times New Roman"/>
          <w:bCs/>
          <w:i/>
          <w:sz w:val="28"/>
          <w:szCs w:val="28"/>
          <w:u w:val="single"/>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32"/>
      </w:tblGrid>
      <w:tr w:rsidR="00F8291F" w:rsidRPr="005072C9" w14:paraId="213B619A" w14:textId="77777777">
        <w:trPr>
          <w:trHeight w:val="485"/>
        </w:trPr>
        <w:tc>
          <w:tcPr>
            <w:tcW w:w="9632"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369F82"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cover document                 repetitive information                  copyright protection                     watermark</w:t>
            </w:r>
          </w:p>
          <w:p w14:paraId="41923656"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 xml:space="preserve">        spelling errors                 video conferencing                confidentiality               recipient        fingerprint</w:t>
            </w:r>
          </w:p>
        </w:tc>
      </w:tr>
    </w:tbl>
    <w:p w14:paraId="7E1C1B0C" w14:textId="77777777" w:rsidR="00F8291F" w:rsidRPr="003B26B8" w:rsidRDefault="00F8291F" w:rsidP="005072C9">
      <w:pPr>
        <w:pStyle w:val="a8"/>
        <w:spacing w:line="360" w:lineRule="auto"/>
        <w:rPr>
          <w:rFonts w:ascii="Times New Roman" w:eastAsia="Times New Roman" w:hAnsi="Times New Roman" w:cs="Times New Roman"/>
          <w:bCs/>
          <w:sz w:val="28"/>
          <w:szCs w:val="28"/>
          <w:lang w:val="en-US"/>
        </w:rPr>
      </w:pPr>
    </w:p>
    <w:p w14:paraId="17468DDA" w14:textId="77777777" w:rsidR="00F8291F" w:rsidRPr="003B26B8" w:rsidRDefault="0035167F" w:rsidP="005072C9">
      <w:pPr>
        <w:pStyle w:val="a8"/>
        <w:spacing w:line="360" w:lineRule="auto"/>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 xml:space="preserve">  </w:t>
      </w:r>
    </w:p>
    <w:p w14:paraId="08BCACA8" w14:textId="77777777" w:rsidR="00F8291F" w:rsidRPr="005072C9" w:rsidRDefault="0035167F" w:rsidP="00BA6353">
      <w:pPr>
        <w:pStyle w:val="a8"/>
        <w:numPr>
          <w:ilvl w:val="0"/>
          <w:numId w:val="36"/>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__________________ subsists in original works of authorship fixed in any tangible medium of expression from which they can be perceived, reproduced, or otherwise communicated, either directly or with the aid of a machine or device.</w:t>
      </w:r>
    </w:p>
    <w:p w14:paraId="49384EF2"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It is possible to use __________________ for information hiding, by modifying them or judiciously injecting them to the text.</w:t>
      </w:r>
    </w:p>
    <w:p w14:paraId="1039704F"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A digital ______________</w:t>
      </w:r>
      <w:r w:rsidR="003A0BB8" w:rsidRPr="005072C9">
        <w:rPr>
          <w:rFonts w:ascii="Times New Roman" w:hAnsi="Times New Roman" w:cs="Times New Roman"/>
          <w:bCs/>
          <w:sz w:val="28"/>
          <w:szCs w:val="28"/>
          <w:lang w:val="en-US"/>
        </w:rPr>
        <w:t>_ is</w:t>
      </w:r>
      <w:r w:rsidRPr="005072C9">
        <w:rPr>
          <w:rFonts w:ascii="Times New Roman" w:hAnsi="Times New Roman" w:cs="Times New Roman"/>
          <w:bCs/>
          <w:sz w:val="28"/>
          <w:szCs w:val="28"/>
          <w:lang w:val="en-US"/>
        </w:rPr>
        <w:t xml:space="preserve"> called </w:t>
      </w:r>
      <w:r w:rsidRPr="005072C9">
        <w:rPr>
          <w:rFonts w:ascii="Times New Roman" w:hAnsi="Times New Roman" w:cs="Times New Roman"/>
          <w:bCs/>
          <w:i/>
          <w:iCs/>
          <w:sz w:val="28"/>
          <w:szCs w:val="28"/>
          <w:lang w:val="en-US"/>
        </w:rPr>
        <w:t xml:space="preserve">robust </w:t>
      </w:r>
      <w:r w:rsidRPr="005072C9">
        <w:rPr>
          <w:rFonts w:ascii="Times New Roman" w:hAnsi="Times New Roman" w:cs="Times New Roman"/>
          <w:bCs/>
          <w:sz w:val="28"/>
          <w:szCs w:val="28"/>
          <w:lang w:val="en-US"/>
        </w:rPr>
        <w:t>with respect to transformations if the embedded information may be detected reliably from the marked signal, even if degraded by any number of transformations.</w:t>
      </w:r>
    </w:p>
    <w:p w14:paraId="06964ABD"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In general, cryptography can be used also to monitor the integrity of the ________________ to confirm the authenticity of the source.</w:t>
      </w:r>
    </w:p>
    <w:p w14:paraId="4EBDE570"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Any change in ______________ of cipher text block gives out a hint to the attacker that there is some change in prevailing status.</w:t>
      </w:r>
    </w:p>
    <w:p w14:paraId="6617DD0A"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The difficulty with ________________ becomes apparent if a document does become public knowledge.</w:t>
      </w:r>
    </w:p>
    <w:p w14:paraId="3C87C34A"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 xml:space="preserve">Microsoft word being </w:t>
      </w:r>
      <w:r w:rsidR="003A0BB8" w:rsidRPr="005072C9">
        <w:rPr>
          <w:rFonts w:ascii="Times New Roman" w:hAnsi="Times New Roman" w:cs="Times New Roman"/>
          <w:bCs/>
          <w:sz w:val="28"/>
          <w:szCs w:val="28"/>
          <w:lang w:val="en-US"/>
        </w:rPr>
        <w:t>a commonly</w:t>
      </w:r>
      <w:r w:rsidRPr="005072C9">
        <w:rPr>
          <w:rFonts w:ascii="Times New Roman" w:hAnsi="Times New Roman" w:cs="Times New Roman"/>
          <w:bCs/>
          <w:sz w:val="28"/>
          <w:szCs w:val="28"/>
          <w:lang w:val="en-US"/>
        </w:rPr>
        <w:t xml:space="preserve"> used communication medium can be well utilized as a _____________</w:t>
      </w:r>
      <w:r w:rsidR="003A0BB8" w:rsidRPr="005072C9">
        <w:rPr>
          <w:rFonts w:ascii="Times New Roman" w:hAnsi="Times New Roman" w:cs="Times New Roman"/>
          <w:bCs/>
          <w:sz w:val="28"/>
          <w:szCs w:val="28"/>
          <w:lang w:val="en-US"/>
        </w:rPr>
        <w:t>_ to</w:t>
      </w:r>
      <w:r w:rsidRPr="005072C9">
        <w:rPr>
          <w:rFonts w:ascii="Times New Roman" w:hAnsi="Times New Roman" w:cs="Times New Roman"/>
          <w:bCs/>
          <w:sz w:val="28"/>
          <w:szCs w:val="28"/>
          <w:lang w:val="en-US"/>
        </w:rPr>
        <w:t xml:space="preserve"> hide the data.</w:t>
      </w:r>
    </w:p>
    <w:p w14:paraId="3F5BD4FC"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For each e-mail message, the sender can specify a list of _____________</w:t>
      </w:r>
      <w:r w:rsidR="003A0BB8" w:rsidRPr="005072C9">
        <w:rPr>
          <w:rFonts w:ascii="Times New Roman" w:hAnsi="Times New Roman" w:cs="Times New Roman"/>
          <w:bCs/>
          <w:sz w:val="28"/>
          <w:szCs w:val="28"/>
          <w:lang w:val="en-US"/>
        </w:rPr>
        <w:t>_.</w:t>
      </w:r>
    </w:p>
    <w:p w14:paraId="41069EFD" w14:textId="77777777" w:rsidR="00F8291F" w:rsidRPr="005072C9" w:rsidRDefault="0035167F" w:rsidP="00BA6353">
      <w:pPr>
        <w:pStyle w:val="a8"/>
        <w:numPr>
          <w:ilvl w:val="0"/>
          <w:numId w:val="34"/>
        </w:numPr>
        <w:spacing w:line="360" w:lineRule="auto"/>
        <w:ind w:left="426"/>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This product unifies cloud ________________</w:t>
      </w:r>
      <w:r w:rsidR="003A0BB8" w:rsidRPr="005072C9">
        <w:rPr>
          <w:rFonts w:ascii="Times New Roman" w:hAnsi="Times New Roman" w:cs="Times New Roman"/>
          <w:bCs/>
          <w:sz w:val="28"/>
          <w:szCs w:val="28"/>
          <w:lang w:val="en-US"/>
        </w:rPr>
        <w:t>_,</w:t>
      </w:r>
      <w:r w:rsidRPr="005072C9">
        <w:rPr>
          <w:rFonts w:ascii="Times New Roman" w:hAnsi="Times New Roman" w:cs="Times New Roman"/>
          <w:bCs/>
          <w:sz w:val="28"/>
          <w:szCs w:val="28"/>
          <w:lang w:val="en-US"/>
        </w:rPr>
        <w:t xml:space="preserve"> simple online meetings, and cross platform group chat into one easy-to-use platform.</w:t>
      </w:r>
    </w:p>
    <w:p w14:paraId="360E28C7" w14:textId="77777777" w:rsidR="00F8291F" w:rsidRPr="003B26B8" w:rsidRDefault="00F8291F" w:rsidP="005072C9">
      <w:pPr>
        <w:pStyle w:val="a8"/>
        <w:spacing w:line="360" w:lineRule="auto"/>
        <w:rPr>
          <w:rFonts w:ascii="Times New Roman" w:eastAsia="Times New Roman" w:hAnsi="Times New Roman" w:cs="Times New Roman"/>
          <w:b/>
          <w:bCs/>
          <w:sz w:val="28"/>
          <w:szCs w:val="28"/>
          <w:lang w:val="en-US"/>
        </w:rPr>
      </w:pPr>
    </w:p>
    <w:p w14:paraId="583F1E1A" w14:textId="77777777" w:rsidR="00ED23F0" w:rsidRDefault="00ED23F0" w:rsidP="005072C9">
      <w:pPr>
        <w:pStyle w:val="a8"/>
        <w:spacing w:line="360" w:lineRule="auto"/>
        <w:rPr>
          <w:rFonts w:ascii="Times New Roman" w:hAnsi="Times New Roman" w:cs="Times New Roman"/>
          <w:bCs/>
          <w:i/>
          <w:sz w:val="28"/>
          <w:szCs w:val="28"/>
          <w:u w:val="single"/>
          <w:lang w:val="en-US"/>
        </w:rPr>
      </w:pPr>
    </w:p>
    <w:p w14:paraId="0872B40D" w14:textId="77777777" w:rsidR="00F8291F" w:rsidRPr="005072C9" w:rsidRDefault="0035167F" w:rsidP="005072C9">
      <w:pPr>
        <w:pStyle w:val="a8"/>
        <w:spacing w:line="360" w:lineRule="auto"/>
        <w:rPr>
          <w:rFonts w:ascii="Times New Roman" w:eastAsia="Times New Roman" w:hAnsi="Times New Roman" w:cs="Times New Roman"/>
          <w:bCs/>
          <w:i/>
          <w:sz w:val="28"/>
          <w:szCs w:val="28"/>
          <w:u w:val="single"/>
        </w:rPr>
      </w:pPr>
      <w:r w:rsidRPr="005072C9">
        <w:rPr>
          <w:rFonts w:ascii="Times New Roman" w:hAnsi="Times New Roman" w:cs="Times New Roman"/>
          <w:bCs/>
          <w:i/>
          <w:sz w:val="28"/>
          <w:szCs w:val="28"/>
          <w:u w:val="single"/>
          <w:lang w:val="en-US"/>
        </w:rPr>
        <w:lastRenderedPageBreak/>
        <w:t>IV. Find synonyms.</w:t>
      </w: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427035F9"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371F9B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 cover</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685B4A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a. change</w:t>
            </w:r>
          </w:p>
        </w:tc>
      </w:tr>
      <w:tr w:rsidR="00F8291F" w:rsidRPr="005072C9" w14:paraId="67355ACD"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5D359F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2. redundant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30122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b. untrustworthy</w:t>
            </w:r>
          </w:p>
        </w:tc>
      </w:tr>
      <w:tr w:rsidR="00F8291F" w:rsidRPr="005072C9" w14:paraId="26D08EC2"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4E9556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 validity</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67DE54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 irrelevant</w:t>
            </w:r>
          </w:p>
        </w:tc>
      </w:tr>
      <w:tr w:rsidR="00F8291F" w:rsidRPr="005072C9" w14:paraId="70EE89BC"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017F6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4. suspicious</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81142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d. coat</w:t>
            </w:r>
          </w:p>
        </w:tc>
      </w:tr>
      <w:tr w:rsidR="00F8291F" w:rsidRPr="005072C9" w14:paraId="78F1C482"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A26D74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5. alteration</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F1D7A8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e. legitimacy</w:t>
            </w:r>
          </w:p>
        </w:tc>
      </w:tr>
      <w:tr w:rsidR="00F8291F" w:rsidRPr="005072C9" w14:paraId="0C97C692"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E0CB60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6. insignificant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AFD55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f. excessive</w:t>
            </w:r>
          </w:p>
        </w:tc>
      </w:tr>
    </w:tbl>
    <w:p w14:paraId="35A9746E" w14:textId="77777777" w:rsidR="00F8291F" w:rsidRPr="005072C9" w:rsidRDefault="00F8291F" w:rsidP="005072C9">
      <w:pPr>
        <w:pStyle w:val="a8"/>
        <w:spacing w:line="360" w:lineRule="auto"/>
        <w:rPr>
          <w:rFonts w:ascii="Times New Roman" w:eastAsia="Times New Roman" w:hAnsi="Times New Roman" w:cs="Times New Roman"/>
          <w:b/>
          <w:bCs/>
          <w:sz w:val="28"/>
          <w:szCs w:val="28"/>
        </w:rPr>
      </w:pPr>
    </w:p>
    <w:p w14:paraId="40E46BF0" w14:textId="77777777" w:rsidR="00CB4747" w:rsidRPr="005072C9" w:rsidRDefault="00CB4747" w:rsidP="005072C9">
      <w:pPr>
        <w:pStyle w:val="a8"/>
        <w:spacing w:line="360" w:lineRule="auto"/>
        <w:rPr>
          <w:rFonts w:ascii="Times New Roman" w:eastAsia="Times New Roman" w:hAnsi="Times New Roman" w:cs="Times New Roman"/>
          <w:b/>
          <w:bCs/>
          <w:sz w:val="28"/>
          <w:szCs w:val="28"/>
        </w:rPr>
      </w:pPr>
    </w:p>
    <w:p w14:paraId="160DB713" w14:textId="77777777" w:rsidR="00F8291F" w:rsidRPr="005072C9" w:rsidRDefault="003A0BB8" w:rsidP="005072C9">
      <w:pPr>
        <w:pStyle w:val="a8"/>
        <w:spacing w:line="360" w:lineRule="auto"/>
        <w:rPr>
          <w:rFonts w:ascii="Times New Roman" w:eastAsia="Times New Roman" w:hAnsi="Times New Roman" w:cs="Times New Roman"/>
          <w:b/>
          <w:bCs/>
          <w:sz w:val="28"/>
          <w:szCs w:val="28"/>
        </w:rPr>
      </w:pPr>
      <w:r w:rsidRPr="005072C9">
        <w:rPr>
          <w:rFonts w:ascii="Times New Roman" w:eastAsia="Times New Roman" w:hAnsi="Times New Roman" w:cs="Times New Roman"/>
          <w:b/>
          <w:bCs/>
          <w:sz w:val="28"/>
          <w:szCs w:val="28"/>
        </w:rPr>
        <w:t>UNIT 9.</w:t>
      </w:r>
    </w:p>
    <w:p w14:paraId="2735020F" w14:textId="77777777" w:rsidR="00F8291F" w:rsidRPr="005072C9" w:rsidRDefault="003A0BB8" w:rsidP="005072C9">
      <w:pPr>
        <w:pStyle w:val="a8"/>
        <w:spacing w:line="360" w:lineRule="auto"/>
        <w:rPr>
          <w:rFonts w:ascii="Times New Roman" w:eastAsia="Times New Roman" w:hAnsi="Times New Roman" w:cs="Times New Roman"/>
          <w:b/>
          <w:bCs/>
          <w:i/>
          <w:sz w:val="28"/>
          <w:szCs w:val="28"/>
        </w:rPr>
      </w:pPr>
      <w:r w:rsidRPr="005072C9">
        <w:rPr>
          <w:rFonts w:ascii="Times New Roman" w:eastAsia="Times New Roman" w:hAnsi="Times New Roman" w:cs="Times New Roman"/>
          <w:b/>
          <w:bCs/>
          <w:i/>
          <w:sz w:val="28"/>
          <w:szCs w:val="28"/>
        </w:rPr>
        <w:t>Text 1.</w:t>
      </w:r>
    </w:p>
    <w:p w14:paraId="379CCF18" w14:textId="77777777" w:rsidR="00F8291F" w:rsidRPr="005072C9" w:rsidRDefault="0035167F" w:rsidP="005072C9">
      <w:pPr>
        <w:pStyle w:val="a8"/>
        <w:spacing w:line="360" w:lineRule="auto"/>
        <w:jc w:val="center"/>
        <w:rPr>
          <w:rFonts w:ascii="Times New Roman" w:hAnsi="Times New Roman" w:cs="Times New Roman"/>
          <w:b/>
          <w:color w:val="auto"/>
          <w:sz w:val="28"/>
          <w:szCs w:val="28"/>
          <w:lang w:val="en-US"/>
        </w:rPr>
      </w:pPr>
      <w:r w:rsidRPr="005072C9">
        <w:rPr>
          <w:rFonts w:ascii="Times New Roman" w:hAnsi="Times New Roman" w:cs="Times New Roman"/>
          <w:b/>
          <w:color w:val="auto"/>
          <w:sz w:val="28"/>
          <w:szCs w:val="28"/>
          <w:lang w:val="en-US"/>
        </w:rPr>
        <w:t>Viruses</w:t>
      </w:r>
    </w:p>
    <w:p w14:paraId="15C196CD" w14:textId="77777777" w:rsidR="00CB4747" w:rsidRPr="005072C9" w:rsidRDefault="00CB4747"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3EC2EA19" w14:textId="77777777" w:rsidR="00CB4747" w:rsidRPr="005072C9" w:rsidRDefault="00360F38"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host</w:t>
      </w:r>
      <w:r w:rsidRPr="005714E0">
        <w:rPr>
          <w:rFonts w:ascii="Times New Roman" w:hAnsi="Times New Roman" w:cs="Times New Roman"/>
          <w:sz w:val="28"/>
          <w:szCs w:val="28"/>
        </w:rPr>
        <w:t xml:space="preserve"> </w:t>
      </w:r>
      <w:r w:rsidRPr="005072C9">
        <w:rPr>
          <w:rFonts w:ascii="Times New Roman" w:hAnsi="Times New Roman" w:cs="Times New Roman"/>
          <w:sz w:val="28"/>
          <w:szCs w:val="28"/>
          <w:lang w:val="en-US"/>
        </w:rPr>
        <w:t>viruses</w:t>
      </w:r>
      <w:r w:rsidR="009B6B5B" w:rsidRPr="005714E0">
        <w:rPr>
          <w:rFonts w:ascii="Times New Roman" w:hAnsi="Times New Roman" w:cs="Times New Roman"/>
          <w:sz w:val="28"/>
          <w:szCs w:val="28"/>
        </w:rPr>
        <w:t xml:space="preserve"> – </w:t>
      </w:r>
      <w:r w:rsidR="009B6B5B" w:rsidRPr="005072C9">
        <w:rPr>
          <w:rFonts w:ascii="Times New Roman" w:hAnsi="Times New Roman" w:cs="Times New Roman"/>
          <w:sz w:val="28"/>
          <w:szCs w:val="28"/>
        </w:rPr>
        <w:t>содержать вирусы</w:t>
      </w:r>
    </w:p>
    <w:p w14:paraId="569BA0B1" w14:textId="77777777" w:rsidR="00360F38" w:rsidRPr="005714E0" w:rsidRDefault="005C5312" w:rsidP="005072C9">
      <w:pPr>
        <w:pStyle w:val="a8"/>
        <w:spacing w:line="360" w:lineRule="auto"/>
        <w:jc w:val="both"/>
        <w:rPr>
          <w:rFonts w:ascii="Times New Roman" w:hAnsi="Times New Roman" w:cs="Times New Roman"/>
          <w:sz w:val="28"/>
          <w:szCs w:val="28"/>
        </w:rPr>
      </w:pPr>
      <w:r w:rsidRPr="005072C9">
        <w:rPr>
          <w:rFonts w:ascii="Times New Roman" w:hAnsi="Times New Roman" w:cs="Times New Roman"/>
          <w:sz w:val="28"/>
          <w:szCs w:val="28"/>
          <w:lang w:val="en-US"/>
        </w:rPr>
        <w:t>overwriting</w:t>
      </w:r>
      <w:r w:rsidRPr="005714E0">
        <w:rPr>
          <w:rFonts w:ascii="Times New Roman" w:hAnsi="Times New Roman" w:cs="Times New Roman"/>
          <w:sz w:val="28"/>
          <w:szCs w:val="28"/>
        </w:rPr>
        <w:t xml:space="preserve"> </w:t>
      </w:r>
      <w:r w:rsidRPr="005072C9">
        <w:rPr>
          <w:rFonts w:ascii="Times New Roman" w:hAnsi="Times New Roman" w:cs="Times New Roman"/>
          <w:sz w:val="28"/>
          <w:szCs w:val="28"/>
          <w:lang w:val="en-US"/>
        </w:rPr>
        <w:t>virus</w:t>
      </w:r>
      <w:r w:rsidR="009B6B5B" w:rsidRPr="005714E0">
        <w:rPr>
          <w:rFonts w:ascii="Times New Roman" w:hAnsi="Times New Roman" w:cs="Times New Roman"/>
          <w:sz w:val="28"/>
          <w:szCs w:val="28"/>
        </w:rPr>
        <w:t xml:space="preserve"> – перезаписывающий вирус</w:t>
      </w:r>
    </w:p>
    <w:p w14:paraId="2B707773" w14:textId="77777777" w:rsidR="005C5312" w:rsidRPr="005714E0" w:rsidRDefault="005C5312" w:rsidP="005072C9">
      <w:pPr>
        <w:pStyle w:val="a8"/>
        <w:spacing w:line="360" w:lineRule="auto"/>
        <w:jc w:val="both"/>
        <w:rPr>
          <w:rFonts w:ascii="Times New Roman" w:hAnsi="Times New Roman" w:cs="Times New Roman"/>
          <w:sz w:val="28"/>
          <w:szCs w:val="28"/>
        </w:rPr>
      </w:pPr>
      <w:r w:rsidRPr="005072C9">
        <w:rPr>
          <w:rFonts w:ascii="Times New Roman" w:hAnsi="Times New Roman" w:cs="Times New Roman"/>
          <w:sz w:val="28"/>
          <w:szCs w:val="28"/>
          <w:lang w:val="en-US"/>
        </w:rPr>
        <w:t>malicious</w:t>
      </w:r>
      <w:r w:rsidRPr="005714E0">
        <w:rPr>
          <w:rFonts w:ascii="Times New Roman" w:hAnsi="Times New Roman" w:cs="Times New Roman"/>
          <w:sz w:val="28"/>
          <w:szCs w:val="28"/>
        </w:rPr>
        <w:t xml:space="preserve"> </w:t>
      </w:r>
      <w:r w:rsidRPr="005072C9">
        <w:rPr>
          <w:rFonts w:ascii="Times New Roman" w:hAnsi="Times New Roman" w:cs="Times New Roman"/>
          <w:sz w:val="28"/>
          <w:szCs w:val="28"/>
          <w:lang w:val="en-US"/>
        </w:rPr>
        <w:t>code</w:t>
      </w:r>
      <w:r w:rsidR="009B6B5B" w:rsidRPr="005714E0">
        <w:rPr>
          <w:rFonts w:ascii="Times New Roman" w:hAnsi="Times New Roman" w:cs="Times New Roman"/>
          <w:sz w:val="28"/>
          <w:szCs w:val="28"/>
        </w:rPr>
        <w:t xml:space="preserve"> – вредоносный код</w:t>
      </w:r>
    </w:p>
    <w:p w14:paraId="14A345C1" w14:textId="77777777" w:rsidR="005C5312" w:rsidRPr="005714E0" w:rsidRDefault="005C5312" w:rsidP="005072C9">
      <w:pPr>
        <w:pStyle w:val="a8"/>
        <w:spacing w:line="360" w:lineRule="auto"/>
        <w:jc w:val="both"/>
        <w:rPr>
          <w:rFonts w:ascii="Times New Roman" w:hAnsi="Times New Roman" w:cs="Times New Roman"/>
          <w:sz w:val="28"/>
          <w:szCs w:val="28"/>
        </w:rPr>
      </w:pPr>
      <w:r w:rsidRPr="005072C9">
        <w:rPr>
          <w:rFonts w:ascii="Times New Roman" w:hAnsi="Times New Roman" w:cs="Times New Roman"/>
          <w:sz w:val="28"/>
          <w:szCs w:val="28"/>
          <w:lang w:val="en-US"/>
        </w:rPr>
        <w:t>resident</w:t>
      </w:r>
      <w:r w:rsidRPr="005714E0">
        <w:rPr>
          <w:rFonts w:ascii="Times New Roman" w:hAnsi="Times New Roman" w:cs="Times New Roman"/>
          <w:sz w:val="28"/>
          <w:szCs w:val="28"/>
        </w:rPr>
        <w:t xml:space="preserve"> </w:t>
      </w:r>
      <w:r w:rsidRPr="005072C9">
        <w:rPr>
          <w:rFonts w:ascii="Times New Roman" w:hAnsi="Times New Roman" w:cs="Times New Roman"/>
          <w:sz w:val="28"/>
          <w:szCs w:val="28"/>
          <w:lang w:val="en-US"/>
        </w:rPr>
        <w:t>virus</w:t>
      </w:r>
      <w:r w:rsidR="009B6B5B" w:rsidRPr="005714E0">
        <w:rPr>
          <w:rFonts w:ascii="Times New Roman" w:hAnsi="Times New Roman" w:cs="Times New Roman"/>
          <w:sz w:val="28"/>
          <w:szCs w:val="28"/>
        </w:rPr>
        <w:t xml:space="preserve"> – резидентный вирус</w:t>
      </w:r>
    </w:p>
    <w:p w14:paraId="56B7C1D2" w14:textId="77777777" w:rsidR="005C5312" w:rsidRPr="005072C9" w:rsidRDefault="005C5312" w:rsidP="005072C9">
      <w:pPr>
        <w:pStyle w:val="a8"/>
        <w:spacing w:line="360" w:lineRule="auto"/>
        <w:jc w:val="both"/>
        <w:rPr>
          <w:rFonts w:ascii="Times New Roman" w:hAnsi="Times New Roman" w:cs="Times New Roman"/>
          <w:sz w:val="28"/>
          <w:szCs w:val="28"/>
        </w:rPr>
      </w:pPr>
      <w:r w:rsidRPr="005072C9">
        <w:rPr>
          <w:rFonts w:ascii="Times New Roman" w:hAnsi="Times New Roman" w:cs="Times New Roman"/>
          <w:sz w:val="28"/>
          <w:szCs w:val="28"/>
          <w:lang w:val="en-US"/>
        </w:rPr>
        <w:t>piggyback</w:t>
      </w:r>
      <w:r w:rsidR="00341A5D" w:rsidRPr="003B26B8">
        <w:rPr>
          <w:rFonts w:ascii="Times New Roman" w:hAnsi="Times New Roman" w:cs="Times New Roman"/>
          <w:sz w:val="28"/>
          <w:szCs w:val="28"/>
        </w:rPr>
        <w:t xml:space="preserve"> </w:t>
      </w:r>
      <w:r w:rsidR="00341A5D" w:rsidRPr="005072C9">
        <w:rPr>
          <w:rFonts w:ascii="Times New Roman" w:hAnsi="Times New Roman" w:cs="Times New Roman"/>
          <w:sz w:val="28"/>
          <w:szCs w:val="28"/>
          <w:lang w:val="en-US"/>
        </w:rPr>
        <w:t>entry</w:t>
      </w:r>
      <w:r w:rsidR="00341A5D" w:rsidRPr="003B26B8">
        <w:rPr>
          <w:rFonts w:ascii="Times New Roman" w:hAnsi="Times New Roman" w:cs="Times New Roman"/>
          <w:sz w:val="28"/>
          <w:szCs w:val="28"/>
        </w:rPr>
        <w:t xml:space="preserve"> – </w:t>
      </w:r>
      <w:r w:rsidR="00341A5D" w:rsidRPr="005072C9">
        <w:rPr>
          <w:rFonts w:ascii="Times New Roman" w:hAnsi="Times New Roman" w:cs="Times New Roman"/>
          <w:sz w:val="28"/>
          <w:szCs w:val="28"/>
        </w:rPr>
        <w:t>несанкционированный вход в систему с использованием аппаратуры зарегистрированного пользователя</w:t>
      </w:r>
    </w:p>
    <w:p w14:paraId="629384C8" w14:textId="77777777" w:rsidR="005C5312" w:rsidRPr="005072C9" w:rsidRDefault="005C5312" w:rsidP="005072C9">
      <w:pPr>
        <w:pStyle w:val="a8"/>
        <w:spacing w:line="360" w:lineRule="auto"/>
        <w:jc w:val="both"/>
        <w:rPr>
          <w:rFonts w:ascii="Times New Roman" w:eastAsia="Times New Roman" w:hAnsi="Times New Roman" w:cs="Times New Roman"/>
          <w:b/>
          <w:color w:val="auto"/>
          <w:sz w:val="28"/>
          <w:szCs w:val="28"/>
        </w:rPr>
      </w:pPr>
    </w:p>
    <w:p w14:paraId="5059D149" w14:textId="77777777" w:rsidR="00F8291F" w:rsidRPr="003B26B8" w:rsidRDefault="0035167F"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The fear </w:t>
      </w:r>
      <w:r w:rsidR="00312F21" w:rsidRPr="005072C9">
        <w:rPr>
          <w:rFonts w:ascii="Times New Roman" w:hAnsi="Times New Roman" w:cs="Times New Roman"/>
          <w:sz w:val="28"/>
          <w:szCs w:val="28"/>
          <w:lang w:val="en-US"/>
        </w:rPr>
        <w:t>that</w:t>
      </w:r>
      <w:r w:rsidRPr="005072C9">
        <w:rPr>
          <w:rFonts w:ascii="Times New Roman" w:hAnsi="Times New Roman" w:cs="Times New Roman"/>
          <w:sz w:val="28"/>
          <w:szCs w:val="28"/>
          <w:lang w:val="en-US"/>
        </w:rPr>
        <w:t xml:space="preserve"> virus may infect your computer is a familiar one for many. Even casual computer users know that unfamiliar files may host viruses.</w:t>
      </w:r>
    </w:p>
    <w:p w14:paraId="20BEB530" w14:textId="77777777" w:rsidR="00F8291F" w:rsidRPr="003B26B8" w:rsidRDefault="0035167F"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While viruses are a well-known threat, many computer users so not know their enemy.</w:t>
      </w:r>
      <w:r w:rsidR="00A53002" w:rsidRPr="005072C9">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There are many specific types of viruses that one needs to guard against.</w:t>
      </w:r>
    </w:p>
    <w:p w14:paraId="4F39B9D8" w14:textId="77777777" w:rsidR="00F8291F" w:rsidRPr="003B26B8" w:rsidRDefault="0035167F"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One dangerous type of virus is an overwriting virus. These viruses not only spread malicious code, they also replace the information contained in other programs. They erase important information, sometimes rendering a computer entirely unusable.</w:t>
      </w:r>
    </w:p>
    <w:p w14:paraId="749B7147" w14:textId="77777777" w:rsidR="00F8291F" w:rsidRPr="003B26B8" w:rsidRDefault="0035167F"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Another common virus is a resident virus. They stay dormant until a particular event activates them. If your computer harbors resident viruses, you may not discover them until the damage is done. These and other viruses often install themselves in the resident extensions of other programs.</w:t>
      </w:r>
    </w:p>
    <w:p w14:paraId="0A559A85" w14:textId="77777777" w:rsidR="00F8291F" w:rsidRPr="003B26B8" w:rsidRDefault="0035167F"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 Trojan horse is another destructive type of program. It’s not technically a virus, because it doesn’t replicate, but it’s still dangerous. A Trojan horse looks like an ordinary, useful file or program. However, it has destructive programming embedded in it. This programming may also piggyback onto beneficial files.</w:t>
      </w:r>
    </w:p>
    <w:p w14:paraId="11159F2F" w14:textId="77777777" w:rsidR="00F8291F" w:rsidRPr="005072C9" w:rsidRDefault="0035167F" w:rsidP="008B7886">
      <w:pPr>
        <w:pStyle w:val="a8"/>
        <w:spacing w:line="360" w:lineRule="auto"/>
        <w:ind w:firstLine="709"/>
        <w:jc w:val="both"/>
        <w:rPr>
          <w:rFonts w:ascii="Times New Roman" w:eastAsia="Times New Roman" w:hAnsi="Times New Roman" w:cs="Times New Roman"/>
          <w:sz w:val="28"/>
          <w:szCs w:val="28"/>
        </w:rPr>
      </w:pPr>
      <w:r w:rsidRPr="005072C9">
        <w:rPr>
          <w:rFonts w:ascii="Times New Roman" w:hAnsi="Times New Roman" w:cs="Times New Roman"/>
          <w:sz w:val="28"/>
          <w:szCs w:val="28"/>
          <w:lang w:val="en-US"/>
        </w:rPr>
        <w:t>Lastly, unlike viruses and Trojan horses, a worm does not need to attach itself to another program. It is particularly troublesome because it attacks computers directly.</w:t>
      </w:r>
    </w:p>
    <w:p w14:paraId="058890C4" w14:textId="77777777" w:rsidR="00F8291F" w:rsidRPr="005072C9" w:rsidRDefault="00F8291F" w:rsidP="005072C9">
      <w:pPr>
        <w:pStyle w:val="a8"/>
        <w:spacing w:line="360" w:lineRule="auto"/>
        <w:jc w:val="both"/>
        <w:rPr>
          <w:rFonts w:ascii="Times New Roman" w:eastAsia="Times New Roman" w:hAnsi="Times New Roman" w:cs="Times New Roman"/>
          <w:sz w:val="28"/>
          <w:szCs w:val="28"/>
        </w:rPr>
      </w:pPr>
    </w:p>
    <w:p w14:paraId="632655A4" w14:textId="77777777" w:rsidR="00F8291F" w:rsidRPr="005072C9" w:rsidRDefault="0035167F" w:rsidP="004B4CD5">
      <w:pPr>
        <w:pStyle w:val="a8"/>
        <w:numPr>
          <w:ilvl w:val="0"/>
          <w:numId w:val="37"/>
        </w:numPr>
        <w:spacing w:line="360" w:lineRule="auto"/>
        <w:ind w:left="426"/>
        <w:jc w:val="both"/>
        <w:rPr>
          <w:rFonts w:ascii="Times New Roman" w:eastAsia="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Choose the correct answers.</w:t>
      </w:r>
    </w:p>
    <w:p w14:paraId="50B05563" w14:textId="77777777" w:rsidR="00F8291F" w:rsidRPr="005072C9" w:rsidRDefault="0035167F" w:rsidP="004B4CD5">
      <w:pPr>
        <w:pStyle w:val="a8"/>
        <w:numPr>
          <w:ilvl w:val="0"/>
          <w:numId w:val="38"/>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is the main purpose of the article?</w:t>
      </w:r>
    </w:p>
    <w:p w14:paraId="17C88485"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to describe the types of viruses and other harmful programs</w:t>
      </w:r>
    </w:p>
    <w:p w14:paraId="029095B9"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to explain how to avoid viruses</w:t>
      </w:r>
    </w:p>
    <w:p w14:paraId="7FCC7E8B"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to stress the importance of having anti-virus software</w:t>
      </w:r>
    </w:p>
    <w:p w14:paraId="631F9E5F"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to alert readers to the existence of a new virus type</w:t>
      </w:r>
    </w:p>
    <w:p w14:paraId="4F0B8771" w14:textId="77777777" w:rsidR="00F8291F" w:rsidRPr="003B26B8" w:rsidRDefault="00F8291F" w:rsidP="004B4CD5">
      <w:pPr>
        <w:pStyle w:val="a8"/>
        <w:spacing w:line="360" w:lineRule="auto"/>
        <w:ind w:left="426"/>
        <w:jc w:val="both"/>
        <w:rPr>
          <w:rFonts w:ascii="Times New Roman" w:eastAsia="Times New Roman" w:hAnsi="Times New Roman" w:cs="Times New Roman"/>
          <w:sz w:val="28"/>
          <w:szCs w:val="28"/>
          <w:lang w:val="en-US"/>
        </w:rPr>
      </w:pPr>
    </w:p>
    <w:p w14:paraId="0857C73B"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2. Which of the following is NOT a threat to computers?</w:t>
      </w:r>
    </w:p>
    <w:p w14:paraId="2A82D95C"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resident virus</w:t>
      </w:r>
    </w:p>
    <w:p w14:paraId="78D9575D"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an overwriting virus</w:t>
      </w:r>
    </w:p>
    <w:p w14:paraId="44F98CC9"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worm</w:t>
      </w:r>
    </w:p>
    <w:p w14:paraId="349ADA8E"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w:t>
      </w:r>
      <w:r w:rsidR="003A0BB8"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resident extension</w:t>
      </w:r>
    </w:p>
    <w:p w14:paraId="33BF43C4" w14:textId="77777777" w:rsidR="00F8291F" w:rsidRPr="003B26B8" w:rsidRDefault="00F8291F" w:rsidP="004B4CD5">
      <w:pPr>
        <w:pStyle w:val="a8"/>
        <w:spacing w:line="360" w:lineRule="auto"/>
        <w:ind w:left="426"/>
        <w:jc w:val="both"/>
        <w:rPr>
          <w:rFonts w:ascii="Times New Roman" w:eastAsia="Times New Roman" w:hAnsi="Times New Roman" w:cs="Times New Roman"/>
          <w:sz w:val="28"/>
          <w:szCs w:val="28"/>
          <w:lang w:val="en-US"/>
        </w:rPr>
      </w:pPr>
    </w:p>
    <w:p w14:paraId="4B97894C"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3. How is a Trojan horse different from a virus?</w:t>
      </w:r>
    </w:p>
    <w:p w14:paraId="0F7B1350"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w:t>
      </w:r>
      <w:r w:rsidR="00A53002"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It attaches to another program</w:t>
      </w:r>
    </w:p>
    <w:p w14:paraId="7FA08A59"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w:t>
      </w:r>
      <w:r w:rsidR="00A53002"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It is harmful to your computer</w:t>
      </w:r>
    </w:p>
    <w:p w14:paraId="4CE87191"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w:t>
      </w:r>
      <w:r w:rsidR="00A53002"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It does not replicate itself</w:t>
      </w:r>
    </w:p>
    <w:p w14:paraId="0C599D9F" w14:textId="77777777" w:rsidR="00F8291F" w:rsidRPr="003B26B8" w:rsidRDefault="0035167F" w:rsidP="004B4CD5">
      <w:pPr>
        <w:pStyle w:val="a8"/>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w:t>
      </w:r>
      <w:r w:rsidR="00A53002"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It spreads within a network</w:t>
      </w:r>
    </w:p>
    <w:p w14:paraId="65009D59" w14:textId="77777777" w:rsidR="00F8291F" w:rsidRDefault="00F8291F" w:rsidP="004B4CD5">
      <w:pPr>
        <w:pStyle w:val="a8"/>
        <w:spacing w:line="360" w:lineRule="auto"/>
        <w:ind w:left="426"/>
        <w:jc w:val="both"/>
        <w:rPr>
          <w:rFonts w:ascii="Times New Roman" w:eastAsia="Times New Roman" w:hAnsi="Times New Roman" w:cs="Times New Roman"/>
          <w:i/>
          <w:sz w:val="28"/>
          <w:szCs w:val="28"/>
          <w:u w:val="single"/>
          <w:lang w:val="en-US"/>
        </w:rPr>
      </w:pPr>
    </w:p>
    <w:p w14:paraId="63A14F33" w14:textId="77777777" w:rsidR="00261CD3" w:rsidRDefault="00261CD3" w:rsidP="005072C9">
      <w:pPr>
        <w:pStyle w:val="a8"/>
        <w:spacing w:line="360" w:lineRule="auto"/>
        <w:jc w:val="both"/>
        <w:rPr>
          <w:rFonts w:ascii="Times New Roman" w:eastAsia="Times New Roman" w:hAnsi="Times New Roman" w:cs="Times New Roman"/>
          <w:i/>
          <w:sz w:val="28"/>
          <w:szCs w:val="28"/>
          <w:u w:val="single"/>
          <w:lang w:val="en-US"/>
        </w:rPr>
      </w:pPr>
    </w:p>
    <w:p w14:paraId="3E6838A3" w14:textId="77777777" w:rsidR="00F8291F" w:rsidRPr="003B26B8" w:rsidRDefault="0035167F" w:rsidP="005072C9">
      <w:pPr>
        <w:pStyle w:val="a8"/>
        <w:spacing w:line="360" w:lineRule="auto"/>
        <w:jc w:val="both"/>
        <w:rPr>
          <w:rFonts w:ascii="Times New Roman" w:eastAsia="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II. Match the words or phrases (1-7) with the definitions (A-G).</w:t>
      </w:r>
    </w:p>
    <w:p w14:paraId="3F518847"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2CF3093C"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5E5D51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 _______ virus</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D2C061B"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5. _______ piggyback</w:t>
            </w:r>
          </w:p>
        </w:tc>
      </w:tr>
      <w:tr w:rsidR="00F8291F" w:rsidRPr="005072C9" w14:paraId="4DA8C1A9"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2B60AF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2. _______ host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CCF096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6. _______ resident extension</w:t>
            </w:r>
          </w:p>
        </w:tc>
      </w:tr>
      <w:tr w:rsidR="00F8291F" w:rsidRPr="005072C9" w14:paraId="76F17A6B"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E1A49E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 _______ embed</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19331FD"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7. ________ overwriting virus</w:t>
            </w:r>
          </w:p>
        </w:tc>
      </w:tr>
      <w:tr w:rsidR="00F8291F" w:rsidRPr="005072C9" w14:paraId="5965B2ED"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8F24DF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4. _______ resident virus</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A5B034" w14:textId="77777777" w:rsidR="00F8291F" w:rsidRPr="005072C9" w:rsidRDefault="00F8291F" w:rsidP="005072C9">
            <w:pPr>
              <w:spacing w:line="360" w:lineRule="auto"/>
              <w:rPr>
                <w:sz w:val="28"/>
                <w:szCs w:val="28"/>
              </w:rPr>
            </w:pPr>
          </w:p>
        </w:tc>
      </w:tr>
    </w:tbl>
    <w:p w14:paraId="2D8E07A3" w14:textId="77777777" w:rsidR="00F8291F" w:rsidRPr="005072C9" w:rsidRDefault="00F8291F" w:rsidP="005072C9">
      <w:pPr>
        <w:pStyle w:val="a8"/>
        <w:spacing w:line="360" w:lineRule="auto"/>
        <w:jc w:val="both"/>
        <w:rPr>
          <w:rFonts w:ascii="Times New Roman" w:eastAsia="Times New Roman" w:hAnsi="Times New Roman" w:cs="Times New Roman"/>
          <w:sz w:val="28"/>
          <w:szCs w:val="28"/>
        </w:rPr>
      </w:pPr>
    </w:p>
    <w:p w14:paraId="3CC7D461" w14:textId="77777777" w:rsidR="00F8291F" w:rsidRPr="005072C9" w:rsidRDefault="0035167F" w:rsidP="005072C9">
      <w:pPr>
        <w:pStyle w:val="a8"/>
        <w:spacing w:line="360" w:lineRule="auto"/>
        <w:jc w:val="both"/>
        <w:rPr>
          <w:rFonts w:ascii="Times New Roman" w:eastAsia="Times New Roman" w:hAnsi="Times New Roman" w:cs="Times New Roman"/>
          <w:sz w:val="28"/>
          <w:szCs w:val="28"/>
        </w:rPr>
      </w:pPr>
      <w:r w:rsidRPr="005072C9">
        <w:rPr>
          <w:rFonts w:ascii="Times New Roman" w:hAnsi="Times New Roman" w:cs="Times New Roman"/>
          <w:sz w:val="28"/>
          <w:szCs w:val="28"/>
          <w:lang w:val="en-US"/>
        </w:rPr>
        <w:t xml:space="preserve"> </w:t>
      </w:r>
    </w:p>
    <w:p w14:paraId="592B50BF"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harmful program that infects a computer</w:t>
      </w:r>
    </w:p>
    <w:p w14:paraId="6DC5A279"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B</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virus that erases information by replacing it</w:t>
      </w:r>
    </w:p>
    <w:p w14:paraId="51F6FC29"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C</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to plant a harmful program within an ordinary program</w:t>
      </w:r>
    </w:p>
    <w:p w14:paraId="0B3482A5"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computer or program that carries a virus</w:t>
      </w:r>
    </w:p>
    <w:p w14:paraId="7884ADEF"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E</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a virus that is dormant until activated</w:t>
      </w:r>
    </w:p>
    <w:p w14:paraId="15119A4B"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F</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the parts that are active even when a program is shut down</w:t>
      </w:r>
    </w:p>
    <w:p w14:paraId="5F58FB72"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G</w:t>
      </w:r>
      <w:r w:rsidR="002E4BAC" w:rsidRPr="005072C9">
        <w:rPr>
          <w:rFonts w:ascii="Times New Roman" w:hAnsi="Times New Roman" w:cs="Times New Roman"/>
          <w:sz w:val="28"/>
          <w:szCs w:val="28"/>
          <w:lang w:val="en-US"/>
        </w:rPr>
        <w:t>.</w:t>
      </w:r>
      <w:r w:rsidRPr="005072C9">
        <w:rPr>
          <w:rFonts w:ascii="Times New Roman" w:hAnsi="Times New Roman" w:cs="Times New Roman"/>
          <w:sz w:val="28"/>
          <w:szCs w:val="28"/>
          <w:lang w:val="en-US"/>
        </w:rPr>
        <w:t xml:space="preserve">  to attach to another program for transferring</w:t>
      </w:r>
    </w:p>
    <w:p w14:paraId="73B33A33"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3DCCA50C" w14:textId="77777777" w:rsidR="00F8291F" w:rsidRPr="003B26B8" w:rsidRDefault="0035167F" w:rsidP="005072C9">
      <w:pPr>
        <w:pStyle w:val="a8"/>
        <w:spacing w:line="360" w:lineRule="auto"/>
        <w:jc w:val="both"/>
        <w:rPr>
          <w:rFonts w:ascii="Times New Roman" w:eastAsia="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III. Read the sentences and choose the correct words or phrases.</w:t>
      </w:r>
    </w:p>
    <w:p w14:paraId="6EE49433" w14:textId="77777777" w:rsidR="00F8291F" w:rsidRPr="005072C9" w:rsidRDefault="0035167F" w:rsidP="004B4CD5">
      <w:pPr>
        <w:pStyle w:val="a8"/>
        <w:numPr>
          <w:ilvl w:val="0"/>
          <w:numId w:val="39"/>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Trojan horse/worm appeared to be a harmless video editing program.</w:t>
      </w:r>
    </w:p>
    <w:p w14:paraId="5216565F" w14:textId="77777777" w:rsidR="00F8291F" w:rsidRPr="005072C9" w:rsidRDefault="0035167F" w:rsidP="004B4CD5">
      <w:pPr>
        <w:pStyle w:val="a8"/>
        <w:numPr>
          <w:ilvl w:val="0"/>
          <w:numId w:val="2"/>
        </w:numPr>
        <w:spacing w:line="360" w:lineRule="auto"/>
        <w:ind w:left="426"/>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virus could replicate/infect itself and spread its copies to other computers.</w:t>
      </w:r>
    </w:p>
    <w:p w14:paraId="3DFC5F71"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15E63F3B" w14:textId="77777777" w:rsidR="004F734E" w:rsidRPr="003B26B8" w:rsidRDefault="004F734E" w:rsidP="005072C9">
      <w:pPr>
        <w:pStyle w:val="a8"/>
        <w:spacing w:line="360" w:lineRule="auto"/>
        <w:jc w:val="both"/>
        <w:rPr>
          <w:rFonts w:ascii="Times New Roman" w:eastAsia="Times New Roman" w:hAnsi="Times New Roman" w:cs="Times New Roman"/>
          <w:i/>
          <w:sz w:val="28"/>
          <w:szCs w:val="28"/>
          <w:u w:val="single"/>
          <w:lang w:val="en-US"/>
        </w:rPr>
      </w:pPr>
      <w:r w:rsidRPr="003B26B8">
        <w:rPr>
          <w:rFonts w:ascii="Times New Roman" w:eastAsia="Times New Roman" w:hAnsi="Times New Roman" w:cs="Times New Roman"/>
          <w:i/>
          <w:sz w:val="28"/>
          <w:szCs w:val="28"/>
          <w:u w:val="single"/>
          <w:lang w:val="en-US"/>
        </w:rPr>
        <w:t>IV. Match the following words wth their definitions.</w:t>
      </w:r>
    </w:p>
    <w:p w14:paraId="3D14715B" w14:textId="77777777" w:rsidR="00571402" w:rsidRPr="003B26B8" w:rsidRDefault="00571402" w:rsidP="005072C9">
      <w:pPr>
        <w:pStyle w:val="a8"/>
        <w:spacing w:line="360" w:lineRule="auto"/>
        <w:jc w:val="both"/>
        <w:rPr>
          <w:rFonts w:ascii="Times New Roman" w:eastAsia="Times New Roman" w:hAnsi="Times New Roman" w:cs="Times New Roman"/>
          <w:i/>
          <w:sz w:val="28"/>
          <w:szCs w:val="28"/>
          <w:u w:val="single"/>
          <w:lang w:val="en-US"/>
        </w:rPr>
      </w:pPr>
    </w:p>
    <w:tbl>
      <w:tblPr>
        <w:tblStyle w:val="aa"/>
        <w:tblW w:w="0" w:type="auto"/>
        <w:tblLook w:val="04A0" w:firstRow="1" w:lastRow="0" w:firstColumn="1" w:lastColumn="0" w:noHBand="0" w:noVBand="1"/>
      </w:tblPr>
      <w:tblGrid>
        <w:gridCol w:w="5097"/>
        <w:gridCol w:w="5098"/>
      </w:tblGrid>
      <w:tr w:rsidR="004F734E" w:rsidRPr="005072C9" w14:paraId="1832D27B" w14:textId="77777777" w:rsidTr="00261CD3">
        <w:trPr>
          <w:cantSplit/>
        </w:trPr>
        <w:tc>
          <w:tcPr>
            <w:tcW w:w="5097" w:type="dxa"/>
          </w:tcPr>
          <w:p w14:paraId="544D8F5E" w14:textId="77777777" w:rsidR="004F734E" w:rsidRPr="005072C9" w:rsidRDefault="004F734E"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1. Bot</w:t>
            </w:r>
          </w:p>
        </w:tc>
        <w:tc>
          <w:tcPr>
            <w:tcW w:w="5098" w:type="dxa"/>
          </w:tcPr>
          <w:p w14:paraId="3E81E4C9" w14:textId="77777777" w:rsidR="004F734E" w:rsidRPr="003B26B8" w:rsidRDefault="004F734E"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A. will redirect your normal search activity and give you the re</w:t>
            </w:r>
            <w:r w:rsidR="00846149" w:rsidRPr="003B26B8">
              <w:rPr>
                <w:rFonts w:ascii="Times New Roman" w:eastAsia="Times New Roman" w:hAnsi="Times New Roman" w:cs="Times New Roman"/>
                <w:sz w:val="28"/>
                <w:szCs w:val="28"/>
                <w:lang w:val="en-US"/>
              </w:rPr>
              <w:t>sults the developers want you to</w:t>
            </w:r>
            <w:r w:rsidRPr="003B26B8">
              <w:rPr>
                <w:rFonts w:ascii="Times New Roman" w:eastAsia="Times New Roman" w:hAnsi="Times New Roman" w:cs="Times New Roman"/>
                <w:sz w:val="28"/>
                <w:szCs w:val="28"/>
                <w:lang w:val="en-US"/>
              </w:rPr>
              <w:t xml:space="preserve"> see. Its intention is to make money off your web surfing.</w:t>
            </w:r>
          </w:p>
        </w:tc>
      </w:tr>
      <w:tr w:rsidR="004F734E" w:rsidRPr="005072C9" w14:paraId="1FE69B1B" w14:textId="77777777" w:rsidTr="00261CD3">
        <w:trPr>
          <w:cantSplit/>
        </w:trPr>
        <w:tc>
          <w:tcPr>
            <w:tcW w:w="5097" w:type="dxa"/>
          </w:tcPr>
          <w:p w14:paraId="70C17BE4" w14:textId="77777777" w:rsidR="004F734E" w:rsidRPr="005072C9"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lastRenderedPageBreak/>
              <w:t>2. Rootkit</w:t>
            </w:r>
          </w:p>
        </w:tc>
        <w:tc>
          <w:tcPr>
            <w:tcW w:w="5098" w:type="dxa"/>
          </w:tcPr>
          <w:p w14:paraId="49BAD768" w14:textId="77777777" w:rsidR="004F734E" w:rsidRPr="003B26B8"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B. is one that can transform based on the ability to translate, edit and rewrite its own code.</w:t>
            </w:r>
          </w:p>
        </w:tc>
      </w:tr>
      <w:tr w:rsidR="004F734E" w:rsidRPr="005072C9" w14:paraId="1C9C1564" w14:textId="77777777" w:rsidTr="00261CD3">
        <w:trPr>
          <w:cantSplit/>
        </w:trPr>
        <w:tc>
          <w:tcPr>
            <w:tcW w:w="5097" w:type="dxa"/>
          </w:tcPr>
          <w:p w14:paraId="6CD92AFB" w14:textId="77777777" w:rsidR="004F734E" w:rsidRPr="005072C9"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3. Backdoors</w:t>
            </w:r>
          </w:p>
        </w:tc>
        <w:tc>
          <w:tcPr>
            <w:tcW w:w="5098" w:type="dxa"/>
          </w:tcPr>
          <w:p w14:paraId="6252C6A8" w14:textId="77777777" w:rsidR="004F734E" w:rsidRPr="003B26B8"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C. is the name given to legitimate programs that can cause damage if they are exploited by malicious users – in order to delete, block, modify or copy data, and disrupt the performance of computers or networks.</w:t>
            </w:r>
          </w:p>
        </w:tc>
      </w:tr>
      <w:tr w:rsidR="004F734E" w:rsidRPr="005072C9" w14:paraId="1BB433F5" w14:textId="77777777" w:rsidTr="00261CD3">
        <w:trPr>
          <w:cantSplit/>
        </w:trPr>
        <w:tc>
          <w:tcPr>
            <w:tcW w:w="5097" w:type="dxa"/>
          </w:tcPr>
          <w:p w14:paraId="2AED688F" w14:textId="77777777" w:rsidR="004F734E" w:rsidRPr="005072C9"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4. Browser Hijacker</w:t>
            </w:r>
          </w:p>
        </w:tc>
        <w:tc>
          <w:tcPr>
            <w:tcW w:w="5098" w:type="dxa"/>
          </w:tcPr>
          <w:p w14:paraId="70D0F782" w14:textId="77777777" w:rsidR="004F734E" w:rsidRPr="003B26B8"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D. is the name given to programs that are designed to display advertisements on your computer, redirect your search requests to advertising websites and collect marketing-type data about you.</w:t>
            </w:r>
          </w:p>
        </w:tc>
      </w:tr>
      <w:tr w:rsidR="004F734E" w:rsidRPr="005072C9" w14:paraId="1F98B8FE" w14:textId="77777777" w:rsidTr="00261CD3">
        <w:trPr>
          <w:cantSplit/>
        </w:trPr>
        <w:tc>
          <w:tcPr>
            <w:tcW w:w="5097" w:type="dxa"/>
          </w:tcPr>
          <w:p w14:paraId="6B3A100C" w14:textId="77777777" w:rsidR="004F734E" w:rsidRPr="005072C9"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5. A stealth virus</w:t>
            </w:r>
          </w:p>
        </w:tc>
        <w:tc>
          <w:tcPr>
            <w:tcW w:w="5098" w:type="dxa"/>
          </w:tcPr>
          <w:p w14:paraId="2D869898" w14:textId="77777777" w:rsidR="004F734E" w:rsidRPr="003B26B8"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E. is derived from the word «robot» and is an automated process that interacts with other network services.</w:t>
            </w:r>
          </w:p>
        </w:tc>
      </w:tr>
      <w:tr w:rsidR="004F734E" w:rsidRPr="005072C9" w14:paraId="75841A1B" w14:textId="77777777" w:rsidTr="00261CD3">
        <w:trPr>
          <w:cantSplit/>
        </w:trPr>
        <w:tc>
          <w:tcPr>
            <w:tcW w:w="5097" w:type="dxa"/>
          </w:tcPr>
          <w:p w14:paraId="40FD9D79" w14:textId="77777777" w:rsidR="004F734E" w:rsidRPr="005072C9"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6. A metamorphic virus</w:t>
            </w:r>
          </w:p>
        </w:tc>
        <w:tc>
          <w:tcPr>
            <w:tcW w:w="5098" w:type="dxa"/>
          </w:tcPr>
          <w:p w14:paraId="5C8F0372" w14:textId="77777777" w:rsidR="004F734E" w:rsidRPr="003B26B8"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F. is complex malware that hides itself after infecting a computer and copies information from uninfected data onto itself and relays this to antivirus software during a scan.</w:t>
            </w:r>
          </w:p>
        </w:tc>
      </w:tr>
      <w:tr w:rsidR="004F734E" w:rsidRPr="005072C9" w14:paraId="64390879" w14:textId="77777777" w:rsidTr="00261CD3">
        <w:trPr>
          <w:cantSplit/>
        </w:trPr>
        <w:tc>
          <w:tcPr>
            <w:tcW w:w="5097" w:type="dxa"/>
          </w:tcPr>
          <w:p w14:paraId="67EA7B03" w14:textId="77777777" w:rsidR="004F734E" w:rsidRPr="005072C9"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7</w:t>
            </w:r>
            <w:r w:rsidR="00846149" w:rsidRPr="005072C9">
              <w:rPr>
                <w:rFonts w:ascii="Times New Roman" w:eastAsia="Times New Roman" w:hAnsi="Times New Roman" w:cs="Times New Roman"/>
                <w:sz w:val="28"/>
                <w:szCs w:val="28"/>
              </w:rPr>
              <w:t>. A macro virus</w:t>
            </w:r>
          </w:p>
        </w:tc>
        <w:tc>
          <w:tcPr>
            <w:tcW w:w="5098" w:type="dxa"/>
          </w:tcPr>
          <w:p w14:paraId="297E1003" w14:textId="77777777" w:rsidR="004F734E" w:rsidRPr="003B26B8" w:rsidRDefault="00846149"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 xml:space="preserve">G. </w:t>
            </w:r>
            <w:r w:rsidR="00C043C5" w:rsidRPr="003B26B8">
              <w:rPr>
                <w:rFonts w:ascii="Times New Roman" w:eastAsia="Times New Roman" w:hAnsi="Times New Roman" w:cs="Times New Roman"/>
                <w:sz w:val="28"/>
                <w:szCs w:val="28"/>
                <w:lang w:val="en-US"/>
              </w:rPr>
              <w:t>provide a network connection for hackers or other Malware to enter or for viruses or SPAM to be sent.</w:t>
            </w:r>
          </w:p>
        </w:tc>
      </w:tr>
      <w:tr w:rsidR="004F734E" w:rsidRPr="005072C9" w14:paraId="65AD34E4" w14:textId="77777777" w:rsidTr="00261CD3">
        <w:trPr>
          <w:cantSplit/>
        </w:trPr>
        <w:tc>
          <w:tcPr>
            <w:tcW w:w="5097" w:type="dxa"/>
          </w:tcPr>
          <w:p w14:paraId="7B06EB6F" w14:textId="77777777" w:rsidR="004F734E" w:rsidRPr="005072C9"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8. Spyware</w:t>
            </w:r>
          </w:p>
        </w:tc>
        <w:tc>
          <w:tcPr>
            <w:tcW w:w="5098" w:type="dxa"/>
          </w:tcPr>
          <w:p w14:paraId="53830D97" w14:textId="77777777" w:rsidR="004F734E" w:rsidRPr="003B26B8"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 xml:space="preserve">H. alters or replaces a macro, which is a set of commands used by programs to perform common actions. </w:t>
            </w:r>
          </w:p>
        </w:tc>
      </w:tr>
      <w:tr w:rsidR="004F734E" w:rsidRPr="005072C9" w14:paraId="4B6D5152" w14:textId="77777777" w:rsidTr="00261CD3">
        <w:trPr>
          <w:cantSplit/>
        </w:trPr>
        <w:tc>
          <w:tcPr>
            <w:tcW w:w="5097" w:type="dxa"/>
          </w:tcPr>
          <w:p w14:paraId="40D30344" w14:textId="77777777" w:rsidR="004F734E" w:rsidRPr="005072C9"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lastRenderedPageBreak/>
              <w:t>9. Adware</w:t>
            </w:r>
          </w:p>
        </w:tc>
        <w:tc>
          <w:tcPr>
            <w:tcW w:w="5098" w:type="dxa"/>
          </w:tcPr>
          <w:p w14:paraId="7A312BE1" w14:textId="77777777" w:rsidR="004F734E" w:rsidRPr="003B26B8"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I. works in a similar way to spyware but does not usually collect information from the computer. Instead, it just sits there waiting for commands from a command-and-control server controlled by the attacker.</w:t>
            </w:r>
          </w:p>
        </w:tc>
      </w:tr>
      <w:tr w:rsidR="004F734E" w:rsidRPr="005072C9" w14:paraId="3883B71A" w14:textId="77777777" w:rsidTr="00261CD3">
        <w:trPr>
          <w:cantSplit/>
        </w:trPr>
        <w:tc>
          <w:tcPr>
            <w:tcW w:w="5097" w:type="dxa"/>
          </w:tcPr>
          <w:p w14:paraId="3BD596EC" w14:textId="77777777" w:rsidR="004F734E" w:rsidRPr="005072C9"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10. Riskware</w:t>
            </w:r>
          </w:p>
        </w:tc>
        <w:tc>
          <w:tcPr>
            <w:tcW w:w="5098" w:type="dxa"/>
          </w:tcPr>
          <w:p w14:paraId="0C0BB74D" w14:textId="77777777" w:rsidR="004F734E" w:rsidRPr="003B26B8"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J. is designed to permit the other information gathering malware to get the identity information from your computer without you realizing anything is going on.</w:t>
            </w:r>
          </w:p>
        </w:tc>
      </w:tr>
      <w:tr w:rsidR="004F734E" w:rsidRPr="005072C9" w14:paraId="08450A33" w14:textId="77777777" w:rsidTr="00261CD3">
        <w:trPr>
          <w:cantSplit/>
        </w:trPr>
        <w:tc>
          <w:tcPr>
            <w:tcW w:w="5097" w:type="dxa"/>
          </w:tcPr>
          <w:p w14:paraId="301427C7" w14:textId="77777777" w:rsidR="004F734E" w:rsidRPr="005072C9"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11. Zombie</w:t>
            </w:r>
          </w:p>
        </w:tc>
        <w:tc>
          <w:tcPr>
            <w:tcW w:w="5098" w:type="dxa"/>
          </w:tcPr>
          <w:p w14:paraId="1046D423" w14:textId="77777777" w:rsidR="004F734E" w:rsidRPr="003B26B8" w:rsidRDefault="00C043C5"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ascii="Times New Roman" w:eastAsia="Times New Roman" w:hAnsi="Times New Roman" w:cs="Times New Roman"/>
                <w:sz w:val="28"/>
                <w:szCs w:val="28"/>
                <w:lang w:val="en-US"/>
              </w:rPr>
            </w:pPr>
            <w:r w:rsidRPr="003B26B8">
              <w:rPr>
                <w:rFonts w:ascii="Times New Roman" w:eastAsia="Times New Roman" w:hAnsi="Times New Roman" w:cs="Times New Roman"/>
                <w:sz w:val="28"/>
                <w:szCs w:val="28"/>
                <w:lang w:val="en-US"/>
              </w:rPr>
              <w:t>K. is a type of malware that surreptitiously gathers information and transmits it to interested parties.</w:t>
            </w:r>
          </w:p>
        </w:tc>
      </w:tr>
    </w:tbl>
    <w:p w14:paraId="5BA504F1" w14:textId="77777777" w:rsidR="004F734E" w:rsidRPr="003B26B8" w:rsidRDefault="004F734E" w:rsidP="005072C9">
      <w:pPr>
        <w:pStyle w:val="a8"/>
        <w:spacing w:line="360" w:lineRule="auto"/>
        <w:jc w:val="both"/>
        <w:rPr>
          <w:rFonts w:ascii="Times New Roman" w:eastAsia="Times New Roman" w:hAnsi="Times New Roman" w:cs="Times New Roman"/>
          <w:sz w:val="28"/>
          <w:szCs w:val="28"/>
          <w:lang w:val="en-US"/>
        </w:rPr>
      </w:pPr>
    </w:p>
    <w:p w14:paraId="64BB7727" w14:textId="77777777" w:rsidR="002E4BAC" w:rsidRPr="005072C9" w:rsidRDefault="002E4BAC" w:rsidP="005072C9">
      <w:pPr>
        <w:pStyle w:val="a8"/>
        <w:spacing w:line="360" w:lineRule="auto"/>
        <w:jc w:val="center"/>
        <w:rPr>
          <w:rFonts w:ascii="Times New Roman" w:hAnsi="Times New Roman" w:cs="Times New Roman"/>
          <w:color w:val="AD1915"/>
          <w:sz w:val="28"/>
          <w:szCs w:val="28"/>
          <w:lang w:val="en-US"/>
        </w:rPr>
      </w:pPr>
    </w:p>
    <w:p w14:paraId="06D6F8B3" w14:textId="77777777" w:rsidR="002E4BAC" w:rsidRPr="005072C9" w:rsidRDefault="002E4BAC" w:rsidP="005072C9">
      <w:pPr>
        <w:pStyle w:val="a8"/>
        <w:spacing w:line="360" w:lineRule="auto"/>
        <w:rPr>
          <w:rFonts w:ascii="Times New Roman" w:hAnsi="Times New Roman" w:cs="Times New Roman"/>
          <w:b/>
          <w:i/>
          <w:color w:val="auto"/>
          <w:sz w:val="28"/>
          <w:szCs w:val="28"/>
          <w:lang w:val="en-US"/>
        </w:rPr>
      </w:pPr>
      <w:r w:rsidRPr="005072C9">
        <w:rPr>
          <w:rFonts w:ascii="Times New Roman" w:hAnsi="Times New Roman" w:cs="Times New Roman"/>
          <w:b/>
          <w:i/>
          <w:color w:val="auto"/>
          <w:sz w:val="28"/>
          <w:szCs w:val="28"/>
          <w:lang w:val="en-US"/>
        </w:rPr>
        <w:t>Text 2.</w:t>
      </w:r>
    </w:p>
    <w:p w14:paraId="000FA33A" w14:textId="77777777" w:rsidR="002E4BAC" w:rsidRPr="005072C9" w:rsidRDefault="002E4BAC" w:rsidP="005072C9">
      <w:pPr>
        <w:pStyle w:val="a8"/>
        <w:spacing w:line="360" w:lineRule="auto"/>
        <w:jc w:val="center"/>
        <w:rPr>
          <w:rFonts w:ascii="Times New Roman" w:hAnsi="Times New Roman" w:cs="Times New Roman"/>
          <w:b/>
          <w:color w:val="auto"/>
          <w:sz w:val="28"/>
          <w:szCs w:val="28"/>
          <w:lang w:val="en-US"/>
        </w:rPr>
      </w:pPr>
      <w:r w:rsidRPr="005072C9">
        <w:rPr>
          <w:rFonts w:ascii="Times New Roman" w:hAnsi="Times New Roman" w:cs="Times New Roman"/>
          <w:b/>
          <w:color w:val="auto"/>
          <w:sz w:val="28"/>
          <w:szCs w:val="28"/>
          <w:lang w:val="en-US"/>
        </w:rPr>
        <w:t>Viruses and vaccines</w:t>
      </w:r>
    </w:p>
    <w:p w14:paraId="72F5A463" w14:textId="77777777" w:rsidR="00833810" w:rsidRPr="005072C9" w:rsidRDefault="00833810"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54B04C45" w14:textId="77777777" w:rsidR="00833810" w:rsidRPr="005072C9" w:rsidRDefault="00833810"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contagious</w:t>
      </w:r>
      <w:r w:rsidR="003451F5" w:rsidRPr="003B26B8">
        <w:rPr>
          <w:rFonts w:ascii="Times New Roman" w:hAnsi="Times New Roman" w:cs="Times New Roman"/>
          <w:sz w:val="28"/>
          <w:szCs w:val="28"/>
        </w:rPr>
        <w:t xml:space="preserve"> </w:t>
      </w:r>
      <w:r w:rsidR="003451F5" w:rsidRPr="005072C9">
        <w:rPr>
          <w:rFonts w:ascii="Times New Roman" w:hAnsi="Times New Roman" w:cs="Times New Roman"/>
          <w:sz w:val="28"/>
          <w:szCs w:val="28"/>
          <w:lang w:val="en-US"/>
        </w:rPr>
        <w:t>program</w:t>
      </w:r>
      <w:r w:rsidR="003451F5" w:rsidRPr="003B26B8">
        <w:rPr>
          <w:rFonts w:ascii="Times New Roman" w:hAnsi="Times New Roman" w:cs="Times New Roman"/>
          <w:sz w:val="28"/>
          <w:szCs w:val="28"/>
        </w:rPr>
        <w:t xml:space="preserve"> –</w:t>
      </w:r>
      <w:r w:rsidR="003451F5" w:rsidRPr="005072C9">
        <w:rPr>
          <w:rFonts w:ascii="Times New Roman" w:hAnsi="Times New Roman" w:cs="Times New Roman"/>
          <w:sz w:val="28"/>
          <w:szCs w:val="28"/>
        </w:rPr>
        <w:t>программа-вирусоноситель</w:t>
      </w:r>
    </w:p>
    <w:p w14:paraId="0A6AE6AF" w14:textId="77777777" w:rsidR="00833810" w:rsidRPr="003B26B8" w:rsidRDefault="00833810"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covertly</w:t>
      </w:r>
      <w:r w:rsidR="003451F5" w:rsidRPr="003B26B8">
        <w:rPr>
          <w:rFonts w:ascii="Times New Roman" w:hAnsi="Times New Roman" w:cs="Times New Roman"/>
          <w:sz w:val="28"/>
          <w:szCs w:val="28"/>
        </w:rPr>
        <w:t xml:space="preserve"> – тайно, завуалированно</w:t>
      </w:r>
    </w:p>
    <w:p w14:paraId="42208577" w14:textId="77777777" w:rsidR="00833810" w:rsidRPr="005072C9" w:rsidRDefault="000E39C6"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to</w:t>
      </w:r>
      <w:r w:rsidRPr="003B26B8">
        <w:rPr>
          <w:rFonts w:ascii="Times New Roman" w:hAnsi="Times New Roman" w:cs="Times New Roman"/>
          <w:sz w:val="28"/>
          <w:szCs w:val="28"/>
        </w:rPr>
        <w:t xml:space="preserve"> </w:t>
      </w:r>
      <w:r w:rsidR="00833810" w:rsidRPr="005072C9">
        <w:rPr>
          <w:rFonts w:ascii="Times New Roman" w:hAnsi="Times New Roman" w:cs="Times New Roman"/>
          <w:sz w:val="28"/>
          <w:szCs w:val="28"/>
          <w:lang w:val="en-US"/>
        </w:rPr>
        <w:t>s</w:t>
      </w:r>
      <w:r w:rsidR="00A3318D" w:rsidRPr="005072C9">
        <w:rPr>
          <w:rFonts w:ascii="Times New Roman" w:hAnsi="Times New Roman" w:cs="Times New Roman"/>
          <w:sz w:val="28"/>
          <w:szCs w:val="28"/>
          <w:lang w:val="en-US"/>
        </w:rPr>
        <w:t>t</w:t>
      </w:r>
      <w:r w:rsidRPr="005072C9">
        <w:rPr>
          <w:rFonts w:ascii="Times New Roman" w:hAnsi="Times New Roman" w:cs="Times New Roman"/>
          <w:sz w:val="28"/>
          <w:szCs w:val="28"/>
          <w:lang w:val="en-US"/>
        </w:rPr>
        <w:t>op</w:t>
      </w:r>
      <w:r w:rsidR="00833810" w:rsidRPr="003B26B8">
        <w:rPr>
          <w:rFonts w:ascii="Times New Roman" w:hAnsi="Times New Roman" w:cs="Times New Roman"/>
          <w:sz w:val="28"/>
          <w:szCs w:val="28"/>
        </w:rPr>
        <w:t xml:space="preserve"> </w:t>
      </w:r>
      <w:r w:rsidR="00833810" w:rsidRPr="005072C9">
        <w:rPr>
          <w:rFonts w:ascii="Times New Roman" w:hAnsi="Times New Roman" w:cs="Times New Roman"/>
          <w:sz w:val="28"/>
          <w:szCs w:val="28"/>
          <w:lang w:val="en-US"/>
        </w:rPr>
        <w:t>the</w:t>
      </w:r>
      <w:r w:rsidR="00833810" w:rsidRPr="003B26B8">
        <w:rPr>
          <w:rFonts w:ascii="Times New Roman" w:hAnsi="Times New Roman" w:cs="Times New Roman"/>
          <w:sz w:val="28"/>
          <w:szCs w:val="28"/>
        </w:rPr>
        <w:t xml:space="preserve"> </w:t>
      </w:r>
      <w:r w:rsidR="00833810" w:rsidRPr="005072C9">
        <w:rPr>
          <w:rFonts w:ascii="Times New Roman" w:hAnsi="Times New Roman" w:cs="Times New Roman"/>
          <w:sz w:val="28"/>
          <w:szCs w:val="28"/>
          <w:lang w:val="en-US"/>
        </w:rPr>
        <w:t>spread</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остановить распространение</w:t>
      </w:r>
    </w:p>
    <w:p w14:paraId="74AD016A" w14:textId="77777777" w:rsidR="00833810" w:rsidRPr="005072C9" w:rsidRDefault="000E39C6"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to</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eradicate</w:t>
      </w:r>
      <w:r w:rsidR="00833810" w:rsidRPr="003B26B8">
        <w:rPr>
          <w:rFonts w:ascii="Times New Roman" w:hAnsi="Times New Roman" w:cs="Times New Roman"/>
          <w:sz w:val="28"/>
          <w:szCs w:val="28"/>
        </w:rPr>
        <w:t xml:space="preserve"> </w:t>
      </w:r>
      <w:r w:rsidR="00833810" w:rsidRPr="005072C9">
        <w:rPr>
          <w:rFonts w:ascii="Times New Roman" w:hAnsi="Times New Roman" w:cs="Times New Roman"/>
          <w:sz w:val="28"/>
          <w:szCs w:val="28"/>
          <w:lang w:val="en-US"/>
        </w:rPr>
        <w:t>the</w:t>
      </w:r>
      <w:r w:rsidR="00833810" w:rsidRPr="003B26B8">
        <w:rPr>
          <w:rFonts w:ascii="Times New Roman" w:hAnsi="Times New Roman" w:cs="Times New Roman"/>
          <w:sz w:val="28"/>
          <w:szCs w:val="28"/>
        </w:rPr>
        <w:t xml:space="preserve"> </w:t>
      </w:r>
      <w:r w:rsidR="00833810" w:rsidRPr="005072C9">
        <w:rPr>
          <w:rFonts w:ascii="Times New Roman" w:hAnsi="Times New Roman" w:cs="Times New Roman"/>
          <w:sz w:val="28"/>
          <w:szCs w:val="28"/>
          <w:lang w:val="en-US"/>
        </w:rPr>
        <w:t>virus</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полностью избавиться от вируса</w:t>
      </w:r>
    </w:p>
    <w:p w14:paraId="2C1C41E2" w14:textId="77777777" w:rsidR="00833810" w:rsidRPr="005072C9" w:rsidRDefault="007D457E"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benign</w:t>
      </w:r>
      <w:r w:rsidR="000E39C6" w:rsidRPr="003B26B8">
        <w:rPr>
          <w:rFonts w:ascii="Times New Roman" w:hAnsi="Times New Roman" w:cs="Times New Roman"/>
          <w:sz w:val="28"/>
          <w:szCs w:val="28"/>
        </w:rPr>
        <w:t xml:space="preserve"> </w:t>
      </w:r>
      <w:r w:rsidR="000E39C6" w:rsidRPr="005072C9">
        <w:rPr>
          <w:rFonts w:ascii="Times New Roman" w:hAnsi="Times New Roman" w:cs="Times New Roman"/>
          <w:sz w:val="28"/>
          <w:szCs w:val="28"/>
          <w:lang w:val="en-US"/>
        </w:rPr>
        <w:t>virus</w:t>
      </w:r>
      <w:r w:rsidR="000E39C6" w:rsidRPr="003B26B8">
        <w:rPr>
          <w:rFonts w:ascii="Times New Roman" w:hAnsi="Times New Roman" w:cs="Times New Roman"/>
          <w:sz w:val="28"/>
          <w:szCs w:val="28"/>
        </w:rPr>
        <w:t xml:space="preserve"> – </w:t>
      </w:r>
      <w:r w:rsidR="000E39C6" w:rsidRPr="005072C9">
        <w:rPr>
          <w:rFonts w:ascii="Times New Roman" w:hAnsi="Times New Roman" w:cs="Times New Roman"/>
          <w:sz w:val="28"/>
          <w:szCs w:val="28"/>
        </w:rPr>
        <w:t>безвредный вирус; вирус, не портящий данные</w:t>
      </w:r>
    </w:p>
    <w:p w14:paraId="5318570A" w14:textId="77777777" w:rsidR="00833810" w:rsidRPr="005072C9" w:rsidRDefault="00833810" w:rsidP="005072C9">
      <w:pPr>
        <w:pStyle w:val="a8"/>
        <w:spacing w:line="360" w:lineRule="auto"/>
        <w:rPr>
          <w:rFonts w:ascii="Times New Roman" w:eastAsia="Times New Roman" w:hAnsi="Times New Roman" w:cs="Times New Roman"/>
          <w:color w:val="auto"/>
          <w:sz w:val="28"/>
          <w:szCs w:val="28"/>
        </w:rPr>
      </w:pPr>
    </w:p>
    <w:p w14:paraId="67CFEF99" w14:textId="77777777" w:rsidR="002E4BAC" w:rsidRPr="003B26B8" w:rsidRDefault="002E4BAC"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terms viruses and vaccines have entered the jargon of the computer industry to describe some of the bad things that can happen to computer systems and programs. Unpleasant occurrences like the March 6, 1991, attack of the Michelangelo virus will be with us for years to come. In fact, from now on you need to check your IBM or IBM-compatible personal computer for the presence of Michelangelo before March 6 every year - or risk losing all data on your hard disk when yo</w:t>
      </w:r>
      <w:r w:rsidR="00833810" w:rsidRPr="005072C9">
        <w:rPr>
          <w:rFonts w:ascii="Times New Roman" w:hAnsi="Times New Roman" w:cs="Times New Roman"/>
          <w:sz w:val="28"/>
          <w:szCs w:val="28"/>
          <w:lang w:val="en-US"/>
        </w:rPr>
        <w:t>u</w:t>
      </w:r>
      <w:r w:rsidRPr="005072C9">
        <w:rPr>
          <w:rFonts w:ascii="Times New Roman" w:hAnsi="Times New Roman" w:cs="Times New Roman"/>
          <w:sz w:val="28"/>
          <w:szCs w:val="28"/>
          <w:lang w:val="en-US"/>
        </w:rPr>
        <w:t xml:space="preserve"> turn on your machine that day. And </w:t>
      </w:r>
      <w:r w:rsidRPr="005072C9">
        <w:rPr>
          <w:rFonts w:ascii="Times New Roman" w:hAnsi="Times New Roman" w:cs="Times New Roman"/>
          <w:sz w:val="28"/>
          <w:szCs w:val="28"/>
          <w:lang w:val="en-US"/>
        </w:rPr>
        <w:lastRenderedPageBreak/>
        <w:t>Macintosh users need to do the same for another intruder, the Jerusalem virus, before each Friday the 13th, or risk a similar fate for their data.</w:t>
      </w:r>
    </w:p>
    <w:p w14:paraId="2F27C009" w14:textId="77777777" w:rsidR="002E4BAC" w:rsidRPr="003B26B8" w:rsidRDefault="002E4BAC" w:rsidP="008B7886">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 virus, as its name suggests, is contagious. It is a set of illicit instructions that infects other programs and may spread rapidly. The Michelange</w:t>
      </w:r>
      <w:r w:rsidR="00833810" w:rsidRPr="005072C9">
        <w:rPr>
          <w:rFonts w:ascii="Times New Roman" w:hAnsi="Times New Roman" w:cs="Times New Roman"/>
          <w:sz w:val="28"/>
          <w:szCs w:val="28"/>
          <w:lang w:val="en-US"/>
        </w:rPr>
        <w:t xml:space="preserve">lo virus went worldwide within </w:t>
      </w:r>
      <w:r w:rsidRPr="005072C9">
        <w:rPr>
          <w:rFonts w:ascii="Times New Roman" w:hAnsi="Times New Roman" w:cs="Times New Roman"/>
          <w:sz w:val="28"/>
          <w:szCs w:val="28"/>
          <w:lang w:val="en-US"/>
        </w:rPr>
        <w:t xml:space="preserve">a year. Some types of viruses include the worm, a program that spreads by replicating itself; the bomb, a program intended to sabotage a computer by triggering damage based on certain conditions - </w:t>
      </w:r>
      <w:r w:rsidR="003B45DA" w:rsidRPr="005072C9">
        <w:rPr>
          <w:rFonts w:ascii="Times New Roman" w:hAnsi="Times New Roman" w:cs="Times New Roman"/>
          <w:sz w:val="28"/>
          <w:szCs w:val="28"/>
          <w:lang w:val="en-US"/>
        </w:rPr>
        <w:t>usually at</w:t>
      </w:r>
      <w:r w:rsidRPr="005072C9">
        <w:rPr>
          <w:rFonts w:ascii="Times New Roman" w:hAnsi="Times New Roman" w:cs="Times New Roman"/>
          <w:sz w:val="28"/>
          <w:szCs w:val="28"/>
          <w:lang w:val="en-US"/>
        </w:rPr>
        <w:t xml:space="preserve"> a later date; and the Trojan horse, a program that covertly places illegal, destructive instructions in the middle of an otherwise legitimate program. A virus may be dealt with by means of a vaccine, or antivirus, program, a computer program that s</w:t>
      </w:r>
      <w:r w:rsidR="00A3318D" w:rsidRPr="005072C9">
        <w:rPr>
          <w:rFonts w:ascii="Times New Roman" w:hAnsi="Times New Roman" w:cs="Times New Roman"/>
          <w:sz w:val="28"/>
          <w:szCs w:val="28"/>
          <w:lang w:val="en-US"/>
        </w:rPr>
        <w:t>t</w:t>
      </w:r>
      <w:r w:rsidRPr="005072C9">
        <w:rPr>
          <w:rFonts w:ascii="Times New Roman" w:hAnsi="Times New Roman" w:cs="Times New Roman"/>
          <w:sz w:val="28"/>
          <w:szCs w:val="28"/>
          <w:lang w:val="en-US"/>
        </w:rPr>
        <w:t>ops the spread of and often eradicates the virus.</w:t>
      </w:r>
    </w:p>
    <w:p w14:paraId="22FEF1FD" w14:textId="77777777" w:rsidR="002E4BAC" w:rsidRPr="003B26B8" w:rsidRDefault="002E4BAC" w:rsidP="008B7886">
      <w:pPr>
        <w:pStyle w:val="a8"/>
        <w:spacing w:line="360" w:lineRule="auto"/>
        <w:ind w:firstLine="709"/>
        <w:jc w:val="both"/>
        <w:rPr>
          <w:rFonts w:ascii="Times New Roman" w:eastAsia="Times New Roman" w:hAnsi="Times New Roman" w:cs="Times New Roman"/>
          <w:sz w:val="28"/>
          <w:szCs w:val="28"/>
          <w:lang w:val="en-US"/>
        </w:rPr>
      </w:pPr>
      <w:r w:rsidRPr="008B7886">
        <w:rPr>
          <w:rFonts w:ascii="Times New Roman" w:hAnsi="Times New Roman" w:cs="Times New Roman"/>
          <w:sz w:val="28"/>
          <w:szCs w:val="28"/>
          <w:u w:val="single"/>
          <w:lang w:val="en-US"/>
        </w:rPr>
        <w:t>Transmitting a Virus.</w:t>
      </w:r>
      <w:r w:rsidRPr="005072C9">
        <w:rPr>
          <w:rFonts w:ascii="Times New Roman" w:hAnsi="Times New Roman" w:cs="Times New Roman"/>
          <w:sz w:val="28"/>
          <w:szCs w:val="28"/>
          <w:lang w:val="en-US"/>
        </w:rPr>
        <w:t xml:space="preserve"> Consider this typical example. A programmer secretly inserts a few unauthorized instructions in a personal computer operating system program. The illicit instructions lie dormant until three events occur together: 1. the disk with the infected operating system is in use; 2. a disk in another drive contains another copy of the operating system and some data files; and 3. a command, such as COPY or DIR, from the infected operating system references a data file. Under these circumstances, the virus instructions are now inserted into the other operating system. Thus the virus has spread to another disk, and the prices can be repeated again and again. In fact, each newly infected disk becomes a virus carrier.</w:t>
      </w:r>
    </w:p>
    <w:p w14:paraId="29962CC9" w14:textId="77777777" w:rsidR="002E4BAC" w:rsidRPr="003B26B8" w:rsidRDefault="00A3318D" w:rsidP="008B7886">
      <w:pPr>
        <w:pStyle w:val="a8"/>
        <w:spacing w:line="360" w:lineRule="auto"/>
        <w:ind w:firstLine="709"/>
        <w:jc w:val="both"/>
        <w:rPr>
          <w:rFonts w:ascii="Times New Roman" w:eastAsia="Times New Roman" w:hAnsi="Times New Roman" w:cs="Times New Roman"/>
          <w:sz w:val="28"/>
          <w:szCs w:val="28"/>
          <w:lang w:val="en-US"/>
        </w:rPr>
      </w:pPr>
      <w:r w:rsidRPr="008B7886">
        <w:rPr>
          <w:rFonts w:ascii="Times New Roman" w:hAnsi="Times New Roman" w:cs="Times New Roman"/>
          <w:sz w:val="28"/>
          <w:szCs w:val="28"/>
          <w:u w:val="single"/>
          <w:lang w:val="en-US"/>
        </w:rPr>
        <w:t>Damage form Viruses.</w:t>
      </w:r>
      <w:r w:rsidRPr="005072C9">
        <w:rPr>
          <w:rFonts w:ascii="Times New Roman" w:hAnsi="Times New Roman" w:cs="Times New Roman"/>
          <w:sz w:val="28"/>
          <w:szCs w:val="28"/>
          <w:lang w:val="en-US"/>
        </w:rPr>
        <w:t xml:space="preserve"> W</w:t>
      </w:r>
      <w:r w:rsidR="002E4BAC" w:rsidRPr="005072C9">
        <w:rPr>
          <w:rFonts w:ascii="Times New Roman" w:hAnsi="Times New Roman" w:cs="Times New Roman"/>
          <w:sz w:val="28"/>
          <w:szCs w:val="28"/>
          <w:lang w:val="en-US"/>
        </w:rPr>
        <w:t>e have explained how the virus is transmitted; now we come to the interesting part - the consequences. In this example, the virus</w:t>
      </w:r>
      <w:r w:rsidRPr="005072C9">
        <w:rPr>
          <w:rFonts w:ascii="Times New Roman" w:hAnsi="Times New Roman" w:cs="Times New Roman"/>
          <w:sz w:val="28"/>
          <w:szCs w:val="28"/>
          <w:lang w:val="en-US"/>
        </w:rPr>
        <w:t xml:space="preserve"> </w:t>
      </w:r>
      <w:r w:rsidR="007D457E" w:rsidRPr="005072C9">
        <w:rPr>
          <w:rFonts w:ascii="Times New Roman" w:hAnsi="Times New Roman" w:cs="Times New Roman"/>
          <w:sz w:val="28"/>
          <w:szCs w:val="28"/>
          <w:lang w:val="en-US"/>
        </w:rPr>
        <w:t>instructions add</w:t>
      </w:r>
      <w:r w:rsidR="002E4BAC" w:rsidRPr="005072C9">
        <w:rPr>
          <w:rFonts w:ascii="Times New Roman" w:hAnsi="Times New Roman" w:cs="Times New Roman"/>
          <w:sz w:val="28"/>
          <w:szCs w:val="28"/>
          <w:lang w:val="en-US"/>
        </w:rPr>
        <w:t xml:space="preserve"> 1 to a counter each time the virus is copied to another disk. When the counter reaches 4, the virus erases all data files. But this is not the end of the destruction, of course; three other disks have also been infected. Although viruses can be destructive, some are quite benign; one simply displays a peace message on the screen on a given date. Others may merely be a nuisance, like the Ping-Pong virus that bounces a «Ping-Pong ball» around your screen while you are working. But a few could result in disaster for your disk, as in the</w:t>
      </w:r>
      <w:r w:rsidR="007D457E" w:rsidRPr="005072C9">
        <w:rPr>
          <w:rFonts w:ascii="Times New Roman" w:hAnsi="Times New Roman" w:cs="Times New Roman"/>
          <w:sz w:val="28"/>
          <w:szCs w:val="28"/>
          <w:lang w:val="en-US"/>
        </w:rPr>
        <w:t xml:space="preserve"> </w:t>
      </w:r>
      <w:r w:rsidR="002E4BAC" w:rsidRPr="005072C9">
        <w:rPr>
          <w:rFonts w:ascii="Times New Roman" w:hAnsi="Times New Roman" w:cs="Times New Roman"/>
          <w:sz w:val="28"/>
          <w:szCs w:val="28"/>
          <w:lang w:val="en-US"/>
        </w:rPr>
        <w:t>ca</w:t>
      </w:r>
      <w:r w:rsidR="007D457E" w:rsidRPr="005072C9">
        <w:rPr>
          <w:rFonts w:ascii="Times New Roman" w:hAnsi="Times New Roman" w:cs="Times New Roman"/>
          <w:sz w:val="28"/>
          <w:szCs w:val="28"/>
          <w:lang w:val="en-US"/>
        </w:rPr>
        <w:t>s</w:t>
      </w:r>
      <w:r w:rsidR="002E4BAC" w:rsidRPr="005072C9">
        <w:rPr>
          <w:rFonts w:ascii="Times New Roman" w:hAnsi="Times New Roman" w:cs="Times New Roman"/>
          <w:sz w:val="28"/>
          <w:szCs w:val="28"/>
          <w:lang w:val="en-US"/>
        </w:rPr>
        <w:t>e of Michelangelo.</w:t>
      </w:r>
    </w:p>
    <w:p w14:paraId="0140E581" w14:textId="77777777" w:rsidR="002E4BAC" w:rsidRPr="003B26B8" w:rsidRDefault="002E4BAC" w:rsidP="008B7886">
      <w:pPr>
        <w:pStyle w:val="a8"/>
        <w:spacing w:line="360" w:lineRule="auto"/>
        <w:ind w:firstLine="709"/>
        <w:jc w:val="both"/>
        <w:rPr>
          <w:rFonts w:ascii="Times New Roman" w:eastAsia="Times New Roman" w:hAnsi="Times New Roman" w:cs="Times New Roman"/>
          <w:sz w:val="28"/>
          <w:szCs w:val="28"/>
          <w:lang w:val="en-US"/>
        </w:rPr>
      </w:pPr>
      <w:r w:rsidRPr="008B7886">
        <w:rPr>
          <w:rFonts w:ascii="Times New Roman" w:hAnsi="Times New Roman" w:cs="Times New Roman"/>
          <w:sz w:val="28"/>
          <w:szCs w:val="28"/>
          <w:u w:val="single"/>
          <w:lang w:val="en-US"/>
        </w:rPr>
        <w:t>Prevention.</w:t>
      </w:r>
      <w:r w:rsidRPr="005072C9">
        <w:rPr>
          <w:rFonts w:ascii="Times New Roman" w:hAnsi="Times New Roman" w:cs="Times New Roman"/>
          <w:sz w:val="28"/>
          <w:szCs w:val="28"/>
          <w:lang w:val="en-US"/>
        </w:rPr>
        <w:t xml:space="preserve"> A word about prevention is in order. Although there are programs called vaccines that can prevent virus activity, protecting your computer from viruses depends </w:t>
      </w:r>
      <w:r w:rsidRPr="005072C9">
        <w:rPr>
          <w:rFonts w:ascii="Times New Roman" w:hAnsi="Times New Roman" w:cs="Times New Roman"/>
          <w:sz w:val="28"/>
          <w:szCs w:val="28"/>
          <w:lang w:val="en-US"/>
        </w:rPr>
        <w:lastRenderedPageBreak/>
        <w:t>more on common sense than on building a «fortress»</w:t>
      </w:r>
      <w:r w:rsidR="007D457E" w:rsidRPr="005072C9">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around the machine. Although there have been occasions where commercial software was released with a virus, these situations are rare. Viruses tend to show up most often on free software acquired from friends. Even commercial bulletin board systems, once considered the most likely suspects in transferring viruses, have cleaned up their act and now assure their users of virus-free environments. It is not easy to protect hard disks, so many people use antivirus programs. The drawback is that once yo</w:t>
      </w:r>
      <w:r w:rsidR="009F6189" w:rsidRPr="005072C9">
        <w:rPr>
          <w:rFonts w:ascii="Times New Roman" w:hAnsi="Times New Roman" w:cs="Times New Roman"/>
          <w:sz w:val="28"/>
          <w:szCs w:val="28"/>
          <w:lang w:val="en-US"/>
        </w:rPr>
        <w:t>u</w:t>
      </w:r>
      <w:r w:rsidRPr="005072C9">
        <w:rPr>
          <w:rFonts w:ascii="Times New Roman" w:hAnsi="Times New Roman" w:cs="Times New Roman"/>
          <w:sz w:val="28"/>
          <w:szCs w:val="28"/>
          <w:lang w:val="en-US"/>
        </w:rPr>
        <w:t xml:space="preserve"> buy this type of software, you must continuously pay the price for upgrades as new viruses are discovered.</w:t>
      </w:r>
    </w:p>
    <w:p w14:paraId="31B1281B" w14:textId="77777777" w:rsidR="002E4BAC" w:rsidRPr="003B26B8" w:rsidRDefault="002E4BAC" w:rsidP="005072C9">
      <w:pPr>
        <w:pStyle w:val="a8"/>
        <w:spacing w:line="360" w:lineRule="auto"/>
        <w:jc w:val="both"/>
        <w:rPr>
          <w:rFonts w:ascii="Times New Roman" w:eastAsia="Times New Roman" w:hAnsi="Times New Roman" w:cs="Times New Roman"/>
          <w:sz w:val="28"/>
          <w:szCs w:val="28"/>
          <w:lang w:val="en-US"/>
        </w:rPr>
      </w:pPr>
    </w:p>
    <w:p w14:paraId="745C6E05" w14:textId="77777777" w:rsidR="002E4BAC" w:rsidRPr="003B26B8" w:rsidRDefault="002E4BAC" w:rsidP="005072C9">
      <w:pPr>
        <w:pStyle w:val="a8"/>
        <w:spacing w:line="360" w:lineRule="auto"/>
        <w:jc w:val="both"/>
        <w:rPr>
          <w:rFonts w:ascii="Times New Roman" w:eastAsia="Times New Roman" w:hAnsi="Times New Roman" w:cs="Times New Roman"/>
          <w:sz w:val="28"/>
          <w:szCs w:val="28"/>
          <w:lang w:val="en-US"/>
        </w:rPr>
      </w:pPr>
    </w:p>
    <w:p w14:paraId="18F5B5D6" w14:textId="77777777" w:rsidR="002E4BAC" w:rsidRPr="003B26B8" w:rsidRDefault="002E4BAC" w:rsidP="005072C9">
      <w:pPr>
        <w:pStyle w:val="a8"/>
        <w:spacing w:line="360" w:lineRule="auto"/>
        <w:jc w:val="both"/>
        <w:rPr>
          <w:rFonts w:ascii="Times New Roman" w:eastAsia="Times New Roman" w:hAnsi="Times New Roman" w:cs="Times New Roman"/>
          <w:b/>
          <w:sz w:val="28"/>
          <w:szCs w:val="28"/>
          <w:lang w:val="en-US"/>
        </w:rPr>
      </w:pPr>
      <w:r w:rsidRPr="003B26B8">
        <w:rPr>
          <w:rFonts w:ascii="Times New Roman" w:eastAsia="Times New Roman" w:hAnsi="Times New Roman" w:cs="Times New Roman"/>
          <w:b/>
          <w:sz w:val="28"/>
          <w:szCs w:val="28"/>
          <w:lang w:val="en-US"/>
        </w:rPr>
        <w:t>UNIT 10.</w:t>
      </w:r>
    </w:p>
    <w:p w14:paraId="254D7FED" w14:textId="77777777" w:rsidR="002E4BAC" w:rsidRPr="003B26B8" w:rsidRDefault="002E4BAC" w:rsidP="005072C9">
      <w:pPr>
        <w:pStyle w:val="a8"/>
        <w:spacing w:line="360" w:lineRule="auto"/>
        <w:jc w:val="both"/>
        <w:rPr>
          <w:rFonts w:ascii="Times New Roman" w:eastAsia="Times New Roman" w:hAnsi="Times New Roman" w:cs="Times New Roman"/>
          <w:b/>
          <w:i/>
          <w:sz w:val="28"/>
          <w:szCs w:val="28"/>
          <w:lang w:val="en-US"/>
        </w:rPr>
      </w:pPr>
      <w:r w:rsidRPr="003B26B8">
        <w:rPr>
          <w:rFonts w:ascii="Times New Roman" w:eastAsia="Times New Roman" w:hAnsi="Times New Roman" w:cs="Times New Roman"/>
          <w:b/>
          <w:i/>
          <w:sz w:val="28"/>
          <w:szCs w:val="28"/>
          <w:lang w:val="en-US"/>
        </w:rPr>
        <w:t>Text 1.</w:t>
      </w:r>
    </w:p>
    <w:p w14:paraId="29316EE1" w14:textId="77777777" w:rsidR="00F8291F" w:rsidRPr="005072C9" w:rsidRDefault="0035167F" w:rsidP="005072C9">
      <w:pPr>
        <w:pStyle w:val="a8"/>
        <w:spacing w:line="360" w:lineRule="auto"/>
        <w:jc w:val="center"/>
        <w:rPr>
          <w:rFonts w:ascii="Times New Roman" w:hAnsi="Times New Roman" w:cs="Times New Roman"/>
          <w:b/>
          <w:color w:val="auto"/>
          <w:sz w:val="28"/>
          <w:szCs w:val="28"/>
          <w:lang w:val="en-US"/>
        </w:rPr>
      </w:pPr>
      <w:r w:rsidRPr="005072C9">
        <w:rPr>
          <w:rFonts w:ascii="Times New Roman" w:hAnsi="Times New Roman" w:cs="Times New Roman"/>
          <w:b/>
          <w:color w:val="auto"/>
          <w:sz w:val="28"/>
          <w:szCs w:val="28"/>
          <w:lang w:val="en-US"/>
        </w:rPr>
        <w:t>Anti-virus software</w:t>
      </w:r>
    </w:p>
    <w:p w14:paraId="68778806" w14:textId="77777777" w:rsidR="00FD5E7F" w:rsidRPr="005072C9" w:rsidRDefault="00FD5E7F"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4CAA49A9" w14:textId="77777777" w:rsidR="00705CC4" w:rsidRPr="003B26B8" w:rsidRDefault="00820C8E"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 xml:space="preserve">to sweep - </w:t>
      </w:r>
      <w:r w:rsidRPr="005072C9">
        <w:rPr>
          <w:rFonts w:ascii="Times New Roman" w:hAnsi="Times New Roman" w:cs="Times New Roman"/>
          <w:sz w:val="28"/>
          <w:szCs w:val="28"/>
        </w:rPr>
        <w:t>заметать</w:t>
      </w:r>
    </w:p>
    <w:p w14:paraId="3BD8BF6C" w14:textId="77777777" w:rsidR="00705CC4" w:rsidRPr="005072C9" w:rsidRDefault="00705CC4"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to get rid of</w:t>
      </w:r>
      <w:r w:rsidR="00F219CB" w:rsidRPr="005072C9">
        <w:rPr>
          <w:rFonts w:ascii="Times New Roman" w:hAnsi="Times New Roman" w:cs="Times New Roman"/>
          <w:sz w:val="28"/>
          <w:szCs w:val="28"/>
          <w:lang w:val="en-US"/>
        </w:rPr>
        <w:t xml:space="preserve"> - избавиться</w:t>
      </w:r>
    </w:p>
    <w:p w14:paraId="053462B6" w14:textId="77777777" w:rsidR="00705CC4" w:rsidRPr="003B26B8" w:rsidRDefault="00705CC4" w:rsidP="005072C9">
      <w:pPr>
        <w:pStyle w:val="a8"/>
        <w:spacing w:line="360" w:lineRule="auto"/>
        <w:rPr>
          <w:rFonts w:ascii="Times New Roman" w:eastAsia="Times New Roman" w:hAnsi="Times New Roman" w:cs="Times New Roman"/>
          <w:b/>
          <w:color w:val="auto"/>
          <w:sz w:val="28"/>
          <w:szCs w:val="28"/>
          <w:lang w:val="en-US"/>
        </w:rPr>
      </w:pPr>
    </w:p>
    <w:p w14:paraId="45BB96BD"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Web Advisor</w:t>
      </w:r>
    </w:p>
    <w:p w14:paraId="4892BA75"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People who want to protect their children from the dangers of the Internet use WebAdvisor. This software blocks the types of websites that you decide are unsafe. It also provides instant web page analysis, helping you avoid phishing and charming scams.</w:t>
      </w:r>
    </w:p>
    <w:p w14:paraId="400806A0"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Anti-Virus Plus with RapidClean</w:t>
      </w:r>
    </w:p>
    <w:p w14:paraId="0EF30617"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Anti-virus Plus is an update of our first product, Anti-Virus. This anti-virus software sweeps your computer system to detect </w:t>
      </w:r>
      <w:r w:rsidR="003B45DA" w:rsidRPr="005072C9">
        <w:rPr>
          <w:rFonts w:ascii="Times New Roman" w:hAnsi="Times New Roman" w:cs="Times New Roman"/>
          <w:sz w:val="28"/>
          <w:szCs w:val="28"/>
          <w:lang w:val="en-US"/>
        </w:rPr>
        <w:t>viruses.</w:t>
      </w:r>
      <w:r w:rsidRPr="005072C9">
        <w:rPr>
          <w:rFonts w:ascii="Times New Roman" w:hAnsi="Times New Roman" w:cs="Times New Roman"/>
          <w:sz w:val="28"/>
          <w:szCs w:val="28"/>
          <w:lang w:val="en-US"/>
        </w:rPr>
        <w:t xml:space="preserve"> All viruses are then quarantined so they cannot harm your computer. It’s the most reliable software on the market, providing fewer false positives and false negatives than any other software.</w:t>
      </w:r>
    </w:p>
    <w:p w14:paraId="1C3D4B4B"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RapidClean is a virus removal software that destroys the malicious software discovered by Anti-Virus Plus. This includes rootkit viruses. These viruses are designed to disguise themselves as a part of your computer’s operating system. This makes them very difficult to get rid of. Most security software won’t destroy </w:t>
      </w:r>
      <w:r w:rsidR="003B45DA" w:rsidRPr="005072C9">
        <w:rPr>
          <w:rFonts w:ascii="Times New Roman" w:hAnsi="Times New Roman" w:cs="Times New Roman"/>
          <w:sz w:val="28"/>
          <w:szCs w:val="28"/>
          <w:lang w:val="en-US"/>
        </w:rPr>
        <w:t>rootkits but</w:t>
      </w:r>
      <w:r w:rsidRPr="005072C9">
        <w:rPr>
          <w:rFonts w:ascii="Times New Roman" w:hAnsi="Times New Roman" w:cs="Times New Roman"/>
          <w:sz w:val="28"/>
          <w:szCs w:val="28"/>
          <w:lang w:val="en-US"/>
        </w:rPr>
        <w:t>, with RapidClean, you can.</w:t>
      </w:r>
    </w:p>
    <w:p w14:paraId="767E32CA"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Defender</w:t>
      </w:r>
    </w:p>
    <w:p w14:paraId="626F7893" w14:textId="77777777" w:rsidR="00F8291F" w:rsidRPr="005072C9" w:rsidRDefault="0035167F" w:rsidP="005072C9">
      <w:pPr>
        <w:pStyle w:val="a8"/>
        <w:spacing w:line="360" w:lineRule="auto"/>
        <w:jc w:val="both"/>
        <w:rPr>
          <w:rFonts w:ascii="Times New Roman" w:eastAsia="Times New Roman" w:hAnsi="Times New Roman" w:cs="Times New Roman"/>
          <w:sz w:val="28"/>
          <w:szCs w:val="28"/>
        </w:rPr>
      </w:pPr>
      <w:r w:rsidRPr="005072C9">
        <w:rPr>
          <w:rFonts w:ascii="Times New Roman" w:hAnsi="Times New Roman" w:cs="Times New Roman"/>
          <w:sz w:val="28"/>
          <w:szCs w:val="28"/>
          <w:lang w:val="en-US"/>
        </w:rPr>
        <w:t>Defender is the ultimate security software. A combination of both of our software packages, Defender keeps your computer completely safe from cyber criminals. Defender also comes with our computer backup service. This means that the data on your computer’s hard drive will be backed up on our company’s servers. With Defender, you cannot lose your files.</w:t>
      </w:r>
    </w:p>
    <w:p w14:paraId="69718FB8" w14:textId="77777777" w:rsidR="00F8291F" w:rsidRPr="005072C9" w:rsidRDefault="00F8291F" w:rsidP="005072C9">
      <w:pPr>
        <w:pStyle w:val="a8"/>
        <w:spacing w:line="360" w:lineRule="auto"/>
        <w:rPr>
          <w:rFonts w:ascii="Times New Roman" w:eastAsia="Times New Roman" w:hAnsi="Times New Roman" w:cs="Times New Roman"/>
          <w:sz w:val="28"/>
          <w:szCs w:val="28"/>
        </w:rPr>
      </w:pPr>
    </w:p>
    <w:p w14:paraId="44A36A66" w14:textId="77777777" w:rsidR="00F8291F" w:rsidRPr="005072C9" w:rsidRDefault="0035167F" w:rsidP="004B4CD5">
      <w:pPr>
        <w:pStyle w:val="a8"/>
        <w:numPr>
          <w:ilvl w:val="0"/>
          <w:numId w:val="40"/>
        </w:numPr>
        <w:spacing w:line="360" w:lineRule="auto"/>
        <w:ind w:left="426"/>
        <w:rPr>
          <w:rFonts w:ascii="Times New Roman" w:eastAsia="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 xml:space="preserve">Choose the right answer.  </w:t>
      </w:r>
    </w:p>
    <w:p w14:paraId="4C359BC1" w14:textId="77777777" w:rsidR="00F8291F" w:rsidRPr="005072C9" w:rsidRDefault="0035167F" w:rsidP="004B4CD5">
      <w:pPr>
        <w:pStyle w:val="a8"/>
        <w:numPr>
          <w:ilvl w:val="0"/>
          <w:numId w:val="41"/>
        </w:numPr>
        <w:spacing w:line="360" w:lineRule="auto"/>
        <w:ind w:left="426"/>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What is the text mostly about?</w:t>
      </w:r>
    </w:p>
    <w:p w14:paraId="3FA506A4"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damage that rootkits can cause</w:t>
      </w:r>
    </w:p>
    <w:p w14:paraId="38FC9F04"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kinds of web page analysis</w:t>
      </w:r>
    </w:p>
    <w:p w14:paraId="4E6D2356"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types of security software</w:t>
      </w:r>
    </w:p>
    <w:p w14:paraId="4BF16DA3"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how to prevent false negatives</w:t>
      </w:r>
    </w:p>
    <w:p w14:paraId="0807E66D" w14:textId="77777777" w:rsidR="00F8291F" w:rsidRPr="005072C9" w:rsidRDefault="00F8291F" w:rsidP="005072C9">
      <w:pPr>
        <w:pStyle w:val="a8"/>
        <w:spacing w:line="360" w:lineRule="auto"/>
        <w:rPr>
          <w:rFonts w:ascii="Times New Roman" w:eastAsia="Times New Roman" w:hAnsi="Times New Roman" w:cs="Times New Roman"/>
          <w:sz w:val="28"/>
          <w:szCs w:val="28"/>
        </w:rPr>
      </w:pPr>
    </w:p>
    <w:p w14:paraId="321F9FC4"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2. Which of the following is intended to block unsafe Internet pages?</w:t>
      </w:r>
    </w:p>
    <w:p w14:paraId="0240F694" w14:textId="77777777" w:rsidR="00F8291F" w:rsidRPr="005072C9" w:rsidRDefault="0035167F" w:rsidP="004B4CD5">
      <w:pPr>
        <w:pStyle w:val="a8"/>
        <w:numPr>
          <w:ilvl w:val="0"/>
          <w:numId w:val="43"/>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Anti-Virus</w:t>
      </w:r>
    </w:p>
    <w:p w14:paraId="11402D1D"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RapidClean</w:t>
      </w:r>
    </w:p>
    <w:p w14:paraId="660F5E7E"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WebAdvisor</w:t>
      </w:r>
    </w:p>
    <w:p w14:paraId="76A8F803"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Anti-Virus Plus</w:t>
      </w:r>
    </w:p>
    <w:p w14:paraId="4B3F8F0A" w14:textId="77777777" w:rsidR="00F8291F" w:rsidRPr="005072C9" w:rsidRDefault="00F8291F" w:rsidP="005072C9">
      <w:pPr>
        <w:pStyle w:val="a8"/>
        <w:spacing w:line="360" w:lineRule="auto"/>
        <w:rPr>
          <w:rFonts w:ascii="Times New Roman" w:eastAsia="Times New Roman" w:hAnsi="Times New Roman" w:cs="Times New Roman"/>
          <w:sz w:val="28"/>
          <w:szCs w:val="28"/>
        </w:rPr>
      </w:pPr>
    </w:p>
    <w:p w14:paraId="605F4786" w14:textId="77777777" w:rsidR="00F8291F" w:rsidRPr="003B26B8" w:rsidRDefault="0035167F" w:rsidP="005072C9">
      <w:pPr>
        <w:pStyle w:val="a8"/>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3. What can be inferred about false negatives and false positives?</w:t>
      </w:r>
    </w:p>
    <w:p w14:paraId="4247D82A" w14:textId="77777777" w:rsidR="00F8291F" w:rsidRPr="005072C9" w:rsidRDefault="0035167F" w:rsidP="004B4CD5">
      <w:pPr>
        <w:pStyle w:val="a8"/>
        <w:numPr>
          <w:ilvl w:val="0"/>
          <w:numId w:val="44"/>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They aid virus detection.</w:t>
      </w:r>
    </w:p>
    <w:p w14:paraId="593CA018"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They disrupt web page analysis.</w:t>
      </w:r>
    </w:p>
    <w:p w14:paraId="05D69496"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They mark the presence of a virus.</w:t>
      </w:r>
    </w:p>
    <w:p w14:paraId="140EE622" w14:textId="77777777" w:rsidR="00F8291F" w:rsidRPr="005072C9" w:rsidRDefault="0035167F" w:rsidP="004B4CD5">
      <w:pPr>
        <w:pStyle w:val="a8"/>
        <w:numPr>
          <w:ilvl w:val="0"/>
          <w:numId w:val="42"/>
        </w:numPr>
        <w:spacing w:line="360" w:lineRule="auto"/>
        <w:ind w:left="851"/>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They occur in most anti-virus programs.</w:t>
      </w:r>
    </w:p>
    <w:p w14:paraId="1A9F5D34"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6EC745DE" w14:textId="77777777" w:rsidR="00F8291F" w:rsidRPr="003B26B8" w:rsidRDefault="0035167F" w:rsidP="005072C9">
      <w:pPr>
        <w:pStyle w:val="a8"/>
        <w:spacing w:line="360" w:lineRule="auto"/>
        <w:rPr>
          <w:rFonts w:ascii="Times New Roman" w:eastAsia="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II. Match the words with the definitions.</w:t>
      </w: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16"/>
        <w:gridCol w:w="4816"/>
      </w:tblGrid>
      <w:tr w:rsidR="00F8291F" w:rsidRPr="005072C9" w14:paraId="285C8C33"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DD0356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 backup</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79DB603"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A</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a person who commits illegal acts online</w:t>
            </w:r>
          </w:p>
        </w:tc>
      </w:tr>
      <w:tr w:rsidR="00F8291F" w:rsidRPr="005072C9" w14:paraId="560A5C47"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17B44B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lastRenderedPageBreak/>
              <w:t>2. rootkit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107DF31"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B</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to stop a file from being downloaded</w:t>
            </w:r>
          </w:p>
        </w:tc>
      </w:tr>
      <w:tr w:rsidR="00F8291F" w:rsidRPr="005072C9" w14:paraId="37B9D13B"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682F06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 block</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84C71E2"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C</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to isolate a file</w:t>
            </w:r>
          </w:p>
        </w:tc>
      </w:tr>
      <w:tr w:rsidR="00F8291F" w:rsidRPr="005072C9" w14:paraId="4A30BDA3"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E9C8E0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4. sweep</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700F12B"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D</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to save all information on a system</w:t>
            </w:r>
          </w:p>
        </w:tc>
      </w:tr>
      <w:tr w:rsidR="00F8291F" w:rsidRPr="005072C9" w14:paraId="46C77D50"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AE7E6D6"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5. quarantine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D8F8AAA"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E</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labeling a safe file as dangerous</w:t>
            </w:r>
          </w:p>
        </w:tc>
      </w:tr>
      <w:tr w:rsidR="00F8291F" w:rsidRPr="005072C9" w14:paraId="78C15478"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E1F52E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6. false positive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BD71BE"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F</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labeling a dangerous file as safe</w:t>
            </w:r>
          </w:p>
        </w:tc>
      </w:tr>
      <w:tr w:rsidR="00F8291F" w:rsidRPr="005072C9" w14:paraId="2EB5E3D7"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BD2869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7. false negative</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6831B2A"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G</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a service that checks websites for safety</w:t>
            </w:r>
          </w:p>
        </w:tc>
      </w:tr>
      <w:tr w:rsidR="00F8291F" w:rsidRPr="005072C9" w14:paraId="77598C16"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2F270D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8. cyber criminal</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9DEE73A"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H</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a virus that hides itself as part of an OS</w:t>
            </w:r>
          </w:p>
        </w:tc>
      </w:tr>
      <w:tr w:rsidR="00F8291F" w:rsidRPr="005072C9" w14:paraId="689B96EE"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160171C"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9. web page analysis</w:t>
            </w:r>
          </w:p>
        </w:tc>
        <w:tc>
          <w:tcPr>
            <w:tcW w:w="481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E637566" w14:textId="77777777" w:rsidR="00F8291F" w:rsidRPr="003B26B8" w:rsidRDefault="0035167F" w:rsidP="005072C9">
            <w:pPr>
              <w:pStyle w:val="2"/>
              <w:spacing w:line="360" w:lineRule="auto"/>
              <w:rPr>
                <w:rFonts w:ascii="Times New Roman" w:hAnsi="Times New Roman" w:cs="Times New Roman"/>
                <w:sz w:val="28"/>
                <w:szCs w:val="28"/>
                <w:lang w:val="en-US"/>
              </w:rPr>
            </w:pPr>
            <w:r w:rsidRPr="003B26B8">
              <w:rPr>
                <w:rFonts w:ascii="Times New Roman" w:hAnsi="Times New Roman" w:cs="Times New Roman"/>
                <w:sz w:val="28"/>
                <w:szCs w:val="28"/>
                <w:lang w:val="en-US"/>
              </w:rPr>
              <w:t>I</w:t>
            </w:r>
            <w:r w:rsidR="00521E7A" w:rsidRPr="003B26B8">
              <w:rPr>
                <w:rFonts w:ascii="Times New Roman" w:hAnsi="Times New Roman" w:cs="Times New Roman"/>
                <w:sz w:val="28"/>
                <w:szCs w:val="28"/>
                <w:lang w:val="en-US"/>
              </w:rPr>
              <w:t>.</w:t>
            </w:r>
            <w:r w:rsidRPr="003B26B8">
              <w:rPr>
                <w:rFonts w:ascii="Times New Roman" w:hAnsi="Times New Roman" w:cs="Times New Roman"/>
                <w:sz w:val="28"/>
                <w:szCs w:val="28"/>
                <w:lang w:val="en-US"/>
              </w:rPr>
              <w:t xml:space="preserve"> to search a system  for viruses</w:t>
            </w:r>
          </w:p>
        </w:tc>
      </w:tr>
    </w:tbl>
    <w:p w14:paraId="33FA103D" w14:textId="77777777" w:rsidR="00F8291F" w:rsidRPr="003B26B8" w:rsidRDefault="00F8291F" w:rsidP="005072C9">
      <w:pPr>
        <w:pStyle w:val="a8"/>
        <w:spacing w:line="360" w:lineRule="auto"/>
        <w:rPr>
          <w:rFonts w:ascii="Times New Roman" w:eastAsia="Times New Roman" w:hAnsi="Times New Roman" w:cs="Times New Roman"/>
          <w:i/>
          <w:sz w:val="28"/>
          <w:szCs w:val="28"/>
          <w:u w:val="single"/>
          <w:lang w:val="en-US"/>
        </w:rPr>
      </w:pPr>
    </w:p>
    <w:p w14:paraId="1B4DBD98" w14:textId="77777777" w:rsidR="00F8291F" w:rsidRPr="005072C9" w:rsidRDefault="0035167F" w:rsidP="005072C9">
      <w:pPr>
        <w:pStyle w:val="a8"/>
        <w:spacing w:line="360" w:lineRule="auto"/>
        <w:rPr>
          <w:rFonts w:ascii="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III. Check the sentence that uses the underlined parts correctly.</w:t>
      </w:r>
    </w:p>
    <w:p w14:paraId="106F23FF" w14:textId="77777777" w:rsidR="00521E7A" w:rsidRPr="005072C9" w:rsidRDefault="00521E7A" w:rsidP="005072C9">
      <w:pPr>
        <w:pStyle w:val="a8"/>
        <w:spacing w:line="360" w:lineRule="auto"/>
        <w:rPr>
          <w:rFonts w:ascii="Times New Roman" w:hAnsi="Times New Roman" w:cs="Times New Roman"/>
          <w:sz w:val="28"/>
          <w:szCs w:val="28"/>
          <w:lang w:val="en-US"/>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9"/>
        <w:gridCol w:w="7796"/>
      </w:tblGrid>
      <w:tr w:rsidR="00521E7A" w:rsidRPr="005072C9" w14:paraId="4D233EE3" w14:textId="77777777" w:rsidTr="00521E7A">
        <w:tc>
          <w:tcPr>
            <w:tcW w:w="2399" w:type="dxa"/>
          </w:tcPr>
          <w:p w14:paraId="12C4B4D2" w14:textId="77777777" w:rsidR="00521E7A" w:rsidRPr="005072C9"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1. _____________</w:t>
            </w:r>
          </w:p>
        </w:tc>
        <w:tc>
          <w:tcPr>
            <w:tcW w:w="7796" w:type="dxa"/>
          </w:tcPr>
          <w:p w14:paraId="1F59A532"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 xml:space="preserve">A </w:t>
            </w:r>
            <w:r w:rsidRPr="005072C9">
              <w:rPr>
                <w:rFonts w:ascii="Times New Roman" w:hAnsi="Times New Roman" w:cs="Times New Roman"/>
                <w:sz w:val="28"/>
                <w:szCs w:val="28"/>
                <w:u w:val="single"/>
                <w:lang w:val="en-US"/>
              </w:rPr>
              <w:t>Security software</w:t>
            </w:r>
            <w:r w:rsidRPr="005072C9">
              <w:rPr>
                <w:rFonts w:ascii="Times New Roman" w:hAnsi="Times New Roman" w:cs="Times New Roman"/>
                <w:sz w:val="28"/>
                <w:szCs w:val="28"/>
                <w:lang w:val="en-US"/>
              </w:rPr>
              <w:t xml:space="preserve"> protects computers.</w:t>
            </w:r>
          </w:p>
        </w:tc>
      </w:tr>
      <w:tr w:rsidR="00521E7A" w:rsidRPr="005072C9" w14:paraId="637B253F" w14:textId="77777777" w:rsidTr="00521E7A">
        <w:tc>
          <w:tcPr>
            <w:tcW w:w="2399" w:type="dxa"/>
          </w:tcPr>
          <w:p w14:paraId="5C306E7E"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p>
        </w:tc>
        <w:tc>
          <w:tcPr>
            <w:tcW w:w="7796" w:type="dxa"/>
          </w:tcPr>
          <w:p w14:paraId="490BC46B"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B</w:t>
            </w:r>
            <w:r w:rsidRPr="005072C9">
              <w:rPr>
                <w:rFonts w:ascii="Times New Roman" w:hAnsi="Times New Roman" w:cs="Times New Roman"/>
                <w:sz w:val="28"/>
                <w:szCs w:val="28"/>
                <w:lang w:val="en-US"/>
              </w:rPr>
              <w:t xml:space="preserve"> </w:t>
            </w:r>
            <w:r w:rsidRPr="005072C9">
              <w:rPr>
                <w:rFonts w:ascii="Times New Roman" w:hAnsi="Times New Roman" w:cs="Times New Roman"/>
                <w:sz w:val="28"/>
                <w:szCs w:val="28"/>
                <w:u w:val="single"/>
                <w:lang w:val="en-US"/>
              </w:rPr>
              <w:t>Virus removal software</w:t>
            </w:r>
            <w:r w:rsidRPr="005072C9">
              <w:rPr>
                <w:rFonts w:ascii="Times New Roman" w:hAnsi="Times New Roman" w:cs="Times New Roman"/>
                <w:sz w:val="28"/>
                <w:szCs w:val="28"/>
                <w:lang w:val="en-US"/>
              </w:rPr>
              <w:t xml:space="preserve"> infects email.</w:t>
            </w:r>
          </w:p>
        </w:tc>
      </w:tr>
      <w:tr w:rsidR="00521E7A" w:rsidRPr="005072C9" w14:paraId="3129A47E" w14:textId="77777777" w:rsidTr="00521E7A">
        <w:tc>
          <w:tcPr>
            <w:tcW w:w="2399" w:type="dxa"/>
          </w:tcPr>
          <w:p w14:paraId="0650BCB4" w14:textId="77777777" w:rsidR="00521E7A" w:rsidRPr="005072C9"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2. _____________</w:t>
            </w:r>
          </w:p>
        </w:tc>
        <w:tc>
          <w:tcPr>
            <w:tcW w:w="7796" w:type="dxa"/>
          </w:tcPr>
          <w:p w14:paraId="6263FE8F"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A</w:t>
            </w:r>
            <w:r w:rsidRPr="005072C9">
              <w:rPr>
                <w:rFonts w:ascii="Times New Roman" w:hAnsi="Times New Roman" w:cs="Times New Roman"/>
                <w:sz w:val="28"/>
                <w:szCs w:val="28"/>
                <w:lang w:val="en-US"/>
              </w:rPr>
              <w:t xml:space="preserve"> </w:t>
            </w:r>
            <w:r w:rsidRPr="005072C9">
              <w:rPr>
                <w:rFonts w:ascii="Times New Roman" w:hAnsi="Times New Roman" w:cs="Times New Roman"/>
                <w:sz w:val="28"/>
                <w:szCs w:val="28"/>
                <w:u w:val="single"/>
                <w:lang w:val="en-US"/>
              </w:rPr>
              <w:t>Anti-virus software</w:t>
            </w:r>
            <w:r w:rsidRPr="005072C9">
              <w:rPr>
                <w:rFonts w:ascii="Times New Roman" w:hAnsi="Times New Roman" w:cs="Times New Roman"/>
                <w:sz w:val="28"/>
                <w:szCs w:val="28"/>
                <w:lang w:val="en-US"/>
              </w:rPr>
              <w:t xml:space="preserve"> detects viruses.</w:t>
            </w:r>
          </w:p>
        </w:tc>
      </w:tr>
      <w:tr w:rsidR="00521E7A" w:rsidRPr="005072C9" w14:paraId="7F93BDFB" w14:textId="77777777" w:rsidTr="00521E7A">
        <w:tc>
          <w:tcPr>
            <w:tcW w:w="2399" w:type="dxa"/>
          </w:tcPr>
          <w:p w14:paraId="259848DF"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p>
        </w:tc>
        <w:tc>
          <w:tcPr>
            <w:tcW w:w="7796" w:type="dxa"/>
          </w:tcPr>
          <w:p w14:paraId="5E305758"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 xml:space="preserve">B </w:t>
            </w:r>
            <w:r w:rsidRPr="005072C9">
              <w:rPr>
                <w:rFonts w:ascii="Times New Roman" w:hAnsi="Times New Roman" w:cs="Times New Roman"/>
                <w:sz w:val="28"/>
                <w:szCs w:val="28"/>
                <w:u w:val="single"/>
                <w:lang w:val="en-US"/>
              </w:rPr>
              <w:t>Phishing</w:t>
            </w:r>
            <w:r w:rsidRPr="005072C9">
              <w:rPr>
                <w:rFonts w:ascii="Times New Roman" w:hAnsi="Times New Roman" w:cs="Times New Roman"/>
                <w:sz w:val="28"/>
                <w:szCs w:val="28"/>
                <w:lang w:val="en-US"/>
              </w:rPr>
              <w:t xml:space="preserve"> is malicious software.</w:t>
            </w:r>
          </w:p>
        </w:tc>
      </w:tr>
      <w:tr w:rsidR="00521E7A" w:rsidRPr="005072C9" w14:paraId="0B9D2F84" w14:textId="77777777" w:rsidTr="00521E7A">
        <w:tc>
          <w:tcPr>
            <w:tcW w:w="2399" w:type="dxa"/>
          </w:tcPr>
          <w:p w14:paraId="61EC3F6A" w14:textId="77777777" w:rsidR="00521E7A" w:rsidRPr="005072C9"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3. _____________</w:t>
            </w:r>
          </w:p>
        </w:tc>
        <w:tc>
          <w:tcPr>
            <w:tcW w:w="7796" w:type="dxa"/>
          </w:tcPr>
          <w:p w14:paraId="3F49C1D0"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 xml:space="preserve">A </w:t>
            </w:r>
            <w:r w:rsidRPr="005072C9">
              <w:rPr>
                <w:rFonts w:ascii="Times New Roman" w:hAnsi="Times New Roman" w:cs="Times New Roman"/>
                <w:sz w:val="28"/>
                <w:szCs w:val="28"/>
                <w:lang w:val="en-US"/>
              </w:rPr>
              <w:t xml:space="preserve">A </w:t>
            </w:r>
            <w:r w:rsidRPr="005072C9">
              <w:rPr>
                <w:rFonts w:ascii="Times New Roman" w:hAnsi="Times New Roman" w:cs="Times New Roman"/>
                <w:sz w:val="28"/>
                <w:szCs w:val="28"/>
                <w:u w:val="single"/>
                <w:lang w:val="en-US"/>
              </w:rPr>
              <w:t>rootkit</w:t>
            </w:r>
            <w:r w:rsidRPr="005072C9">
              <w:rPr>
                <w:rFonts w:ascii="Times New Roman" w:hAnsi="Times New Roman" w:cs="Times New Roman"/>
                <w:sz w:val="28"/>
                <w:szCs w:val="28"/>
                <w:lang w:val="en-US"/>
              </w:rPr>
              <w:t xml:space="preserve"> notifies users of scams.</w:t>
            </w:r>
          </w:p>
        </w:tc>
      </w:tr>
      <w:tr w:rsidR="00521E7A" w:rsidRPr="005072C9" w14:paraId="432F3319" w14:textId="77777777" w:rsidTr="00521E7A">
        <w:tc>
          <w:tcPr>
            <w:tcW w:w="2399" w:type="dxa"/>
          </w:tcPr>
          <w:p w14:paraId="2834A476"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p>
        </w:tc>
        <w:tc>
          <w:tcPr>
            <w:tcW w:w="7796" w:type="dxa"/>
          </w:tcPr>
          <w:p w14:paraId="0695FD9D"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 xml:space="preserve">B </w:t>
            </w:r>
            <w:r w:rsidRPr="005072C9">
              <w:rPr>
                <w:rFonts w:ascii="Times New Roman" w:hAnsi="Times New Roman" w:cs="Times New Roman"/>
                <w:sz w:val="28"/>
                <w:szCs w:val="28"/>
                <w:u w:val="single"/>
                <w:lang w:val="en-US"/>
              </w:rPr>
              <w:t>Virus removal software</w:t>
            </w:r>
            <w:r w:rsidRPr="005072C9">
              <w:rPr>
                <w:rFonts w:ascii="Times New Roman" w:hAnsi="Times New Roman" w:cs="Times New Roman"/>
                <w:sz w:val="28"/>
                <w:szCs w:val="28"/>
                <w:lang w:val="en-US"/>
              </w:rPr>
              <w:t xml:space="preserve"> keeps computers clean.</w:t>
            </w:r>
          </w:p>
        </w:tc>
      </w:tr>
      <w:tr w:rsidR="00521E7A" w:rsidRPr="005072C9" w14:paraId="10D16F56" w14:textId="77777777" w:rsidTr="00521E7A">
        <w:tc>
          <w:tcPr>
            <w:tcW w:w="2399" w:type="dxa"/>
          </w:tcPr>
          <w:p w14:paraId="04C80F5E" w14:textId="77777777" w:rsidR="00521E7A" w:rsidRPr="005072C9"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rPr>
            </w:pPr>
            <w:r w:rsidRPr="005072C9">
              <w:rPr>
                <w:rFonts w:ascii="Times New Roman" w:eastAsia="Times New Roman" w:hAnsi="Times New Roman" w:cs="Times New Roman"/>
                <w:sz w:val="28"/>
                <w:szCs w:val="28"/>
              </w:rPr>
              <w:t>4. _____________</w:t>
            </w:r>
          </w:p>
        </w:tc>
        <w:tc>
          <w:tcPr>
            <w:tcW w:w="7796" w:type="dxa"/>
          </w:tcPr>
          <w:p w14:paraId="0A022EFE"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 xml:space="preserve">A </w:t>
            </w:r>
            <w:r w:rsidRPr="005072C9">
              <w:rPr>
                <w:rFonts w:ascii="Times New Roman" w:hAnsi="Times New Roman" w:cs="Times New Roman"/>
                <w:sz w:val="28"/>
                <w:szCs w:val="28"/>
                <w:lang w:val="en-US"/>
              </w:rPr>
              <w:t xml:space="preserve">It is wise to use </w:t>
            </w:r>
            <w:r w:rsidRPr="005072C9">
              <w:rPr>
                <w:rFonts w:ascii="Times New Roman" w:hAnsi="Times New Roman" w:cs="Times New Roman"/>
                <w:sz w:val="28"/>
                <w:szCs w:val="28"/>
                <w:u w:val="single"/>
                <w:lang w:val="en-US"/>
              </w:rPr>
              <w:t>anti-virus software</w:t>
            </w:r>
            <w:r w:rsidRPr="005072C9">
              <w:rPr>
                <w:rFonts w:ascii="Times New Roman" w:hAnsi="Times New Roman" w:cs="Times New Roman"/>
                <w:sz w:val="28"/>
                <w:szCs w:val="28"/>
                <w:lang w:val="en-US"/>
              </w:rPr>
              <w:t>.</w:t>
            </w:r>
          </w:p>
        </w:tc>
      </w:tr>
      <w:tr w:rsidR="00521E7A" w:rsidRPr="005072C9" w14:paraId="6033102A" w14:textId="77777777" w:rsidTr="00521E7A">
        <w:tc>
          <w:tcPr>
            <w:tcW w:w="2399" w:type="dxa"/>
          </w:tcPr>
          <w:p w14:paraId="4DA8FE66"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p>
        </w:tc>
        <w:tc>
          <w:tcPr>
            <w:tcW w:w="7796" w:type="dxa"/>
          </w:tcPr>
          <w:p w14:paraId="673465D2" w14:textId="77777777" w:rsidR="00521E7A" w:rsidRPr="003B26B8" w:rsidRDefault="00521E7A"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sz w:val="28"/>
                <w:szCs w:val="28"/>
                <w:lang w:val="en-US"/>
              </w:rPr>
            </w:pPr>
            <w:r w:rsidRPr="005072C9">
              <w:rPr>
                <w:rFonts w:ascii="Times New Roman" w:hAnsi="Times New Roman" w:cs="Times New Roman"/>
                <w:b/>
                <w:bCs/>
                <w:sz w:val="28"/>
                <w:szCs w:val="28"/>
                <w:lang w:val="en-US"/>
              </w:rPr>
              <w:t>B</w:t>
            </w:r>
            <w:r w:rsidRPr="005072C9">
              <w:rPr>
                <w:rFonts w:ascii="Times New Roman" w:hAnsi="Times New Roman" w:cs="Times New Roman"/>
                <w:sz w:val="28"/>
                <w:szCs w:val="28"/>
                <w:lang w:val="en-US"/>
              </w:rPr>
              <w:t xml:space="preserve"> </w:t>
            </w:r>
            <w:r w:rsidRPr="005072C9">
              <w:rPr>
                <w:rFonts w:ascii="Times New Roman" w:hAnsi="Times New Roman" w:cs="Times New Roman"/>
                <w:sz w:val="28"/>
                <w:szCs w:val="28"/>
                <w:u w:val="single"/>
                <w:lang w:val="en-US"/>
              </w:rPr>
              <w:t xml:space="preserve">Web page analysis </w:t>
            </w:r>
            <w:r w:rsidRPr="005072C9">
              <w:rPr>
                <w:rFonts w:ascii="Times New Roman" w:hAnsi="Times New Roman" w:cs="Times New Roman"/>
                <w:sz w:val="28"/>
                <w:szCs w:val="28"/>
                <w:lang w:val="en-US"/>
              </w:rPr>
              <w:t>detects false positives.</w:t>
            </w:r>
          </w:p>
        </w:tc>
      </w:tr>
    </w:tbl>
    <w:p w14:paraId="22000429"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75AC57C2" w14:textId="77777777" w:rsidR="00F8291F" w:rsidRPr="003B26B8" w:rsidRDefault="00F8291F" w:rsidP="005072C9">
      <w:pPr>
        <w:pStyle w:val="a8"/>
        <w:spacing w:line="360" w:lineRule="auto"/>
        <w:rPr>
          <w:rFonts w:ascii="Times New Roman" w:eastAsia="Times New Roman" w:hAnsi="Times New Roman" w:cs="Times New Roman"/>
          <w:sz w:val="28"/>
          <w:szCs w:val="28"/>
          <w:lang w:val="en-US"/>
        </w:rPr>
      </w:pPr>
    </w:p>
    <w:p w14:paraId="6FAF9686" w14:textId="77777777" w:rsidR="00BA6B76" w:rsidRDefault="00BA6B76" w:rsidP="005072C9">
      <w:pPr>
        <w:pStyle w:val="a8"/>
        <w:spacing w:line="360" w:lineRule="auto"/>
        <w:rPr>
          <w:rFonts w:ascii="Times New Roman" w:eastAsia="Times New Roman" w:hAnsi="Times New Roman" w:cs="Times New Roman"/>
          <w:sz w:val="28"/>
          <w:szCs w:val="28"/>
          <w:lang w:val="en-US"/>
        </w:rPr>
      </w:pPr>
    </w:p>
    <w:p w14:paraId="3E2E85FF" w14:textId="77777777" w:rsidR="004B4CD5" w:rsidRDefault="004B4CD5" w:rsidP="005072C9">
      <w:pPr>
        <w:pStyle w:val="a8"/>
        <w:spacing w:line="360" w:lineRule="auto"/>
        <w:rPr>
          <w:rFonts w:ascii="Times New Roman" w:eastAsia="Times New Roman" w:hAnsi="Times New Roman" w:cs="Times New Roman"/>
          <w:sz w:val="28"/>
          <w:szCs w:val="28"/>
          <w:lang w:val="en-US"/>
        </w:rPr>
      </w:pPr>
    </w:p>
    <w:p w14:paraId="19D75018" w14:textId="77777777" w:rsidR="004B4CD5" w:rsidRPr="003B26B8" w:rsidRDefault="004B4CD5" w:rsidP="005072C9">
      <w:pPr>
        <w:pStyle w:val="a8"/>
        <w:spacing w:line="360" w:lineRule="auto"/>
        <w:rPr>
          <w:rFonts w:ascii="Times New Roman" w:eastAsia="Times New Roman" w:hAnsi="Times New Roman" w:cs="Times New Roman"/>
          <w:sz w:val="28"/>
          <w:szCs w:val="28"/>
          <w:lang w:val="en-US"/>
        </w:rPr>
      </w:pPr>
    </w:p>
    <w:p w14:paraId="742874FE" w14:textId="77777777" w:rsidR="00BA6B76" w:rsidRPr="003B26B8" w:rsidRDefault="00BA6B76" w:rsidP="005072C9">
      <w:pPr>
        <w:pStyle w:val="a8"/>
        <w:spacing w:line="360" w:lineRule="auto"/>
        <w:rPr>
          <w:rFonts w:ascii="Times New Roman" w:eastAsia="Times New Roman" w:hAnsi="Times New Roman" w:cs="Times New Roman"/>
          <w:sz w:val="28"/>
          <w:szCs w:val="28"/>
          <w:lang w:val="en-US"/>
        </w:rPr>
      </w:pPr>
    </w:p>
    <w:p w14:paraId="4F1D3107" w14:textId="77777777" w:rsidR="00F8291F" w:rsidRPr="005072C9" w:rsidRDefault="002E4BAC" w:rsidP="005072C9">
      <w:pPr>
        <w:pStyle w:val="a8"/>
        <w:spacing w:line="360" w:lineRule="auto"/>
        <w:jc w:val="both"/>
        <w:rPr>
          <w:rFonts w:ascii="Times New Roman" w:hAnsi="Times New Roman" w:cs="Times New Roman"/>
          <w:b/>
          <w:color w:val="auto"/>
          <w:sz w:val="28"/>
          <w:szCs w:val="28"/>
          <w:lang w:val="en-US"/>
        </w:rPr>
      </w:pPr>
      <w:r w:rsidRPr="005072C9">
        <w:rPr>
          <w:rFonts w:ascii="Times New Roman" w:hAnsi="Times New Roman" w:cs="Times New Roman"/>
          <w:b/>
          <w:color w:val="auto"/>
          <w:sz w:val="28"/>
          <w:szCs w:val="28"/>
          <w:lang w:val="en-US"/>
        </w:rPr>
        <w:lastRenderedPageBreak/>
        <w:t>UNIT 11.</w:t>
      </w:r>
    </w:p>
    <w:p w14:paraId="2DEEC404" w14:textId="77777777" w:rsidR="002E4BAC" w:rsidRPr="005072C9" w:rsidRDefault="002E4BAC" w:rsidP="005072C9">
      <w:pPr>
        <w:pStyle w:val="a8"/>
        <w:spacing w:line="360" w:lineRule="auto"/>
        <w:jc w:val="both"/>
        <w:rPr>
          <w:rFonts w:ascii="Times New Roman" w:hAnsi="Times New Roman" w:cs="Times New Roman"/>
          <w:b/>
          <w:i/>
          <w:color w:val="auto"/>
          <w:sz w:val="28"/>
          <w:szCs w:val="28"/>
          <w:lang w:val="en-US"/>
        </w:rPr>
      </w:pPr>
      <w:r w:rsidRPr="005072C9">
        <w:rPr>
          <w:rFonts w:ascii="Times New Roman" w:hAnsi="Times New Roman" w:cs="Times New Roman"/>
          <w:b/>
          <w:i/>
          <w:color w:val="auto"/>
          <w:sz w:val="28"/>
          <w:szCs w:val="28"/>
          <w:lang w:val="en-US"/>
        </w:rPr>
        <w:t>Text 1.</w:t>
      </w:r>
    </w:p>
    <w:p w14:paraId="3BE2AB90" w14:textId="77777777" w:rsidR="00F8291F" w:rsidRPr="003B26B8" w:rsidRDefault="0035167F" w:rsidP="005072C9">
      <w:pPr>
        <w:pStyle w:val="a8"/>
        <w:spacing w:line="360" w:lineRule="auto"/>
        <w:jc w:val="center"/>
        <w:rPr>
          <w:rFonts w:ascii="Times New Roman" w:eastAsia="Times New Roman" w:hAnsi="Times New Roman" w:cs="Times New Roman"/>
          <w:b/>
          <w:color w:val="auto"/>
          <w:sz w:val="28"/>
          <w:szCs w:val="28"/>
          <w:lang w:val="en-US"/>
        </w:rPr>
      </w:pPr>
      <w:r w:rsidRPr="005072C9">
        <w:rPr>
          <w:rFonts w:ascii="Times New Roman" w:hAnsi="Times New Roman" w:cs="Times New Roman"/>
          <w:b/>
          <w:color w:val="auto"/>
          <w:sz w:val="28"/>
          <w:szCs w:val="28"/>
          <w:lang w:val="en-US"/>
        </w:rPr>
        <w:t>Computers</w:t>
      </w:r>
    </w:p>
    <w:p w14:paraId="01DC928D" w14:textId="77777777" w:rsidR="00BA6B76" w:rsidRPr="005072C9" w:rsidRDefault="00BA6B76"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05EED988" w14:textId="77777777" w:rsidR="000F4EDC" w:rsidRPr="0006391B" w:rsidRDefault="000F4EDC"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to</w:t>
      </w:r>
      <w:r w:rsidRPr="0006391B">
        <w:rPr>
          <w:rFonts w:ascii="Times New Roman" w:hAnsi="Times New Roman" w:cs="Times New Roman"/>
          <w:sz w:val="28"/>
          <w:szCs w:val="28"/>
          <w:lang w:val="en-US"/>
        </w:rPr>
        <w:t xml:space="preserve"> </w:t>
      </w:r>
      <w:r w:rsidR="003C3D97" w:rsidRPr="005072C9">
        <w:rPr>
          <w:rFonts w:ascii="Times New Roman" w:hAnsi="Times New Roman" w:cs="Times New Roman"/>
          <w:sz w:val="28"/>
          <w:szCs w:val="28"/>
          <w:lang w:val="en-US"/>
        </w:rPr>
        <w:t>advance</w:t>
      </w:r>
      <w:r w:rsidRPr="0006391B">
        <w:rPr>
          <w:rFonts w:ascii="Times New Roman" w:hAnsi="Times New Roman" w:cs="Times New Roman"/>
          <w:sz w:val="28"/>
          <w:szCs w:val="28"/>
          <w:lang w:val="en-US"/>
        </w:rPr>
        <w:t xml:space="preserve"> - </w:t>
      </w:r>
      <w:r w:rsidRPr="005072C9">
        <w:rPr>
          <w:rFonts w:ascii="Times New Roman" w:hAnsi="Times New Roman" w:cs="Times New Roman"/>
          <w:sz w:val="28"/>
          <w:szCs w:val="28"/>
        </w:rPr>
        <w:t>прогрессировать</w:t>
      </w:r>
      <w:r w:rsidR="003C3D97" w:rsidRPr="0006391B">
        <w:rPr>
          <w:rFonts w:ascii="Times New Roman" w:hAnsi="Times New Roman" w:cs="Times New Roman"/>
          <w:sz w:val="28"/>
          <w:szCs w:val="28"/>
          <w:lang w:val="en-US"/>
        </w:rPr>
        <w:t xml:space="preserve"> </w:t>
      </w:r>
    </w:p>
    <w:p w14:paraId="371BF3A0" w14:textId="77777777" w:rsidR="00F8291F" w:rsidRPr="0006391B" w:rsidRDefault="003C3D97"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tremendously</w:t>
      </w:r>
      <w:r w:rsidR="000F4EDC" w:rsidRPr="0006391B">
        <w:rPr>
          <w:rFonts w:ascii="Times New Roman" w:hAnsi="Times New Roman" w:cs="Times New Roman"/>
          <w:sz w:val="28"/>
          <w:szCs w:val="28"/>
          <w:lang w:val="en-US"/>
        </w:rPr>
        <w:t xml:space="preserve"> – </w:t>
      </w:r>
      <w:r w:rsidR="000F4EDC" w:rsidRPr="005714E0">
        <w:rPr>
          <w:rFonts w:ascii="Times New Roman" w:hAnsi="Times New Roman" w:cs="Times New Roman"/>
          <w:sz w:val="28"/>
          <w:szCs w:val="28"/>
        </w:rPr>
        <w:t>чрезвычайно</w:t>
      </w:r>
      <w:r w:rsidR="000F4EDC" w:rsidRPr="0006391B">
        <w:rPr>
          <w:rFonts w:ascii="Times New Roman" w:hAnsi="Times New Roman" w:cs="Times New Roman"/>
          <w:sz w:val="28"/>
          <w:szCs w:val="28"/>
          <w:lang w:val="en-US"/>
        </w:rPr>
        <w:t xml:space="preserve">; </w:t>
      </w:r>
      <w:r w:rsidR="000F4EDC" w:rsidRPr="005714E0">
        <w:rPr>
          <w:rFonts w:ascii="Times New Roman" w:hAnsi="Times New Roman" w:cs="Times New Roman"/>
          <w:sz w:val="28"/>
          <w:szCs w:val="28"/>
        </w:rPr>
        <w:t>в</w:t>
      </w:r>
      <w:r w:rsidR="000F4EDC" w:rsidRPr="0006391B">
        <w:rPr>
          <w:rFonts w:ascii="Times New Roman" w:hAnsi="Times New Roman" w:cs="Times New Roman"/>
          <w:sz w:val="28"/>
          <w:szCs w:val="28"/>
          <w:lang w:val="en-US"/>
        </w:rPr>
        <w:t xml:space="preserve"> </w:t>
      </w:r>
      <w:r w:rsidR="000F4EDC" w:rsidRPr="005714E0">
        <w:rPr>
          <w:rFonts w:ascii="Times New Roman" w:hAnsi="Times New Roman" w:cs="Times New Roman"/>
          <w:sz w:val="28"/>
          <w:szCs w:val="28"/>
        </w:rPr>
        <w:t>огромной</w:t>
      </w:r>
      <w:r w:rsidR="000F4EDC" w:rsidRPr="0006391B">
        <w:rPr>
          <w:rFonts w:ascii="Times New Roman" w:hAnsi="Times New Roman" w:cs="Times New Roman"/>
          <w:sz w:val="28"/>
          <w:szCs w:val="28"/>
          <w:lang w:val="en-US"/>
        </w:rPr>
        <w:t xml:space="preserve"> </w:t>
      </w:r>
      <w:r w:rsidR="000F4EDC" w:rsidRPr="005714E0">
        <w:rPr>
          <w:rFonts w:ascii="Times New Roman" w:hAnsi="Times New Roman" w:cs="Times New Roman"/>
          <w:sz w:val="28"/>
          <w:szCs w:val="28"/>
        </w:rPr>
        <w:t>степени</w:t>
      </w:r>
    </w:p>
    <w:p w14:paraId="465E1AF4" w14:textId="77777777" w:rsidR="003C3D97" w:rsidRPr="0006391B" w:rsidRDefault="003C3D97"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incremental</w:t>
      </w:r>
      <w:r w:rsidRPr="0006391B">
        <w:rPr>
          <w:rFonts w:ascii="Times New Roman" w:hAnsi="Times New Roman" w:cs="Times New Roman"/>
          <w:sz w:val="28"/>
          <w:szCs w:val="28"/>
          <w:lang w:val="en-US"/>
        </w:rPr>
        <w:t xml:space="preserve"> </w:t>
      </w:r>
      <w:r w:rsidRPr="005072C9">
        <w:rPr>
          <w:rFonts w:ascii="Times New Roman" w:hAnsi="Times New Roman" w:cs="Times New Roman"/>
          <w:sz w:val="28"/>
          <w:szCs w:val="28"/>
          <w:lang w:val="en-US"/>
        </w:rPr>
        <w:t>improvements</w:t>
      </w:r>
      <w:r w:rsidR="000F4EDC" w:rsidRPr="0006391B">
        <w:rPr>
          <w:rFonts w:ascii="Times New Roman" w:hAnsi="Times New Roman" w:cs="Times New Roman"/>
          <w:sz w:val="28"/>
          <w:szCs w:val="28"/>
          <w:lang w:val="en-US"/>
        </w:rPr>
        <w:t xml:space="preserve"> – </w:t>
      </w:r>
      <w:r w:rsidR="000F4EDC" w:rsidRPr="005714E0">
        <w:rPr>
          <w:rFonts w:ascii="Times New Roman" w:hAnsi="Times New Roman" w:cs="Times New Roman"/>
          <w:sz w:val="28"/>
          <w:szCs w:val="28"/>
        </w:rPr>
        <w:t>нарастающая</w:t>
      </w:r>
      <w:r w:rsidR="000F4EDC" w:rsidRPr="0006391B">
        <w:rPr>
          <w:rFonts w:ascii="Times New Roman" w:hAnsi="Times New Roman" w:cs="Times New Roman"/>
          <w:sz w:val="28"/>
          <w:szCs w:val="28"/>
          <w:lang w:val="en-US"/>
        </w:rPr>
        <w:t xml:space="preserve"> </w:t>
      </w:r>
      <w:r w:rsidR="000F4EDC" w:rsidRPr="005714E0">
        <w:rPr>
          <w:rFonts w:ascii="Times New Roman" w:hAnsi="Times New Roman" w:cs="Times New Roman"/>
          <w:sz w:val="28"/>
          <w:szCs w:val="28"/>
        </w:rPr>
        <w:t>модернизация</w:t>
      </w:r>
    </w:p>
    <w:p w14:paraId="233CEB64" w14:textId="77777777" w:rsidR="00385783" w:rsidRPr="003B26B8" w:rsidRDefault="00385783"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oversee</w:t>
      </w:r>
      <w:r w:rsidR="000F4EDC" w:rsidRPr="003B26B8">
        <w:rPr>
          <w:rFonts w:ascii="Times New Roman" w:hAnsi="Times New Roman" w:cs="Times New Roman"/>
          <w:sz w:val="28"/>
          <w:szCs w:val="28"/>
        </w:rPr>
        <w:t xml:space="preserve"> – контролировать, вести наблюдение</w:t>
      </w:r>
    </w:p>
    <w:p w14:paraId="731F329E" w14:textId="77777777" w:rsidR="00385783" w:rsidRPr="0006391B" w:rsidRDefault="00385783"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obsolete</w:t>
      </w:r>
      <w:r w:rsidR="002C718A" w:rsidRPr="0006391B">
        <w:rPr>
          <w:rFonts w:ascii="Times New Roman" w:hAnsi="Times New Roman" w:cs="Times New Roman"/>
          <w:sz w:val="28"/>
          <w:szCs w:val="28"/>
        </w:rPr>
        <w:t xml:space="preserve"> - </w:t>
      </w:r>
      <w:r w:rsidR="002C718A" w:rsidRPr="005072C9">
        <w:rPr>
          <w:rFonts w:ascii="Times New Roman" w:hAnsi="Times New Roman" w:cs="Times New Roman"/>
          <w:sz w:val="28"/>
          <w:szCs w:val="28"/>
        </w:rPr>
        <w:t>устаревший</w:t>
      </w:r>
    </w:p>
    <w:p w14:paraId="0EE5C8B1" w14:textId="77777777" w:rsidR="00385783" w:rsidRPr="0006391B" w:rsidRDefault="00385783" w:rsidP="005072C9">
      <w:pPr>
        <w:pStyle w:val="a8"/>
        <w:spacing w:line="360" w:lineRule="auto"/>
        <w:rPr>
          <w:rFonts w:ascii="Times New Roman" w:eastAsia="Times New Roman" w:hAnsi="Times New Roman" w:cs="Times New Roman"/>
          <w:color w:val="CE222B"/>
          <w:sz w:val="28"/>
          <w:szCs w:val="28"/>
        </w:rPr>
      </w:pPr>
    </w:p>
    <w:p w14:paraId="2050FA5B"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Every day our life spectrum is broadening, new technologies are being created. M</w:t>
      </w:r>
      <w:r w:rsidRPr="005072C9">
        <w:rPr>
          <w:rFonts w:ascii="Times New Roman" w:hAnsi="Times New Roman" w:cs="Times New Roman"/>
          <w:sz w:val="28"/>
          <w:szCs w:val="28"/>
          <w:lang w:val="fr-FR"/>
        </w:rPr>
        <w:t xml:space="preserve">any </w:t>
      </w:r>
      <w:r w:rsidRPr="005072C9">
        <w:rPr>
          <w:rFonts w:ascii="Times New Roman" w:hAnsi="Times New Roman" w:cs="Times New Roman"/>
          <w:sz w:val="28"/>
          <w:szCs w:val="28"/>
          <w:lang w:val="en-US"/>
        </w:rPr>
        <w:t>different types of technologies are available and are used through computers which are present in every aspect of modern life. Computer is an electronic digital device that processes information with astonishing speed and accuracy. Computers process information by helping to create it and by displaying it, storing it, reorganizing it, calculating with it, and communicating it to other computers. Computers can process numbers, words, still pictures, moving pictures, and sounds. The most powerful computers can perform tens billions of calculations per second.</w:t>
      </w:r>
    </w:p>
    <w:p w14:paraId="5DA1368B"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Since 1946, when the first electronic digital computer was built, the technology of computer hardware and software has advanced tremendously. When computers first appeared, existing technological methods received incremental improvements. As a result, the problem of computerization of economy and industry had arisen in industrially developed countries. This problem was complex because computers, on the one hand, were a new technology, and, on the other hand, were so radically different from any tool used previously that they opened up a wide range of new design methods and processes.</w:t>
      </w:r>
    </w:p>
    <w:p w14:paraId="0CB66943"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With time computer technologies with their numerical methods helped people predict technology performance more accurately than previous approximations. That is why like all modern scientific and technological endeavours, computers and software play an increasingly important role in our everyday and professional life.</w:t>
      </w:r>
    </w:p>
    <w:p w14:paraId="4CF0DEFE"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lastRenderedPageBreak/>
        <w:t>The computer has fundamentally changed the way we work, learn, communicate, and play. Every kind of organization throughout the world conducts business with computers. Students, teachers, scientists, professionals of different fields of activity use the computer. Millions of individuals and organizations communicate with one another via a network of computers called the Internet.</w:t>
      </w:r>
    </w:p>
    <w:p w14:paraId="4FA7A431"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As a result, the high demand for professionals who are able to design and manage all forms of computer systems in industry has arisen. First of all, it concerns the engineers, who now must use a variety of software which aids in their work. The engineers must research, design, develop, test, and oversee the technical devices with the help of computers.</w:t>
      </w:r>
    </w:p>
    <w:p w14:paraId="6D52D78C"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Using computer-aided design (CAD) software, engineers are able to create drawings and models of their designs more easily. Computer models of designs can be checked for flaws without having to make expensive and time-consuming prototypes. The computer can automatically translate some models to instructions suitable for automatic machinery (e.g., CNC) to </w:t>
      </w:r>
      <w:r w:rsidR="00671BE7" w:rsidRPr="005072C9">
        <w:rPr>
          <w:rFonts w:ascii="Times New Roman" w:hAnsi="Times New Roman" w:cs="Times New Roman"/>
          <w:sz w:val="28"/>
          <w:szCs w:val="28"/>
          <w:lang w:val="en-US"/>
        </w:rPr>
        <w:t>fabricate a</w:t>
      </w:r>
      <w:r w:rsidRPr="005072C9">
        <w:rPr>
          <w:rFonts w:ascii="Times New Roman" w:hAnsi="Times New Roman" w:cs="Times New Roman"/>
          <w:sz w:val="28"/>
          <w:szCs w:val="28"/>
          <w:lang w:val="en-US"/>
        </w:rPr>
        <w:t xml:space="preserve"> design.</w:t>
      </w:r>
    </w:p>
    <w:p w14:paraId="1E23F758"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The computer also allows increased reuse of previously developed designs, by presenting an engineer with a library </w:t>
      </w:r>
      <w:r w:rsidR="00671BE7" w:rsidRPr="005072C9">
        <w:rPr>
          <w:rFonts w:ascii="Times New Roman" w:hAnsi="Times New Roman" w:cs="Times New Roman"/>
          <w:sz w:val="28"/>
          <w:szCs w:val="28"/>
          <w:lang w:val="en-US"/>
        </w:rPr>
        <w:t>of predefined</w:t>
      </w:r>
      <w:r w:rsidRPr="005072C9">
        <w:rPr>
          <w:rFonts w:ascii="Times New Roman" w:hAnsi="Times New Roman" w:cs="Times New Roman"/>
          <w:sz w:val="28"/>
          <w:szCs w:val="28"/>
          <w:lang w:val="en-US"/>
        </w:rPr>
        <w:t xml:space="preserve"> parts ready to be used in designs. Of late, the use of finite element method analysis (FEM analysis or FEA) software to study stress, temperature, flow as well as electromagnetic fields gained importance. In addition, a variety of software is available to analyze dynamic systems.</w:t>
      </w:r>
    </w:p>
    <w:p w14:paraId="64D4AA95"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Engineers use computers to access thousands of rapidly growing data bases that store numbers, words, maps, chemical and physical structures; and they search them millions of times a year. The base of scientific knowledge today is huge</w:t>
      </w:r>
      <w:r w:rsidR="00671BE7" w:rsidRPr="005072C9">
        <w:rPr>
          <w:rFonts w:ascii="Times New Roman" w:hAnsi="Times New Roman" w:cs="Times New Roman"/>
          <w:sz w:val="28"/>
          <w:szCs w:val="28"/>
          <w:lang w:val="en-US"/>
        </w:rPr>
        <w:t>. The volume of new information is</w:t>
      </w:r>
      <w:r w:rsidRPr="005072C9">
        <w:rPr>
          <w:rFonts w:ascii="Times New Roman" w:hAnsi="Times New Roman" w:cs="Times New Roman"/>
          <w:sz w:val="28"/>
          <w:szCs w:val="28"/>
          <w:lang w:val="en-US"/>
        </w:rPr>
        <w:t xml:space="preserve"> not only large, but it is growing exponentially. Raid changes in many fields are making basic knowledge and skills obsolete, so it is continually being modified and basic concepts and theories are being revised. New theories emerge as new discoveries offer new ways of looking at the data.</w:t>
      </w:r>
    </w:p>
    <w:p w14:paraId="4DA0F822" w14:textId="77777777" w:rsidR="00F8291F" w:rsidRPr="003B26B8" w:rsidRDefault="0035167F" w:rsidP="00A21EA0">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Modern, high-speed computers have facilitated the rapid movement of different fields of industry, financial resources, goods and services, and have created interdependence among the </w:t>
      </w:r>
      <w:r w:rsidR="00671BE7" w:rsidRPr="005072C9">
        <w:rPr>
          <w:rFonts w:ascii="Times New Roman" w:hAnsi="Times New Roman" w:cs="Times New Roman"/>
          <w:sz w:val="28"/>
          <w:szCs w:val="28"/>
          <w:lang w:val="en-US"/>
        </w:rPr>
        <w:t>world’s</w:t>
      </w:r>
      <w:r w:rsidRPr="005072C9">
        <w:rPr>
          <w:rFonts w:ascii="Times New Roman" w:hAnsi="Times New Roman" w:cs="Times New Roman"/>
          <w:sz w:val="28"/>
          <w:szCs w:val="28"/>
          <w:lang w:val="en-US"/>
        </w:rPr>
        <w:t xml:space="preserve"> economies. Interplay between engineering and </w:t>
      </w:r>
      <w:r w:rsidRPr="005072C9">
        <w:rPr>
          <w:rFonts w:ascii="Times New Roman" w:hAnsi="Times New Roman" w:cs="Times New Roman"/>
          <w:sz w:val="28"/>
          <w:szCs w:val="28"/>
          <w:lang w:val="en-US"/>
        </w:rPr>
        <w:lastRenderedPageBreak/>
        <w:t>computer technology is considerable. In order to remain at the forefront of innovation and design, the engineers have had to integrate computer technology into their manufacturing systems. By using computers, computer-aided design and manufacture, engineers are able to achieve greater productivity, along with increased reliability and quality.</w:t>
      </w:r>
    </w:p>
    <w:p w14:paraId="335C20AC"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705E24AC" w14:textId="77777777" w:rsidR="00F8291F" w:rsidRPr="003B26B8" w:rsidRDefault="00F8291F" w:rsidP="005072C9">
      <w:pPr>
        <w:pStyle w:val="a8"/>
        <w:spacing w:line="360" w:lineRule="auto"/>
        <w:jc w:val="both"/>
        <w:rPr>
          <w:rFonts w:ascii="Times New Roman" w:eastAsia="Times New Roman" w:hAnsi="Times New Roman" w:cs="Times New Roman"/>
          <w:i/>
          <w:sz w:val="28"/>
          <w:szCs w:val="28"/>
          <w:u w:val="single"/>
          <w:lang w:val="en-US"/>
        </w:rPr>
      </w:pPr>
    </w:p>
    <w:p w14:paraId="66B1D18B" w14:textId="77777777" w:rsidR="00F8291F" w:rsidRPr="005072C9" w:rsidRDefault="004B4CD5" w:rsidP="004B4CD5">
      <w:pPr>
        <w:pStyle w:val="a8"/>
        <w:spacing w:line="360" w:lineRule="auto"/>
        <w:jc w:val="both"/>
        <w:rPr>
          <w:rFonts w:ascii="Times New Roman" w:eastAsia="Times New Roman" w:hAnsi="Times New Roman" w:cs="Times New Roman"/>
          <w:i/>
          <w:sz w:val="28"/>
          <w:szCs w:val="28"/>
          <w:u w:val="single"/>
          <w:lang w:val="en-US"/>
        </w:rPr>
      </w:pPr>
      <w:r>
        <w:rPr>
          <w:rFonts w:ascii="Times New Roman" w:hAnsi="Times New Roman" w:cs="Times New Roman"/>
          <w:i/>
          <w:sz w:val="28"/>
          <w:szCs w:val="28"/>
          <w:u w:val="single"/>
          <w:lang w:val="en-US"/>
        </w:rPr>
        <w:t xml:space="preserve">I. </w:t>
      </w:r>
      <w:r w:rsidR="00521E7A" w:rsidRPr="005072C9">
        <w:rPr>
          <w:rFonts w:ascii="Times New Roman" w:hAnsi="Times New Roman" w:cs="Times New Roman"/>
          <w:i/>
          <w:sz w:val="28"/>
          <w:szCs w:val="28"/>
          <w:u w:val="single"/>
          <w:lang w:val="en-US"/>
        </w:rPr>
        <w:t>Match the</w:t>
      </w:r>
      <w:r w:rsidR="0035167F" w:rsidRPr="005072C9">
        <w:rPr>
          <w:rFonts w:ascii="Times New Roman" w:hAnsi="Times New Roman" w:cs="Times New Roman"/>
          <w:i/>
          <w:sz w:val="28"/>
          <w:szCs w:val="28"/>
          <w:u w:val="single"/>
          <w:lang w:val="en-US"/>
        </w:rPr>
        <w:t xml:space="preserve"> English words and phrases on the left with their Russian equivalents on the right.</w:t>
      </w:r>
    </w:p>
    <w:tbl>
      <w:tblPr>
        <w:tblStyle w:val="TableNormal"/>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816"/>
        <w:gridCol w:w="4816"/>
      </w:tblGrid>
      <w:tr w:rsidR="00F8291F" w:rsidRPr="005072C9" w14:paraId="25783231"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EC0B376" w14:textId="77777777" w:rsidR="00F8291F" w:rsidRPr="005072C9" w:rsidRDefault="009D12FD" w:rsidP="005072C9">
            <w:pPr>
              <w:pStyle w:val="2"/>
              <w:numPr>
                <w:ilvl w:val="0"/>
                <w:numId w:val="46"/>
              </w:numPr>
              <w:spacing w:line="360" w:lineRule="auto"/>
              <w:ind w:left="0"/>
              <w:rPr>
                <w:rFonts w:ascii="Times New Roman" w:hAnsi="Times New Roman" w:cs="Times New Roman"/>
                <w:sz w:val="28"/>
                <w:szCs w:val="28"/>
              </w:rPr>
            </w:pPr>
            <w:r w:rsidRPr="005072C9">
              <w:rPr>
                <w:rFonts w:ascii="Times New Roman" w:hAnsi="Times New Roman" w:cs="Times New Roman"/>
                <w:sz w:val="28"/>
                <w:szCs w:val="28"/>
                <w:lang w:val="en-US"/>
              </w:rPr>
              <w:t xml:space="preserve">1. </w:t>
            </w:r>
            <w:r w:rsidR="0035167F" w:rsidRPr="005072C9">
              <w:rPr>
                <w:rFonts w:ascii="Times New Roman" w:hAnsi="Times New Roman" w:cs="Times New Roman"/>
                <w:sz w:val="28"/>
                <w:szCs w:val="28"/>
                <w:lang w:val="en-US"/>
              </w:rPr>
              <w:t>available</w:t>
            </w:r>
          </w:p>
        </w:tc>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1B19A4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а) точность</w:t>
            </w:r>
          </w:p>
        </w:tc>
      </w:tr>
      <w:tr w:rsidR="00F8291F" w:rsidRPr="005072C9" w14:paraId="32D3137F"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F2A5593"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2. incremental</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219EB9"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 xml:space="preserve"> b) прогнозировать</w:t>
            </w:r>
          </w:p>
        </w:tc>
      </w:tr>
      <w:tr w:rsidR="00F8291F" w:rsidRPr="005072C9" w14:paraId="07FC106A"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69FC561"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3. approximation</w:t>
            </w:r>
          </w:p>
        </w:tc>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A63F6B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c) доступный, подходящий</w:t>
            </w:r>
          </w:p>
        </w:tc>
      </w:tr>
      <w:tr w:rsidR="00F8291F" w:rsidRPr="005072C9" w14:paraId="37A01104"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C0E6EB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4. to predict</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0BB971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d) рисунок, чертёж</w:t>
            </w:r>
          </w:p>
        </w:tc>
      </w:tr>
      <w:tr w:rsidR="00F8291F" w:rsidRPr="005072C9" w14:paraId="629E1FC5"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2B9A11F"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5. to manage</w:t>
            </w:r>
          </w:p>
        </w:tc>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666D8F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e) трудоёмкий</w:t>
            </w:r>
          </w:p>
        </w:tc>
      </w:tr>
      <w:tr w:rsidR="00F8291F" w:rsidRPr="005072C9" w14:paraId="03B26FC3"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735B0A4"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6. endeavour</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1C668E2"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f) поэтапный</w:t>
            </w:r>
          </w:p>
        </w:tc>
      </w:tr>
      <w:tr w:rsidR="00F8291F" w:rsidRPr="005072C9" w14:paraId="53DD5795"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F762E28"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7. drawing</w:t>
            </w:r>
          </w:p>
        </w:tc>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3D595B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g) улучшение</w:t>
            </w:r>
          </w:p>
        </w:tc>
      </w:tr>
      <w:tr w:rsidR="00F8291F" w:rsidRPr="005072C9" w14:paraId="3E3485B2"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D75E19E"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8. time-consuming</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E5D593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h) управлять</w:t>
            </w:r>
          </w:p>
        </w:tc>
      </w:tr>
      <w:tr w:rsidR="00F8291F" w:rsidRPr="005072C9" w14:paraId="52456F18"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FF9DB0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9, accuracy</w:t>
            </w:r>
          </w:p>
        </w:tc>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F545B7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i) стремление, усилие</w:t>
            </w:r>
          </w:p>
        </w:tc>
      </w:tr>
      <w:tr w:rsidR="00F8291F" w:rsidRPr="005072C9" w14:paraId="5AABCC3C"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CC3D285"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10. to fabricate</w:t>
            </w:r>
          </w:p>
        </w:tc>
        <w:tc>
          <w:tcPr>
            <w:tcW w:w="481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F701A40"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j) производить</w:t>
            </w:r>
          </w:p>
        </w:tc>
      </w:tr>
      <w:tr w:rsidR="00F8291F" w:rsidRPr="005072C9" w14:paraId="36FC1535" w14:textId="77777777">
        <w:trPr>
          <w:trHeight w:val="279"/>
        </w:trPr>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BC7027A"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11. improvement</w:t>
            </w:r>
          </w:p>
        </w:tc>
        <w:tc>
          <w:tcPr>
            <w:tcW w:w="48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CB6AC47" w14:textId="77777777" w:rsidR="00F8291F" w:rsidRPr="005072C9" w:rsidRDefault="0035167F" w:rsidP="005072C9">
            <w:pPr>
              <w:pStyle w:val="2"/>
              <w:spacing w:line="360" w:lineRule="auto"/>
              <w:rPr>
                <w:rFonts w:ascii="Times New Roman" w:hAnsi="Times New Roman" w:cs="Times New Roman"/>
                <w:sz w:val="28"/>
                <w:szCs w:val="28"/>
              </w:rPr>
            </w:pPr>
            <w:r w:rsidRPr="005072C9">
              <w:rPr>
                <w:rFonts w:ascii="Times New Roman" w:hAnsi="Times New Roman" w:cs="Times New Roman"/>
                <w:sz w:val="28"/>
                <w:szCs w:val="28"/>
              </w:rPr>
              <w:t>k) приближенное значение</w:t>
            </w:r>
          </w:p>
        </w:tc>
      </w:tr>
    </w:tbl>
    <w:p w14:paraId="7FC65E01" w14:textId="77777777" w:rsidR="00F8291F" w:rsidRPr="005072C9" w:rsidRDefault="00F8291F" w:rsidP="005072C9">
      <w:pPr>
        <w:pStyle w:val="a8"/>
        <w:spacing w:line="360" w:lineRule="auto"/>
        <w:jc w:val="both"/>
        <w:rPr>
          <w:rFonts w:ascii="Times New Roman" w:eastAsia="Times New Roman" w:hAnsi="Times New Roman" w:cs="Times New Roman"/>
          <w:sz w:val="28"/>
          <w:szCs w:val="28"/>
        </w:rPr>
      </w:pPr>
    </w:p>
    <w:p w14:paraId="78113EB3" w14:textId="77777777" w:rsidR="00F8291F" w:rsidRPr="005072C9" w:rsidRDefault="00F8291F" w:rsidP="005072C9">
      <w:pPr>
        <w:pStyle w:val="a8"/>
        <w:spacing w:line="360" w:lineRule="auto"/>
        <w:jc w:val="both"/>
        <w:rPr>
          <w:rFonts w:ascii="Times New Roman" w:eastAsia="Times New Roman" w:hAnsi="Times New Roman" w:cs="Times New Roman"/>
          <w:sz w:val="28"/>
          <w:szCs w:val="28"/>
        </w:rPr>
      </w:pPr>
    </w:p>
    <w:p w14:paraId="489F606C" w14:textId="77777777" w:rsidR="00F8291F" w:rsidRPr="003B26B8" w:rsidRDefault="00571402" w:rsidP="005072C9">
      <w:pPr>
        <w:pStyle w:val="a8"/>
        <w:spacing w:line="360" w:lineRule="auto"/>
        <w:jc w:val="both"/>
        <w:rPr>
          <w:rFonts w:ascii="Times New Roman" w:eastAsia="Times New Roman" w:hAnsi="Times New Roman" w:cs="Times New Roman"/>
          <w:i/>
          <w:sz w:val="28"/>
          <w:szCs w:val="28"/>
          <w:u w:val="single"/>
          <w:lang w:val="en-US"/>
        </w:rPr>
      </w:pPr>
      <w:r w:rsidRPr="005072C9">
        <w:rPr>
          <w:rFonts w:ascii="Times New Roman" w:hAnsi="Times New Roman" w:cs="Times New Roman"/>
          <w:i/>
          <w:sz w:val="28"/>
          <w:szCs w:val="28"/>
          <w:u w:val="single"/>
          <w:lang w:val="en-US"/>
        </w:rPr>
        <w:t>II</w:t>
      </w:r>
      <w:r w:rsidR="0035167F" w:rsidRPr="005072C9">
        <w:rPr>
          <w:rFonts w:ascii="Times New Roman" w:hAnsi="Times New Roman" w:cs="Times New Roman"/>
          <w:i/>
          <w:sz w:val="28"/>
          <w:szCs w:val="28"/>
          <w:u w:val="single"/>
          <w:lang w:val="en-US"/>
        </w:rPr>
        <w:t xml:space="preserve">. Find in the text the words or phrases which mean the same as: </w:t>
      </w:r>
    </w:p>
    <w:p w14:paraId="2542F1C4" w14:textId="77777777" w:rsidR="00F8291F" w:rsidRPr="005072C9" w:rsidRDefault="0035167F" w:rsidP="005072C9">
      <w:pPr>
        <w:pStyle w:val="a8"/>
        <w:spacing w:line="360" w:lineRule="auto"/>
        <w:jc w:val="both"/>
        <w:rPr>
          <w:rFonts w:ascii="Times New Roman" w:eastAsia="Times New Roman" w:hAnsi="Times New Roman" w:cs="Times New Roman"/>
          <w:sz w:val="28"/>
          <w:szCs w:val="28"/>
        </w:rPr>
      </w:pPr>
      <w:r w:rsidRPr="005072C9">
        <w:rPr>
          <w:rFonts w:ascii="Times New Roman" w:hAnsi="Times New Roman" w:cs="Times New Roman"/>
          <w:sz w:val="28"/>
          <w:szCs w:val="28"/>
        </w:rPr>
        <w:t>в геометрической прогрессии; предоставлять доступ; конечный элемент; предопределённый, предписанный; повторное использование; взаимодействие; производственная система; высокоскоростной; быстрое движение; финансовые средства; товары; взаимосвязь; интегрировать; надёжность.</w:t>
      </w:r>
    </w:p>
    <w:p w14:paraId="1441C093" w14:textId="77777777" w:rsidR="00F8291F" w:rsidRPr="005072C9" w:rsidRDefault="00F8291F" w:rsidP="005072C9">
      <w:pPr>
        <w:pStyle w:val="a8"/>
        <w:spacing w:line="360" w:lineRule="auto"/>
        <w:jc w:val="both"/>
        <w:rPr>
          <w:rFonts w:ascii="Times New Roman" w:eastAsia="Times New Roman" w:hAnsi="Times New Roman" w:cs="Times New Roman"/>
          <w:sz w:val="28"/>
          <w:szCs w:val="28"/>
        </w:rPr>
      </w:pPr>
    </w:p>
    <w:p w14:paraId="39858F1C" w14:textId="77777777" w:rsidR="00F8291F" w:rsidRPr="003B26B8" w:rsidRDefault="00571402" w:rsidP="005072C9">
      <w:pPr>
        <w:pStyle w:val="a8"/>
        <w:spacing w:line="360" w:lineRule="auto"/>
        <w:jc w:val="both"/>
        <w:rPr>
          <w:rFonts w:ascii="Times New Roman" w:eastAsia="Times New Roman" w:hAnsi="Times New Roman" w:cs="Times New Roman"/>
          <w:i/>
          <w:sz w:val="28"/>
          <w:szCs w:val="28"/>
          <w:u w:val="single"/>
          <w:lang w:val="en-US"/>
        </w:rPr>
      </w:pPr>
      <w:r w:rsidRPr="003B26B8">
        <w:rPr>
          <w:rFonts w:ascii="Times New Roman" w:hAnsi="Times New Roman" w:cs="Times New Roman"/>
          <w:i/>
          <w:sz w:val="28"/>
          <w:szCs w:val="28"/>
          <w:u w:val="single"/>
          <w:lang w:val="en-US"/>
        </w:rPr>
        <w:t>III</w:t>
      </w:r>
      <w:r w:rsidR="0035167F" w:rsidRPr="003B26B8">
        <w:rPr>
          <w:rFonts w:ascii="Times New Roman" w:hAnsi="Times New Roman" w:cs="Times New Roman"/>
          <w:i/>
          <w:sz w:val="28"/>
          <w:szCs w:val="28"/>
          <w:u w:val="single"/>
          <w:lang w:val="en-US"/>
        </w:rPr>
        <w:t xml:space="preserve">. </w:t>
      </w:r>
      <w:r w:rsidR="0035167F" w:rsidRPr="005072C9">
        <w:rPr>
          <w:rFonts w:ascii="Times New Roman" w:hAnsi="Times New Roman" w:cs="Times New Roman"/>
          <w:i/>
          <w:sz w:val="28"/>
          <w:szCs w:val="28"/>
          <w:u w:val="single"/>
          <w:lang w:val="en-US"/>
        </w:rPr>
        <w:t>Choose the right answer.</w:t>
      </w:r>
    </w:p>
    <w:p w14:paraId="53CFF87E"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6C7CD303"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1) Computer is an electronic ____________ device that processes information with astonishing speed and accuracy.</w:t>
      </w:r>
    </w:p>
    <w:p w14:paraId="0BB800BF"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digital         b) digitate           c) nonnumeric</w:t>
      </w:r>
    </w:p>
    <w:p w14:paraId="2D014D2B"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25FA43CA"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2) When computers first appeared, existing technological methods received incremental_________.</w:t>
      </w:r>
    </w:p>
    <w:p w14:paraId="0D0755B5"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degradation     b) deceleration             c) improvements</w:t>
      </w:r>
    </w:p>
    <w:p w14:paraId="6D6FB281"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711FF014"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3) Computer technologies with their ____________ methods helped people predict technology performance more accurately than previous approximations.</w:t>
      </w:r>
    </w:p>
    <w:p w14:paraId="714A1AC9"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literal       b) numerical         c) nonnumerical</w:t>
      </w:r>
    </w:p>
    <w:p w14:paraId="42F28409"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6CC02036"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4) High demand for professionals who are able ________ all forms of computer systems in industry has arisen.</w:t>
      </w:r>
    </w:p>
    <w:p w14:paraId="21A0BABE"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to manage     b) to clean       c) to admire</w:t>
      </w:r>
    </w:p>
    <w:p w14:paraId="2E28E012"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7128CC3B"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5) Modern, high-speed computers have facilitated the ____________ of different fields of industry, financial resources, goods and services.</w:t>
      </w:r>
    </w:p>
    <w:p w14:paraId="452FEE64"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irreversible change       b) rapid movement       c) slow progress</w:t>
      </w:r>
    </w:p>
    <w:p w14:paraId="5AD94F03" w14:textId="77777777" w:rsidR="00F8291F" w:rsidRPr="003B26B8" w:rsidRDefault="00F8291F" w:rsidP="005072C9">
      <w:pPr>
        <w:pStyle w:val="a8"/>
        <w:spacing w:line="360" w:lineRule="auto"/>
        <w:jc w:val="both"/>
        <w:rPr>
          <w:rFonts w:ascii="Times New Roman" w:eastAsia="Times New Roman" w:hAnsi="Times New Roman" w:cs="Times New Roman"/>
          <w:sz w:val="28"/>
          <w:szCs w:val="28"/>
          <w:lang w:val="en-US"/>
        </w:rPr>
      </w:pPr>
    </w:p>
    <w:p w14:paraId="5DB91A61"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6) By using computers, engineers are able to achieve greater ___________</w:t>
      </w:r>
      <w:r w:rsidR="003B45DA" w:rsidRPr="005072C9">
        <w:rPr>
          <w:rFonts w:ascii="Times New Roman" w:hAnsi="Times New Roman" w:cs="Times New Roman"/>
          <w:sz w:val="28"/>
          <w:szCs w:val="28"/>
          <w:lang w:val="en-US"/>
        </w:rPr>
        <w:t>_.</w:t>
      </w:r>
    </w:p>
    <w:p w14:paraId="2135D17C" w14:textId="77777777" w:rsidR="00F8291F" w:rsidRPr="003B26B8" w:rsidRDefault="0035167F" w:rsidP="005072C9">
      <w:pPr>
        <w:pStyle w:val="a8"/>
        <w:spacing w:line="360" w:lineRule="auto"/>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     a) inefficiency       b) inexpediency            c) </w:t>
      </w:r>
      <w:r w:rsidRPr="005072C9">
        <w:rPr>
          <w:rFonts w:ascii="Times New Roman" w:hAnsi="Times New Roman" w:cs="Times New Roman"/>
          <w:sz w:val="28"/>
          <w:szCs w:val="28"/>
          <w:lang w:val="fr-FR"/>
        </w:rPr>
        <w:t>´productivity</w:t>
      </w:r>
    </w:p>
    <w:p w14:paraId="28B23826" w14:textId="77777777" w:rsidR="00F8291F" w:rsidRDefault="00F8291F" w:rsidP="005072C9">
      <w:pPr>
        <w:pStyle w:val="a8"/>
        <w:spacing w:line="360" w:lineRule="auto"/>
        <w:jc w:val="both"/>
        <w:rPr>
          <w:rFonts w:ascii="Times New Roman" w:eastAsia="Times New Roman" w:hAnsi="Times New Roman" w:cs="Times New Roman"/>
          <w:sz w:val="28"/>
          <w:szCs w:val="28"/>
          <w:lang w:val="en-US"/>
        </w:rPr>
      </w:pPr>
    </w:p>
    <w:p w14:paraId="5820C2D3" w14:textId="77777777" w:rsidR="004B4CD5" w:rsidRDefault="004B4CD5" w:rsidP="005072C9">
      <w:pPr>
        <w:pStyle w:val="a8"/>
        <w:spacing w:line="360" w:lineRule="auto"/>
        <w:jc w:val="both"/>
        <w:rPr>
          <w:rFonts w:ascii="Times New Roman" w:eastAsia="Times New Roman" w:hAnsi="Times New Roman" w:cs="Times New Roman"/>
          <w:sz w:val="28"/>
          <w:szCs w:val="28"/>
          <w:lang w:val="en-US"/>
        </w:rPr>
      </w:pPr>
    </w:p>
    <w:p w14:paraId="7BDEFB41" w14:textId="77777777" w:rsidR="004B4CD5" w:rsidRDefault="004B4CD5" w:rsidP="005072C9">
      <w:pPr>
        <w:pStyle w:val="a8"/>
        <w:spacing w:line="360" w:lineRule="auto"/>
        <w:jc w:val="both"/>
        <w:rPr>
          <w:rFonts w:ascii="Times New Roman" w:eastAsia="Times New Roman" w:hAnsi="Times New Roman" w:cs="Times New Roman"/>
          <w:sz w:val="28"/>
          <w:szCs w:val="28"/>
          <w:lang w:val="en-US"/>
        </w:rPr>
      </w:pPr>
    </w:p>
    <w:p w14:paraId="3459EE51" w14:textId="77777777" w:rsidR="004B4CD5" w:rsidRDefault="004B4CD5" w:rsidP="005072C9">
      <w:pPr>
        <w:pStyle w:val="a8"/>
        <w:spacing w:line="360" w:lineRule="auto"/>
        <w:jc w:val="both"/>
        <w:rPr>
          <w:rFonts w:ascii="Times New Roman" w:eastAsia="Times New Roman" w:hAnsi="Times New Roman" w:cs="Times New Roman"/>
          <w:sz w:val="28"/>
          <w:szCs w:val="28"/>
          <w:lang w:val="en-US"/>
        </w:rPr>
      </w:pPr>
    </w:p>
    <w:p w14:paraId="79185D15" w14:textId="77777777" w:rsidR="004B4CD5" w:rsidRPr="003B26B8" w:rsidRDefault="004B4CD5" w:rsidP="005072C9">
      <w:pPr>
        <w:pStyle w:val="a8"/>
        <w:spacing w:line="360" w:lineRule="auto"/>
        <w:jc w:val="both"/>
        <w:rPr>
          <w:rFonts w:ascii="Times New Roman" w:eastAsia="Times New Roman" w:hAnsi="Times New Roman" w:cs="Times New Roman"/>
          <w:sz w:val="28"/>
          <w:szCs w:val="28"/>
          <w:lang w:val="en-US"/>
        </w:rPr>
      </w:pPr>
    </w:p>
    <w:p w14:paraId="36B7EFA8" w14:textId="77777777" w:rsidR="00F8291F" w:rsidRPr="003B26B8" w:rsidRDefault="002E4BAC" w:rsidP="005072C9">
      <w:pPr>
        <w:pStyle w:val="a8"/>
        <w:spacing w:line="360" w:lineRule="auto"/>
        <w:jc w:val="both"/>
        <w:rPr>
          <w:rFonts w:ascii="Times New Roman" w:eastAsia="Times New Roman" w:hAnsi="Times New Roman" w:cs="Times New Roman"/>
          <w:b/>
          <w:i/>
          <w:sz w:val="28"/>
          <w:szCs w:val="28"/>
          <w:lang w:val="en-US"/>
        </w:rPr>
      </w:pPr>
      <w:r w:rsidRPr="003B26B8">
        <w:rPr>
          <w:rFonts w:ascii="Times New Roman" w:eastAsia="Times New Roman" w:hAnsi="Times New Roman" w:cs="Times New Roman"/>
          <w:b/>
          <w:i/>
          <w:sz w:val="28"/>
          <w:szCs w:val="28"/>
          <w:lang w:val="en-US"/>
        </w:rPr>
        <w:lastRenderedPageBreak/>
        <w:t>Text 2.</w:t>
      </w:r>
    </w:p>
    <w:p w14:paraId="4971D1C7" w14:textId="77777777" w:rsidR="00F8291F" w:rsidRPr="005072C9" w:rsidRDefault="0035167F" w:rsidP="005072C9">
      <w:pPr>
        <w:pStyle w:val="a8"/>
        <w:spacing w:line="360" w:lineRule="auto"/>
        <w:jc w:val="center"/>
        <w:rPr>
          <w:rFonts w:ascii="Times New Roman" w:hAnsi="Times New Roman" w:cs="Times New Roman"/>
          <w:b/>
          <w:color w:val="auto"/>
          <w:sz w:val="28"/>
          <w:szCs w:val="28"/>
          <w:lang w:val="en-US"/>
        </w:rPr>
      </w:pPr>
      <w:r w:rsidRPr="005072C9">
        <w:rPr>
          <w:rFonts w:ascii="Times New Roman" w:hAnsi="Times New Roman" w:cs="Times New Roman"/>
          <w:b/>
          <w:color w:val="auto"/>
          <w:sz w:val="28"/>
          <w:szCs w:val="28"/>
          <w:lang w:val="en-US"/>
        </w:rPr>
        <w:t>Early History of Computing</w:t>
      </w:r>
    </w:p>
    <w:p w14:paraId="2E899FA7" w14:textId="77777777" w:rsidR="0085519D" w:rsidRPr="005072C9" w:rsidRDefault="0085519D"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70BE93C5" w14:textId="77777777" w:rsidR="0085519D" w:rsidRPr="005072C9" w:rsidRDefault="0085519D"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advent</w:t>
      </w:r>
      <w:r w:rsidRPr="003B26B8">
        <w:rPr>
          <w:rFonts w:ascii="Times New Roman" w:hAnsi="Times New Roman" w:cs="Times New Roman"/>
          <w:sz w:val="28"/>
          <w:szCs w:val="28"/>
        </w:rPr>
        <w:t xml:space="preserve"> -  </w:t>
      </w:r>
      <w:r w:rsidRPr="005072C9">
        <w:rPr>
          <w:rFonts w:ascii="Times New Roman" w:hAnsi="Times New Roman" w:cs="Times New Roman"/>
          <w:sz w:val="28"/>
          <w:szCs w:val="28"/>
        </w:rPr>
        <w:t>появление</w:t>
      </w:r>
    </w:p>
    <w:p w14:paraId="5A37DF0E" w14:textId="77777777" w:rsidR="0085519D" w:rsidRPr="003B26B8" w:rsidRDefault="0085519D"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essence</w:t>
      </w:r>
      <w:r w:rsidRPr="003B26B8">
        <w:rPr>
          <w:rFonts w:ascii="Times New Roman" w:hAnsi="Times New Roman" w:cs="Times New Roman"/>
          <w:sz w:val="28"/>
          <w:szCs w:val="28"/>
        </w:rPr>
        <w:t xml:space="preserve"> - </w:t>
      </w:r>
      <w:r w:rsidR="00611BDA" w:rsidRPr="003B26B8">
        <w:rPr>
          <w:rFonts w:ascii="Times New Roman" w:hAnsi="Times New Roman" w:cs="Times New Roman"/>
          <w:sz w:val="28"/>
          <w:szCs w:val="28"/>
        </w:rPr>
        <w:t>сущность</w:t>
      </w:r>
    </w:p>
    <w:p w14:paraId="2C750AE8" w14:textId="77777777" w:rsidR="0085519D" w:rsidRPr="003B26B8" w:rsidRDefault="0085519D"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serendipitously</w:t>
      </w:r>
      <w:r w:rsidR="00611BDA" w:rsidRPr="003B26B8">
        <w:rPr>
          <w:rFonts w:ascii="Times New Roman" w:hAnsi="Times New Roman" w:cs="Times New Roman"/>
          <w:sz w:val="28"/>
          <w:szCs w:val="28"/>
        </w:rPr>
        <w:t xml:space="preserve"> – по счачтливому стечению обстоятельств</w:t>
      </w:r>
    </w:p>
    <w:p w14:paraId="2130328F" w14:textId="77777777" w:rsidR="0085519D" w:rsidRPr="005072C9" w:rsidRDefault="0085519D"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punched cards</w:t>
      </w:r>
      <w:r w:rsidR="00611BDA" w:rsidRPr="005072C9">
        <w:rPr>
          <w:rFonts w:ascii="Times New Roman" w:hAnsi="Times New Roman" w:cs="Times New Roman"/>
          <w:sz w:val="28"/>
          <w:szCs w:val="28"/>
          <w:lang w:val="en-US"/>
        </w:rPr>
        <w:t xml:space="preserve"> - перфокарты</w:t>
      </w:r>
    </w:p>
    <w:p w14:paraId="51106E57" w14:textId="77777777" w:rsidR="0085519D" w:rsidRPr="003B26B8" w:rsidRDefault="0085519D" w:rsidP="005072C9">
      <w:pPr>
        <w:pStyle w:val="a8"/>
        <w:spacing w:line="360" w:lineRule="auto"/>
        <w:rPr>
          <w:rFonts w:ascii="Times New Roman" w:eastAsia="Times New Roman" w:hAnsi="Times New Roman" w:cs="Times New Roman"/>
          <w:b/>
          <w:color w:val="auto"/>
          <w:sz w:val="28"/>
          <w:szCs w:val="28"/>
          <w:lang w:val="en-US"/>
        </w:rPr>
      </w:pPr>
    </w:p>
    <w:p w14:paraId="7E65EA00" w14:textId="77777777" w:rsidR="00F8291F" w:rsidRPr="003B26B8" w:rsidRDefault="0035167F" w:rsidP="00787C5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first use of the word «computer» was recorded in 1613, referring to a person who carried out calculations, or computations, and the word continued with the same meaning until the middle of the 20th century. From the end of the 19th century onwards, the word began to take on its more familiar meaning, describing a machine that carries out computations.</w:t>
      </w:r>
    </w:p>
    <w:p w14:paraId="26CEFF82" w14:textId="77777777" w:rsidR="00F8291F" w:rsidRPr="003B26B8" w:rsidRDefault="0035167F" w:rsidP="00787C5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The history of the modern computer begins with two separate </w:t>
      </w:r>
      <w:r w:rsidR="00F54D87" w:rsidRPr="005072C9">
        <w:rPr>
          <w:rFonts w:ascii="Times New Roman" w:hAnsi="Times New Roman" w:cs="Times New Roman"/>
          <w:sz w:val="28"/>
          <w:szCs w:val="28"/>
          <w:lang w:val="en-US"/>
        </w:rPr>
        <w:t>technologies -</w:t>
      </w:r>
      <w:r w:rsidRPr="005072C9">
        <w:rPr>
          <w:rFonts w:ascii="Times New Roman" w:hAnsi="Times New Roman" w:cs="Times New Roman"/>
          <w:sz w:val="28"/>
          <w:szCs w:val="28"/>
          <w:lang w:val="en-US"/>
        </w:rPr>
        <w:t xml:space="preserve"> automated calculation and programmability - but no single device can be identified as the earliest computer, partly because of the inconsistent application of that term. A few devices are worth mentioning though, like some mechanical aids to computing, which were very successful and survived for centuries until the adve</w:t>
      </w:r>
      <w:r w:rsidR="0085519D" w:rsidRPr="005072C9">
        <w:rPr>
          <w:rFonts w:ascii="Times New Roman" w:hAnsi="Times New Roman" w:cs="Times New Roman"/>
          <w:sz w:val="28"/>
          <w:szCs w:val="28"/>
          <w:lang w:val="en-US"/>
        </w:rPr>
        <w:t>nt of the electronic calculator</w:t>
      </w:r>
      <w:r w:rsidRPr="005072C9">
        <w:rPr>
          <w:rFonts w:ascii="Times New Roman" w:hAnsi="Times New Roman" w:cs="Times New Roman"/>
          <w:sz w:val="28"/>
          <w:szCs w:val="28"/>
          <w:lang w:val="en-US"/>
        </w:rPr>
        <w:t>, like the Sumerian abacus, designed around 2500 BC which descendant won a speed competition against a modern desk calculating machine in Japan in 1946, the slide rules, invented in the 1620s, which were carried on five Apollo space missions, including to the Moon, and arguably the astrolabe and the Antikythera mechanism, an ancient astronomical computer built by the Greeks around 80 BC.</w:t>
      </w:r>
    </w:p>
    <w:p w14:paraId="6E2CDB4A" w14:textId="77777777" w:rsidR="00F8291F" w:rsidRPr="003B26B8" w:rsidRDefault="0035167F" w:rsidP="00787C5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The Greek mathematician Hero of Alexandria (c. 10 - 70 AD) built a mathematical theatre which performed a play lasting 10 minutes and was operated by a complex system of ropes and drums that might be considered to be a means of deciding which parts of the mechanism performed which actions and when. This is the essence of programmability.</w:t>
      </w:r>
    </w:p>
    <w:p w14:paraId="49E5A782" w14:textId="77777777" w:rsidR="00F8291F" w:rsidRPr="003B26B8" w:rsidRDefault="0035167F" w:rsidP="00787C5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In 1642, the Renaissance saw the invention of the mechanical calculator, a device that could perform all four arithmetic operations without relying on human intelligence. The mechanical calculator was </w:t>
      </w:r>
      <w:r w:rsidR="0085519D" w:rsidRPr="005072C9">
        <w:rPr>
          <w:rFonts w:ascii="Times New Roman" w:hAnsi="Times New Roman" w:cs="Times New Roman"/>
          <w:sz w:val="28"/>
          <w:szCs w:val="28"/>
          <w:lang w:val="en-US"/>
        </w:rPr>
        <w:t xml:space="preserve">at the root of the development </w:t>
      </w:r>
      <w:r w:rsidRPr="005072C9">
        <w:rPr>
          <w:rFonts w:ascii="Times New Roman" w:hAnsi="Times New Roman" w:cs="Times New Roman"/>
          <w:sz w:val="28"/>
          <w:szCs w:val="28"/>
          <w:lang w:val="en-US"/>
        </w:rPr>
        <w:t xml:space="preserve">of computers in two separate </w:t>
      </w:r>
      <w:r w:rsidRPr="005072C9">
        <w:rPr>
          <w:rFonts w:ascii="Times New Roman" w:hAnsi="Times New Roman" w:cs="Times New Roman"/>
          <w:sz w:val="28"/>
          <w:szCs w:val="28"/>
          <w:lang w:val="en-US"/>
        </w:rPr>
        <w:lastRenderedPageBreak/>
        <w:t>ways; initially, it is in trying to develop more powerful and more flexible calculators that the computer was first theorized by Charles Babbage and then developed, leading to the development of mainframe computers in the 1960s, but also the microprocessor, which started the personal computer revolution, and which is now at the heart of all computer systems regardless of size or purpose, was invented serendipitously by Intel during the development of an electronic calculator, a direct descendant to the mechanical calculator.</w:t>
      </w:r>
    </w:p>
    <w:p w14:paraId="0A58095C" w14:textId="77777777" w:rsidR="00F8291F" w:rsidRPr="003B26B8" w:rsidRDefault="0035167F" w:rsidP="00787C5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In 1801, Joseph Marie Jacquard made an improvement to the textile loom by introducing a series of punched paper cards as a</w:t>
      </w:r>
      <w:r w:rsidR="0085519D" w:rsidRPr="005072C9">
        <w:rPr>
          <w:rFonts w:ascii="Times New Roman" w:hAnsi="Times New Roman" w:cs="Times New Roman"/>
          <w:sz w:val="28"/>
          <w:szCs w:val="28"/>
          <w:lang w:val="en-US"/>
        </w:rPr>
        <w:t xml:space="preserve"> template which allowed his loom</w:t>
      </w:r>
      <w:r w:rsidRPr="005072C9">
        <w:rPr>
          <w:rFonts w:ascii="Times New Roman" w:hAnsi="Times New Roman" w:cs="Times New Roman"/>
          <w:sz w:val="28"/>
          <w:szCs w:val="28"/>
          <w:lang w:val="en-US"/>
        </w:rPr>
        <w:t xml:space="preserve"> weave intricate patterns automatically. The resulting Jacquard loom was an important step in the development of computers because the use of punched cards to define woven patterns can be viewed as an early, albeit limited, form of programmability.</w:t>
      </w:r>
    </w:p>
    <w:p w14:paraId="6E6BCDCF" w14:textId="77777777" w:rsidR="00F8291F" w:rsidRPr="003B26B8" w:rsidRDefault="0035167F" w:rsidP="00787C54">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In 1837, Charles Babbage was the first to conceptualize and design a fully programmable mechanical computer, his analytical engine. Limited finances and Babbage’s inability to resist tinkering with the design meant that the device was never completed; </w:t>
      </w:r>
      <w:r w:rsidR="0085519D" w:rsidRPr="005072C9">
        <w:rPr>
          <w:rFonts w:ascii="Times New Roman" w:hAnsi="Times New Roman" w:cs="Times New Roman"/>
          <w:sz w:val="28"/>
          <w:szCs w:val="28"/>
          <w:lang w:val="en-US"/>
        </w:rPr>
        <w:t>nevertheless,</w:t>
      </w:r>
      <w:r w:rsidRPr="005072C9">
        <w:rPr>
          <w:rFonts w:ascii="Times New Roman" w:hAnsi="Times New Roman" w:cs="Times New Roman"/>
          <w:sz w:val="28"/>
          <w:szCs w:val="28"/>
          <w:lang w:val="en-US"/>
        </w:rPr>
        <w:t xml:space="preserve"> his son, Henry Babbage, completed a simplified version of the analytical engine’s computing unit (the mill) in 1888. He gave a successful demonstration of its use in computing tables in 1906. This machine was given to the Science museum in South Kensington in1910.</w:t>
      </w:r>
    </w:p>
    <w:p w14:paraId="38C371AA" w14:textId="77777777" w:rsidR="00F8291F" w:rsidRPr="003B26B8" w:rsidRDefault="0035167F" w:rsidP="008D735E">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 xml:space="preserve">In the late 1880s, Herman Hollerith invented the recording of data on a machine readable medium. Prior uses of machine readable media, above, had been for control, not data. «After some initial trials with paper tape, he settled on punched cards …» To process these punched </w:t>
      </w:r>
      <w:r w:rsidR="0085519D" w:rsidRPr="005072C9">
        <w:rPr>
          <w:rFonts w:ascii="Times New Roman" w:hAnsi="Times New Roman" w:cs="Times New Roman"/>
          <w:sz w:val="28"/>
          <w:szCs w:val="28"/>
          <w:lang w:val="en-US"/>
        </w:rPr>
        <w:t>cards,</w:t>
      </w:r>
      <w:r w:rsidRPr="005072C9">
        <w:rPr>
          <w:rFonts w:ascii="Times New Roman" w:hAnsi="Times New Roman" w:cs="Times New Roman"/>
          <w:sz w:val="28"/>
          <w:szCs w:val="28"/>
          <w:lang w:val="en-US"/>
        </w:rPr>
        <w:t xml:space="preserve"> he invented the tabulator and the keypunch machines. These three inventions were the foundation of the modern information processing industry.</w:t>
      </w:r>
    </w:p>
    <w:p w14:paraId="3CEC5D27" w14:textId="77777777" w:rsidR="00F8291F" w:rsidRPr="003B26B8" w:rsidRDefault="0035167F" w:rsidP="008D735E">
      <w:pPr>
        <w:pStyle w:val="a8"/>
        <w:spacing w:line="360" w:lineRule="auto"/>
        <w:ind w:firstLine="709"/>
        <w:jc w:val="both"/>
        <w:rPr>
          <w:rFonts w:ascii="Times New Roman" w:eastAsia="Times New Roman" w:hAnsi="Times New Roman" w:cs="Times New Roman"/>
          <w:sz w:val="28"/>
          <w:szCs w:val="28"/>
          <w:lang w:val="en-US"/>
        </w:rPr>
      </w:pPr>
      <w:r w:rsidRPr="005072C9">
        <w:rPr>
          <w:rFonts w:ascii="Times New Roman" w:hAnsi="Times New Roman" w:cs="Times New Roman"/>
          <w:sz w:val="28"/>
          <w:szCs w:val="28"/>
          <w:lang w:val="en-US"/>
        </w:rPr>
        <w:t>Large-scale a</w:t>
      </w:r>
      <w:r w:rsidR="0085519D" w:rsidRPr="005072C9">
        <w:rPr>
          <w:rFonts w:ascii="Times New Roman" w:hAnsi="Times New Roman" w:cs="Times New Roman"/>
          <w:sz w:val="28"/>
          <w:szCs w:val="28"/>
          <w:lang w:val="en-US"/>
        </w:rPr>
        <w:t>utomated data processing of punch</w:t>
      </w:r>
      <w:r w:rsidRPr="005072C9">
        <w:rPr>
          <w:rFonts w:ascii="Times New Roman" w:hAnsi="Times New Roman" w:cs="Times New Roman"/>
          <w:sz w:val="28"/>
          <w:szCs w:val="28"/>
          <w:lang w:val="en-US"/>
        </w:rPr>
        <w:t xml:space="preserve">ed cards was performed for the 1890 United States Census by Hollerith’s company, which later became the core of IBM. By the end of the 19th century, a number of ideas and technologies, that would later prove useful in the realization of practical computers, had begun to appear: Boolean algebra, the vacuum tube (thermionic valve), punched cards and tape, and the teleprinter. During the first half of the 20th century, many scientific computing needs were met by increasingly sophisticated analog computers, which used a direct mechanical or electrical model of the </w:t>
      </w:r>
      <w:r w:rsidRPr="005072C9">
        <w:rPr>
          <w:rFonts w:ascii="Times New Roman" w:hAnsi="Times New Roman" w:cs="Times New Roman"/>
          <w:sz w:val="28"/>
          <w:szCs w:val="28"/>
          <w:lang w:val="en-US"/>
        </w:rPr>
        <w:lastRenderedPageBreak/>
        <w:t>problem as a basis for computation. However, these were not programmable and generally lacked the versatility and accuracy of modern digital computers.</w:t>
      </w:r>
    </w:p>
    <w:p w14:paraId="52BE6534" w14:textId="77777777" w:rsidR="00F8291F" w:rsidRPr="003B26B8" w:rsidRDefault="00F8291F" w:rsidP="005072C9">
      <w:pPr>
        <w:pStyle w:val="a8"/>
        <w:spacing w:line="360" w:lineRule="auto"/>
        <w:ind w:left="1134"/>
        <w:jc w:val="both"/>
        <w:rPr>
          <w:rFonts w:ascii="Times New Roman" w:hAnsi="Times New Roman" w:cs="Times New Roman"/>
          <w:sz w:val="28"/>
          <w:szCs w:val="28"/>
          <w:lang w:val="en-US"/>
        </w:rPr>
      </w:pPr>
    </w:p>
    <w:p w14:paraId="6D3D5308" w14:textId="77777777" w:rsidR="00391F8E" w:rsidRPr="003B26B8" w:rsidRDefault="00391F8E" w:rsidP="005072C9">
      <w:pPr>
        <w:spacing w:line="360" w:lineRule="auto"/>
        <w:rPr>
          <w:sz w:val="28"/>
          <w:szCs w:val="28"/>
          <w:lang w:eastAsia="ru-RU"/>
        </w:rPr>
      </w:pPr>
    </w:p>
    <w:p w14:paraId="64A73D42" w14:textId="77777777" w:rsidR="002E4BAC" w:rsidRPr="003B26B8" w:rsidRDefault="002E4BAC" w:rsidP="005072C9">
      <w:pPr>
        <w:spacing w:line="360" w:lineRule="auto"/>
        <w:rPr>
          <w:b/>
          <w:sz w:val="28"/>
          <w:szCs w:val="28"/>
          <w:lang w:eastAsia="ru-RU"/>
        </w:rPr>
      </w:pPr>
      <w:r w:rsidRPr="003B26B8">
        <w:rPr>
          <w:b/>
          <w:sz w:val="28"/>
          <w:szCs w:val="28"/>
          <w:lang w:eastAsia="ru-RU"/>
        </w:rPr>
        <w:t>UNIT 12.</w:t>
      </w:r>
    </w:p>
    <w:p w14:paraId="7EE607C8" w14:textId="77777777" w:rsidR="002E4BAC" w:rsidRPr="003B26B8" w:rsidRDefault="002E4BAC" w:rsidP="005072C9">
      <w:pPr>
        <w:spacing w:line="360" w:lineRule="auto"/>
        <w:rPr>
          <w:b/>
          <w:i/>
          <w:sz w:val="28"/>
          <w:szCs w:val="28"/>
          <w:lang w:eastAsia="ru-RU"/>
        </w:rPr>
      </w:pPr>
      <w:r w:rsidRPr="003B26B8">
        <w:rPr>
          <w:b/>
          <w:i/>
          <w:sz w:val="28"/>
          <w:szCs w:val="28"/>
          <w:lang w:eastAsia="ru-RU"/>
        </w:rPr>
        <w:t>Text 1.</w:t>
      </w:r>
    </w:p>
    <w:p w14:paraId="59C578B1"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sz w:val="28"/>
          <w:szCs w:val="28"/>
          <w:lang w:eastAsia="ru-RU"/>
        </w:rPr>
      </w:pPr>
      <w:r w:rsidRPr="003B26B8">
        <w:rPr>
          <w:b/>
          <w:bCs/>
          <w:sz w:val="28"/>
          <w:szCs w:val="28"/>
          <w:lang w:eastAsia="ru-RU"/>
        </w:rPr>
        <w:t>Main principles of network security</w:t>
      </w:r>
    </w:p>
    <w:p w14:paraId="07B41404" w14:textId="77777777" w:rsidR="00EF0428" w:rsidRPr="005072C9" w:rsidRDefault="00EF0428"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22709EA5" w14:textId="77777777" w:rsidR="00EF0428" w:rsidRPr="003B26B8" w:rsidRDefault="00EF0428"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assets</w:t>
      </w:r>
      <w:r w:rsidR="00825E04" w:rsidRPr="005072C9">
        <w:rPr>
          <w:rFonts w:ascii="Times New Roman" w:hAnsi="Times New Roman" w:cs="Times New Roman"/>
          <w:sz w:val="28"/>
          <w:szCs w:val="28"/>
          <w:lang w:val="en-US"/>
        </w:rPr>
        <w:t xml:space="preserve"> - </w:t>
      </w:r>
      <w:r w:rsidR="00825E04" w:rsidRPr="005072C9">
        <w:rPr>
          <w:rFonts w:ascii="Times New Roman" w:hAnsi="Times New Roman" w:cs="Times New Roman"/>
          <w:sz w:val="28"/>
          <w:szCs w:val="28"/>
        </w:rPr>
        <w:t>ресурсы</w:t>
      </w:r>
    </w:p>
    <w:p w14:paraId="5582D477" w14:textId="77777777" w:rsidR="00EF0428" w:rsidRPr="005072C9" w:rsidRDefault="00EF0428"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network traffic</w:t>
      </w:r>
      <w:r w:rsidR="00825E04" w:rsidRPr="005072C9">
        <w:rPr>
          <w:rFonts w:ascii="Times New Roman" w:hAnsi="Times New Roman" w:cs="Times New Roman"/>
          <w:sz w:val="28"/>
          <w:szCs w:val="28"/>
          <w:lang w:val="en-US"/>
        </w:rPr>
        <w:t xml:space="preserve"> – рабочая нагрузка сети</w:t>
      </w:r>
    </w:p>
    <w:p w14:paraId="171DBFBC" w14:textId="77777777" w:rsidR="00EF0428" w:rsidRPr="003B26B8" w:rsidRDefault="00EF0428"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security</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policy</w:t>
      </w:r>
      <w:r w:rsidR="00825E04" w:rsidRPr="003B26B8">
        <w:rPr>
          <w:rFonts w:ascii="Times New Roman" w:hAnsi="Times New Roman" w:cs="Times New Roman"/>
          <w:sz w:val="28"/>
          <w:szCs w:val="28"/>
        </w:rPr>
        <w:t xml:space="preserve"> – политика обеспечения безопасности</w:t>
      </w:r>
    </w:p>
    <w:p w14:paraId="6B51555A" w14:textId="77777777" w:rsidR="00EF0428" w:rsidRPr="003B26B8" w:rsidRDefault="00EF0428"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enforcement</w:t>
      </w:r>
      <w:r w:rsidR="00825E04" w:rsidRPr="003B26B8">
        <w:rPr>
          <w:rFonts w:ascii="Times New Roman" w:hAnsi="Times New Roman" w:cs="Times New Roman"/>
          <w:sz w:val="28"/>
          <w:szCs w:val="28"/>
        </w:rPr>
        <w:t xml:space="preserve"> </w:t>
      </w:r>
      <w:r w:rsidR="00117427" w:rsidRPr="003B26B8">
        <w:rPr>
          <w:rFonts w:ascii="Times New Roman" w:hAnsi="Times New Roman" w:cs="Times New Roman"/>
          <w:sz w:val="28"/>
          <w:szCs w:val="28"/>
        </w:rPr>
        <w:t>–</w:t>
      </w:r>
      <w:r w:rsidR="00825E04" w:rsidRPr="003B26B8">
        <w:rPr>
          <w:rFonts w:ascii="Times New Roman" w:hAnsi="Times New Roman" w:cs="Times New Roman"/>
          <w:sz w:val="28"/>
          <w:szCs w:val="28"/>
        </w:rPr>
        <w:t xml:space="preserve"> </w:t>
      </w:r>
      <w:r w:rsidR="00117427" w:rsidRPr="003B26B8">
        <w:rPr>
          <w:rFonts w:ascii="Times New Roman" w:hAnsi="Times New Roman" w:cs="Times New Roman"/>
          <w:sz w:val="28"/>
          <w:szCs w:val="28"/>
        </w:rPr>
        <w:t>контроль за исполнением законов</w:t>
      </w:r>
    </w:p>
    <w:p w14:paraId="2A445788" w14:textId="77777777" w:rsidR="00EF0428" w:rsidRPr="003B26B8" w:rsidRDefault="00EF0428"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auditing</w:t>
      </w:r>
      <w:r w:rsidR="00117427" w:rsidRPr="003B26B8">
        <w:rPr>
          <w:rFonts w:ascii="Times New Roman" w:hAnsi="Times New Roman" w:cs="Times New Roman"/>
          <w:sz w:val="28"/>
          <w:szCs w:val="28"/>
        </w:rPr>
        <w:t xml:space="preserve"> – аудит, ревизия системы</w:t>
      </w:r>
    </w:p>
    <w:p w14:paraId="1ADEBD5F" w14:textId="77777777" w:rsidR="00EF0428" w:rsidRPr="003B26B8" w:rsidRDefault="00EF0428"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evasive</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tactic</w:t>
      </w:r>
      <w:r w:rsidR="00287B1E" w:rsidRPr="003B26B8">
        <w:rPr>
          <w:rFonts w:ascii="Times New Roman" w:hAnsi="Times New Roman" w:cs="Times New Roman"/>
          <w:sz w:val="28"/>
          <w:szCs w:val="28"/>
        </w:rPr>
        <w:t xml:space="preserve"> – действия по избежанию опасности</w:t>
      </w:r>
    </w:p>
    <w:p w14:paraId="6E13AB7E" w14:textId="77777777" w:rsidR="00EF0428" w:rsidRPr="003B26B8" w:rsidRDefault="00287B1E"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layer</w:t>
      </w:r>
      <w:r w:rsidRPr="003B26B8">
        <w:rPr>
          <w:rFonts w:ascii="Times New Roman" w:hAnsi="Times New Roman" w:cs="Times New Roman"/>
          <w:sz w:val="28"/>
          <w:szCs w:val="28"/>
        </w:rPr>
        <w:t xml:space="preserve"> – уровень, слой</w:t>
      </w:r>
    </w:p>
    <w:p w14:paraId="03A6F3A4" w14:textId="77777777" w:rsidR="00DF71B9" w:rsidRPr="003B26B8" w:rsidRDefault="00DF71B9"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assortment</w:t>
      </w:r>
      <w:r w:rsidR="00287B1E" w:rsidRPr="003B26B8">
        <w:rPr>
          <w:rFonts w:ascii="Times New Roman" w:hAnsi="Times New Roman" w:cs="Times New Roman"/>
          <w:sz w:val="28"/>
          <w:szCs w:val="28"/>
        </w:rPr>
        <w:t xml:space="preserve"> - классифицирование</w:t>
      </w:r>
    </w:p>
    <w:p w14:paraId="36DD9F97" w14:textId="77777777" w:rsidR="00DF71B9" w:rsidRPr="003B26B8" w:rsidRDefault="00DF71B9"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security</w:t>
      </w:r>
      <w:r w:rsidRPr="003B26B8">
        <w:rPr>
          <w:rFonts w:ascii="Times New Roman" w:hAnsi="Times New Roman" w:cs="Times New Roman"/>
          <w:sz w:val="28"/>
          <w:szCs w:val="28"/>
        </w:rPr>
        <w:t xml:space="preserve"> </w:t>
      </w:r>
      <w:r w:rsidRPr="005072C9">
        <w:rPr>
          <w:rFonts w:ascii="Times New Roman" w:hAnsi="Times New Roman" w:cs="Times New Roman"/>
          <w:sz w:val="28"/>
          <w:szCs w:val="28"/>
          <w:lang w:val="en-US"/>
        </w:rPr>
        <w:t>controls</w:t>
      </w:r>
      <w:r w:rsidR="00287B1E" w:rsidRPr="003B26B8">
        <w:rPr>
          <w:rFonts w:ascii="Times New Roman" w:hAnsi="Times New Roman" w:cs="Times New Roman"/>
          <w:sz w:val="28"/>
          <w:szCs w:val="28"/>
        </w:rPr>
        <w:t xml:space="preserve"> – контроль над безопасностью</w:t>
      </w:r>
    </w:p>
    <w:p w14:paraId="6F40227E" w14:textId="77777777" w:rsidR="00DF71B9" w:rsidRPr="005072C9" w:rsidRDefault="001226CC"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to sift out - отсеивать</w:t>
      </w:r>
    </w:p>
    <w:p w14:paraId="0A783649" w14:textId="77777777" w:rsidR="00DF71B9" w:rsidRPr="005072C9" w:rsidRDefault="00DF71B9"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 xml:space="preserve">deployment </w:t>
      </w:r>
      <w:r w:rsidR="001226CC" w:rsidRPr="005072C9">
        <w:rPr>
          <w:rFonts w:ascii="Times New Roman" w:hAnsi="Times New Roman" w:cs="Times New Roman"/>
          <w:sz w:val="28"/>
          <w:szCs w:val="28"/>
          <w:lang w:val="en-US"/>
        </w:rPr>
        <w:t>- развёртывание</w:t>
      </w:r>
    </w:p>
    <w:p w14:paraId="40C74165" w14:textId="77777777" w:rsidR="003529F7" w:rsidRPr="005072C9" w:rsidRDefault="003529F7"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 xml:space="preserve">to bypass </w:t>
      </w:r>
      <w:r w:rsidR="00607447" w:rsidRPr="005072C9">
        <w:rPr>
          <w:rFonts w:ascii="Times New Roman" w:hAnsi="Times New Roman" w:cs="Times New Roman"/>
          <w:sz w:val="28"/>
          <w:szCs w:val="28"/>
          <w:lang w:val="en-US"/>
        </w:rPr>
        <w:t>- обходить</w:t>
      </w:r>
    </w:p>
    <w:p w14:paraId="3724A658" w14:textId="77777777" w:rsidR="003529F7" w:rsidRPr="005072C9" w:rsidRDefault="003529F7"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add-on components</w:t>
      </w:r>
      <w:r w:rsidR="00607447" w:rsidRPr="005072C9">
        <w:rPr>
          <w:rFonts w:ascii="Times New Roman" w:hAnsi="Times New Roman" w:cs="Times New Roman"/>
          <w:sz w:val="28"/>
          <w:szCs w:val="28"/>
          <w:lang w:val="en-US"/>
        </w:rPr>
        <w:t xml:space="preserve"> – подключаемые элементы</w:t>
      </w:r>
    </w:p>
    <w:p w14:paraId="140E51F7" w14:textId="77777777" w:rsidR="003529F7" w:rsidRPr="003B26B8" w:rsidRDefault="00FC121B" w:rsidP="005072C9">
      <w:pPr>
        <w:pStyle w:val="a8"/>
        <w:spacing w:line="360" w:lineRule="auto"/>
        <w:rPr>
          <w:rFonts w:ascii="Times New Roman" w:hAnsi="Times New Roman" w:cs="Times New Roman"/>
          <w:sz w:val="28"/>
          <w:szCs w:val="28"/>
        </w:rPr>
      </w:pPr>
      <w:r w:rsidRPr="005072C9">
        <w:rPr>
          <w:rFonts w:ascii="Times New Roman" w:hAnsi="Times New Roman" w:cs="Times New Roman"/>
          <w:sz w:val="28"/>
          <w:szCs w:val="28"/>
          <w:lang w:val="en-US"/>
        </w:rPr>
        <w:t>i</w:t>
      </w:r>
      <w:r w:rsidR="003529F7" w:rsidRPr="005072C9">
        <w:rPr>
          <w:rFonts w:ascii="Times New Roman" w:hAnsi="Times New Roman" w:cs="Times New Roman"/>
          <w:sz w:val="28"/>
          <w:szCs w:val="28"/>
          <w:lang w:val="en-US"/>
        </w:rPr>
        <w:t>ntrusion</w:t>
      </w:r>
      <w:r w:rsidR="003529F7" w:rsidRPr="003B26B8">
        <w:rPr>
          <w:rFonts w:ascii="Times New Roman" w:hAnsi="Times New Roman" w:cs="Times New Roman"/>
          <w:sz w:val="28"/>
          <w:szCs w:val="28"/>
        </w:rPr>
        <w:t xml:space="preserve"> </w:t>
      </w:r>
      <w:r w:rsidR="003529F7" w:rsidRPr="005072C9">
        <w:rPr>
          <w:rFonts w:ascii="Times New Roman" w:hAnsi="Times New Roman" w:cs="Times New Roman"/>
          <w:sz w:val="28"/>
          <w:szCs w:val="28"/>
          <w:lang w:val="en-US"/>
        </w:rPr>
        <w:t>prevent</w:t>
      </w:r>
      <w:r w:rsidR="00607447" w:rsidRPr="005072C9">
        <w:rPr>
          <w:rFonts w:ascii="Times New Roman" w:hAnsi="Times New Roman" w:cs="Times New Roman"/>
          <w:sz w:val="28"/>
          <w:szCs w:val="28"/>
          <w:lang w:val="en-US"/>
        </w:rPr>
        <w:t>ion</w:t>
      </w:r>
      <w:r w:rsidR="00607447" w:rsidRPr="003B26B8">
        <w:rPr>
          <w:rFonts w:ascii="Times New Roman" w:hAnsi="Times New Roman" w:cs="Times New Roman"/>
          <w:sz w:val="28"/>
          <w:szCs w:val="28"/>
        </w:rPr>
        <w:t xml:space="preserve"> </w:t>
      </w:r>
      <w:r w:rsidR="00607447" w:rsidRPr="005072C9">
        <w:rPr>
          <w:rFonts w:ascii="Times New Roman" w:hAnsi="Times New Roman" w:cs="Times New Roman"/>
          <w:sz w:val="28"/>
          <w:szCs w:val="28"/>
          <w:lang w:val="en-US"/>
        </w:rPr>
        <w:t>system</w:t>
      </w:r>
      <w:r w:rsidR="00607447" w:rsidRPr="003B26B8">
        <w:rPr>
          <w:rFonts w:ascii="Times New Roman" w:hAnsi="Times New Roman" w:cs="Times New Roman"/>
          <w:sz w:val="28"/>
          <w:szCs w:val="28"/>
        </w:rPr>
        <w:t xml:space="preserve"> – система предотвращения проникновений</w:t>
      </w:r>
    </w:p>
    <w:p w14:paraId="046B3BF6" w14:textId="77777777" w:rsidR="00611D15" w:rsidRPr="005072C9" w:rsidRDefault="00611D1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Cs/>
          <w:sz w:val="28"/>
          <w:szCs w:val="28"/>
          <w:lang w:val="ru-RU" w:eastAsia="ru-RU"/>
        </w:rPr>
      </w:pPr>
    </w:p>
    <w:p w14:paraId="20E80DEF" w14:textId="77777777" w:rsidR="008F00C9" w:rsidRPr="003B26B8" w:rsidRDefault="00EF042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Cs/>
          <w:i/>
          <w:sz w:val="28"/>
          <w:szCs w:val="28"/>
          <w:lang w:eastAsia="ru-RU"/>
        </w:rPr>
      </w:pPr>
      <w:r w:rsidRPr="005072C9">
        <w:rPr>
          <w:bCs/>
          <w:i/>
          <w:sz w:val="28"/>
          <w:szCs w:val="28"/>
          <w:u w:val="single"/>
          <w:lang w:eastAsia="ru-RU"/>
        </w:rPr>
        <w:t>Answer the question.</w:t>
      </w:r>
      <w:r w:rsidRPr="005072C9">
        <w:rPr>
          <w:bCs/>
          <w:i/>
          <w:sz w:val="28"/>
          <w:szCs w:val="28"/>
          <w:lang w:eastAsia="ru-RU"/>
        </w:rPr>
        <w:t xml:space="preserve"> </w:t>
      </w:r>
      <w:r w:rsidR="008F00C9" w:rsidRPr="003B26B8">
        <w:rPr>
          <w:bCs/>
          <w:i/>
          <w:sz w:val="28"/>
          <w:szCs w:val="28"/>
          <w:lang w:eastAsia="ru-RU"/>
        </w:rPr>
        <w:t>What are the main principles of network security? Try to work them out without reading the text.</w:t>
      </w:r>
    </w:p>
    <w:p w14:paraId="016B3AD5" w14:textId="77777777" w:rsidR="008F00C9" w:rsidRPr="003B26B8" w:rsidRDefault="008F00C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Cs/>
          <w:sz w:val="28"/>
          <w:szCs w:val="28"/>
          <w:lang w:eastAsia="ru-RU"/>
        </w:rPr>
      </w:pPr>
    </w:p>
    <w:p w14:paraId="09BCA8EA" w14:textId="77777777" w:rsidR="00B6556F" w:rsidRPr="003B26B8" w:rsidRDefault="00B6556F" w:rsidP="00DE1E1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Network security is an organization's strategy and provisions for ensuring the security of its assets and of all network traffic. Network security is manifested in an implementation of security policy, hardware, and software. For the purposes of this discussion, the following approach is adopted in an effort to view network security in its </w:t>
      </w:r>
      <w:r w:rsidRPr="003B26B8">
        <w:rPr>
          <w:color w:val="000000"/>
          <w:sz w:val="28"/>
          <w:szCs w:val="28"/>
          <w:lang w:eastAsia="ru-RU"/>
        </w:rPr>
        <w:lastRenderedPageBreak/>
        <w:t>entirety: policy, enforcement, auditing.</w:t>
      </w:r>
    </w:p>
    <w:p w14:paraId="25A8E0F1" w14:textId="77777777" w:rsidR="00B6556F" w:rsidRPr="003B26B8" w:rsidRDefault="00B6556F" w:rsidP="00DE1E1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i/>
          <w:iCs/>
          <w:color w:val="000000"/>
          <w:sz w:val="28"/>
          <w:szCs w:val="28"/>
          <w:lang w:eastAsia="ru-RU"/>
        </w:rPr>
        <w:t>The IT Security Policy</w:t>
      </w:r>
      <w:r w:rsidRPr="003B26B8">
        <w:rPr>
          <w:color w:val="000000"/>
          <w:sz w:val="28"/>
          <w:szCs w:val="28"/>
          <w:lang w:eastAsia="ru-RU"/>
        </w:rPr>
        <w:t xml:space="preserve"> is the principle document for network security. Its goal is to outline the rules for ensuring the security of organizational assets. Employees today utilize several tools and applications to conduct business productively. Policy that is driven from the organization's culture supports these routines and focuses on the safe enablement of these tools to its employees. The enforcement and auditing procedures for any regulatory compliance an organization is required to meet must be mapped out in the policy as well.</w:t>
      </w:r>
    </w:p>
    <w:p w14:paraId="5ACA4AEA"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i/>
          <w:iCs/>
          <w:color w:val="000000"/>
          <w:sz w:val="28"/>
          <w:szCs w:val="28"/>
          <w:lang w:eastAsia="ru-RU"/>
        </w:rPr>
        <w:t xml:space="preserve">Enforcement. </w:t>
      </w:r>
      <w:r w:rsidRPr="003B26B8">
        <w:rPr>
          <w:color w:val="000000"/>
          <w:sz w:val="28"/>
          <w:szCs w:val="28"/>
          <w:lang w:eastAsia="ru-RU"/>
        </w:rPr>
        <w:t>Most definitions of network security are narrowed to the enforcement mechanism.  Enforcement concerns analyzing all network traffic flows and should aim to preserve the confidentiality, integrity, and availability of all systems and information on the network. These three principles compose the CIA triad: Confidentiality - involves the protection of assets from unauthorized entities; Integrity - enduring the modification of assets is handled in a specified and authorized manner; Availability - a state of the system in which authorized users have continuous access to said assets.</w:t>
      </w:r>
    </w:p>
    <w:p w14:paraId="1DA8CE89" w14:textId="77777777" w:rsidR="00B6556F" w:rsidRPr="003B26B8" w:rsidRDefault="00B6556F" w:rsidP="00DE1E1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Strong enforcement strives to provide CIA to network traffic flows. This begins with a classification of traffic flows by application, user, and content. As the vehicle for content, al</w:t>
      </w:r>
      <w:r w:rsidR="00EF0428" w:rsidRPr="003B26B8">
        <w:rPr>
          <w:color w:val="000000"/>
          <w:sz w:val="28"/>
          <w:szCs w:val="28"/>
          <w:lang w:eastAsia="ru-RU"/>
        </w:rPr>
        <w:t>l</w:t>
      </w:r>
      <w:r w:rsidRPr="003B26B8">
        <w:rPr>
          <w:color w:val="000000"/>
          <w:sz w:val="28"/>
          <w:szCs w:val="28"/>
          <w:lang w:eastAsia="ru-RU"/>
        </w:rPr>
        <w:t xml:space="preserve"> applications must first be identified by the firewall regardless of port, </w:t>
      </w:r>
      <w:r w:rsidR="00DF71B9" w:rsidRPr="003B26B8">
        <w:rPr>
          <w:color w:val="000000"/>
          <w:sz w:val="28"/>
          <w:szCs w:val="28"/>
          <w:lang w:eastAsia="ru-RU"/>
        </w:rPr>
        <w:t>protocol, evasive tactic, or SSL</w:t>
      </w:r>
      <w:r w:rsidRPr="003B26B8">
        <w:rPr>
          <w:color w:val="000000"/>
          <w:sz w:val="28"/>
          <w:szCs w:val="28"/>
          <w:lang w:eastAsia="ru-RU"/>
        </w:rPr>
        <w:t>. Proper application identification allows for full visibility of the content it carries. Policy management can be simplified by identifying applications and mapping their use to a user identity while inspecting the content at all times for the preservation of CIA.</w:t>
      </w:r>
    </w:p>
    <w:p w14:paraId="70081F8E"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The concept of defense in depth is observed as a best practice in network security, prescribing for the network to be secured in layers. These layers apply an assortment of security controls to sift out threats trying to enter the network: </w:t>
      </w:r>
    </w:p>
    <w:p w14:paraId="02AF76DD"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Access control</w:t>
      </w:r>
    </w:p>
    <w:p w14:paraId="206F9B88"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Identification</w:t>
      </w:r>
    </w:p>
    <w:p w14:paraId="74AE806E"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Authentication</w:t>
      </w:r>
    </w:p>
    <w:p w14:paraId="6581EC80"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Malware detection</w:t>
      </w:r>
    </w:p>
    <w:p w14:paraId="445AE41C"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Encryption</w:t>
      </w:r>
    </w:p>
    <w:p w14:paraId="6DEDD871"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File type filtering</w:t>
      </w:r>
    </w:p>
    <w:p w14:paraId="589551D3"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lastRenderedPageBreak/>
        <w:t>URL filtering</w:t>
      </w:r>
    </w:p>
    <w:p w14:paraId="7370DF58"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These layers are built through the deployment of firewalls, intrusion prevention systems (IPS), and antivirus components. Among the components for enforcement, the firewall (an access control mechanism) is the foundation of network security.</w:t>
      </w:r>
    </w:p>
    <w:p w14:paraId="4C352F0D" w14:textId="77777777" w:rsidR="00B6556F" w:rsidRPr="003B26B8" w:rsidRDefault="00B6556F" w:rsidP="00DE1E1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Providing CIA of network traffic flows was difficult to accomplish with previous technologies. Traditional firewalls were plagued by controls that relied on port/protocol to identify applications - which have since developed evasive characteristics to bypass the controls - and </w:t>
      </w:r>
      <w:r w:rsidR="003529F7" w:rsidRPr="003B26B8">
        <w:rPr>
          <w:color w:val="000000"/>
          <w:sz w:val="28"/>
          <w:szCs w:val="28"/>
          <w:lang w:eastAsia="ru-RU"/>
        </w:rPr>
        <w:t>t</w:t>
      </w:r>
      <w:r w:rsidRPr="003B26B8">
        <w:rPr>
          <w:color w:val="000000"/>
          <w:sz w:val="28"/>
          <w:szCs w:val="28"/>
          <w:lang w:eastAsia="ru-RU"/>
        </w:rPr>
        <w:t>he assumption that IP address equates to a user’s identity. The next generation firewall retains an access control mission, but reengineers the technology; it observes all traffic across all ports, can classify applications and their content, and identifies employees as users. This enables access controls nuanced enough to enforce the IT security policy as it applies to each employee of the organization, with no compromise to security.</w:t>
      </w:r>
    </w:p>
    <w:p w14:paraId="2F5AD7C5" w14:textId="77777777" w:rsidR="00B6556F" w:rsidRPr="003B26B8" w:rsidRDefault="00B6556F" w:rsidP="00DE1E1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Additional services for layering network security to implement a defense in depth strategy have been incorporated to the traditional model as add-on components. Intrusion prevention systems (IPS) and antivirus, for example, are effective tools for scanning content and preventing malware attacks. However, organizations must be cautious of the complexity and cost that additional components may add to its network security, and more importantly, not depend on these additional components to do the core job of the firewall.</w:t>
      </w:r>
    </w:p>
    <w:p w14:paraId="4B14766F" w14:textId="77777777" w:rsidR="00B6556F" w:rsidRPr="003B26B8" w:rsidRDefault="00B6556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 xml:space="preserve">Auditing. </w:t>
      </w:r>
      <w:r w:rsidRPr="003B26B8">
        <w:rPr>
          <w:color w:val="000000"/>
          <w:sz w:val="28"/>
          <w:szCs w:val="28"/>
          <w:lang w:eastAsia="ru-RU"/>
        </w:rPr>
        <w:t>The auditing process of network security requires checking back on enforcement measures to determine how well they have aligned with the security policy. Auditing encourages continuous improvement by requiring organizations to reflect on the implementation of their policy on a consistent basis. This gives organizations the opportunity to adjust their policy and enforcement strategy in areas of evolving need.</w:t>
      </w:r>
    </w:p>
    <w:p w14:paraId="6B10604E" w14:textId="77777777" w:rsidR="0077335C" w:rsidRPr="003B26B8" w:rsidRDefault="0077335C" w:rsidP="005072C9">
      <w:pPr>
        <w:spacing w:line="360" w:lineRule="auto"/>
        <w:rPr>
          <w:i/>
          <w:sz w:val="28"/>
          <w:szCs w:val="28"/>
          <w:lang w:eastAsia="ru-RU"/>
        </w:rPr>
      </w:pPr>
    </w:p>
    <w:p w14:paraId="6E4B8453" w14:textId="77777777" w:rsidR="00C979D2" w:rsidRPr="005072C9" w:rsidRDefault="008F00C9" w:rsidP="005072C9">
      <w:pPr>
        <w:pStyle w:val="a8"/>
        <w:spacing w:line="360" w:lineRule="auto"/>
        <w:rPr>
          <w:rFonts w:ascii="Times New Roman" w:hAnsi="Times New Roman" w:cs="Times New Roman"/>
          <w:bCs/>
          <w:i/>
          <w:sz w:val="28"/>
          <w:szCs w:val="28"/>
          <w:u w:val="single"/>
          <w:lang w:val="en-US"/>
        </w:rPr>
      </w:pPr>
      <w:r w:rsidRPr="005072C9">
        <w:rPr>
          <w:rFonts w:ascii="Times New Roman" w:hAnsi="Times New Roman" w:cs="Times New Roman"/>
          <w:bCs/>
          <w:i/>
          <w:sz w:val="28"/>
          <w:szCs w:val="28"/>
          <w:u w:val="single"/>
          <w:lang w:val="en-US"/>
        </w:rPr>
        <w:t xml:space="preserve">I. True </w:t>
      </w:r>
      <w:r w:rsidR="00C979D2" w:rsidRPr="005072C9">
        <w:rPr>
          <w:rFonts w:ascii="Times New Roman" w:hAnsi="Times New Roman" w:cs="Times New Roman"/>
          <w:bCs/>
          <w:i/>
          <w:sz w:val="28"/>
          <w:szCs w:val="28"/>
          <w:u w:val="single"/>
          <w:lang w:val="en-US"/>
        </w:rPr>
        <w:t xml:space="preserve">(T) </w:t>
      </w:r>
      <w:r w:rsidRPr="005072C9">
        <w:rPr>
          <w:rFonts w:ascii="Times New Roman" w:hAnsi="Times New Roman" w:cs="Times New Roman"/>
          <w:bCs/>
          <w:i/>
          <w:sz w:val="28"/>
          <w:szCs w:val="28"/>
          <w:u w:val="single"/>
          <w:lang w:val="en-US"/>
        </w:rPr>
        <w:t>or false</w:t>
      </w:r>
      <w:r w:rsidR="00764F49" w:rsidRPr="005072C9">
        <w:rPr>
          <w:rFonts w:ascii="Times New Roman" w:hAnsi="Times New Roman" w:cs="Times New Roman"/>
          <w:bCs/>
          <w:i/>
          <w:sz w:val="28"/>
          <w:szCs w:val="28"/>
          <w:u w:val="single"/>
          <w:lang w:val="en-US"/>
        </w:rPr>
        <w:t xml:space="preserve"> (F) </w:t>
      </w:r>
      <w:r w:rsidR="00C979D2" w:rsidRPr="005072C9">
        <w:rPr>
          <w:rFonts w:ascii="Times New Roman" w:hAnsi="Times New Roman" w:cs="Times New Roman"/>
          <w:bCs/>
          <w:i/>
          <w:sz w:val="28"/>
          <w:szCs w:val="28"/>
          <w:u w:val="single"/>
          <w:lang w:val="en-US"/>
        </w:rPr>
        <w:t>or not given (NG)</w:t>
      </w:r>
      <w:r w:rsidRPr="005072C9">
        <w:rPr>
          <w:rFonts w:ascii="Times New Roman" w:hAnsi="Times New Roman" w:cs="Times New Roman"/>
          <w:bCs/>
          <w:i/>
          <w:sz w:val="28"/>
          <w:szCs w:val="28"/>
          <w:u w:val="single"/>
          <w:lang w:val="en-US"/>
        </w:rPr>
        <w:t>?</w:t>
      </w:r>
    </w:p>
    <w:p w14:paraId="622044E2" w14:textId="77777777" w:rsidR="00AA0EE6" w:rsidRPr="005072C9" w:rsidRDefault="00AA0EE6" w:rsidP="005072C9">
      <w:pPr>
        <w:pStyle w:val="a8"/>
        <w:spacing w:line="360" w:lineRule="auto"/>
        <w:rPr>
          <w:rFonts w:ascii="Times New Roman" w:hAnsi="Times New Roman" w:cs="Times New Roman"/>
          <w:bCs/>
          <w:i/>
          <w:sz w:val="28"/>
          <w:szCs w:val="28"/>
          <w:lang w:val="en-US"/>
        </w:rPr>
      </w:pPr>
    </w:p>
    <w:p w14:paraId="0AFF7F20" w14:textId="77777777" w:rsidR="00C979D2" w:rsidRPr="005072C9" w:rsidRDefault="00C979D2"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1. To understand what network security is we must take into account such things as: policy, enforcement, auditing.</w:t>
      </w:r>
    </w:p>
    <w:p w14:paraId="06BCAD1E" w14:textId="77777777" w:rsidR="00C979D2" w:rsidRPr="005072C9" w:rsidRDefault="00C979D2"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2. The main goal of network security is to save information.</w:t>
      </w:r>
    </w:p>
    <w:p w14:paraId="0F4A1E1C" w14:textId="77777777" w:rsidR="00C979D2" w:rsidRPr="005072C9" w:rsidRDefault="00C979D2"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lastRenderedPageBreak/>
        <w:t>3. Network security is high-cost service.</w:t>
      </w:r>
    </w:p>
    <w:p w14:paraId="2971D338" w14:textId="77777777" w:rsidR="00C979D2" w:rsidRPr="005072C9" w:rsidRDefault="00C979D2"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4. Firewall is not important in the process of network security.</w:t>
      </w:r>
    </w:p>
    <w:p w14:paraId="0EC0C3EB" w14:textId="77777777" w:rsidR="00C979D2" w:rsidRPr="005072C9" w:rsidRDefault="00C979D2"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5. Policy management can be simplified by CIA.</w:t>
      </w:r>
    </w:p>
    <w:p w14:paraId="1428C72B" w14:textId="77777777" w:rsidR="00C979D2" w:rsidRPr="005072C9" w:rsidRDefault="00C979D2"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6. CIA is complexity, identity and availability.</w:t>
      </w:r>
    </w:p>
    <w:p w14:paraId="7B6D8A52" w14:textId="77777777" w:rsidR="00C979D2"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7. Additional services for network security are now available as add-ons.</w:t>
      </w:r>
    </w:p>
    <w:p w14:paraId="3460537E" w14:textId="77777777" w:rsidR="00AA0EE6" w:rsidRPr="005072C9" w:rsidRDefault="00AA0EE6" w:rsidP="005072C9">
      <w:pPr>
        <w:pStyle w:val="a8"/>
        <w:spacing w:line="360" w:lineRule="auto"/>
        <w:rPr>
          <w:rFonts w:ascii="Times New Roman" w:hAnsi="Times New Roman" w:cs="Times New Roman"/>
          <w:bCs/>
          <w:sz w:val="28"/>
          <w:szCs w:val="28"/>
          <w:lang w:val="en-US"/>
        </w:rPr>
      </w:pPr>
    </w:p>
    <w:p w14:paraId="6E6FCB3B" w14:textId="77777777" w:rsidR="00AA0EE6" w:rsidRPr="005072C9" w:rsidRDefault="00AA0EE6" w:rsidP="005072C9">
      <w:pPr>
        <w:pStyle w:val="a8"/>
        <w:spacing w:line="360" w:lineRule="auto"/>
        <w:rPr>
          <w:rFonts w:ascii="Times New Roman" w:hAnsi="Times New Roman" w:cs="Times New Roman"/>
          <w:bCs/>
          <w:i/>
          <w:sz w:val="28"/>
          <w:szCs w:val="28"/>
          <w:u w:val="single"/>
          <w:lang w:val="en-US"/>
        </w:rPr>
      </w:pPr>
      <w:r w:rsidRPr="005072C9">
        <w:rPr>
          <w:rFonts w:ascii="Times New Roman" w:hAnsi="Times New Roman" w:cs="Times New Roman"/>
          <w:bCs/>
          <w:i/>
          <w:sz w:val="28"/>
          <w:szCs w:val="28"/>
          <w:u w:val="single"/>
          <w:lang w:val="en-US"/>
        </w:rPr>
        <w:t>II. Choose the correct answer, A, B, C or D.</w:t>
      </w:r>
    </w:p>
    <w:p w14:paraId="51D49B0E" w14:textId="77777777" w:rsidR="00AA0EE6" w:rsidRPr="005072C9" w:rsidRDefault="00AA0EE6" w:rsidP="005072C9">
      <w:pPr>
        <w:pStyle w:val="a8"/>
        <w:spacing w:line="360" w:lineRule="auto"/>
        <w:rPr>
          <w:rFonts w:ascii="Times New Roman" w:hAnsi="Times New Roman" w:cs="Times New Roman"/>
          <w:bCs/>
          <w:sz w:val="28"/>
          <w:szCs w:val="28"/>
          <w:lang w:val="en-US"/>
        </w:rPr>
      </w:pPr>
    </w:p>
    <w:p w14:paraId="644D5568" w14:textId="77777777" w:rsidR="00AA0EE6"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1. One of following terms is not used in terms of network security:</w:t>
      </w:r>
    </w:p>
    <w:p w14:paraId="05D25126" w14:textId="77777777" w:rsidR="00AA0EE6"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A. Enforcement</w:t>
      </w:r>
    </w:p>
    <w:p w14:paraId="707FD487" w14:textId="77777777" w:rsidR="00AA0EE6"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B. Policy</w:t>
      </w:r>
    </w:p>
    <w:p w14:paraId="730921F2" w14:textId="77777777" w:rsidR="00AA0EE6"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C. Detection</w:t>
      </w:r>
    </w:p>
    <w:p w14:paraId="40683820" w14:textId="77777777" w:rsidR="00AA0EE6"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D. Protection</w:t>
      </w:r>
    </w:p>
    <w:p w14:paraId="793DFD29" w14:textId="77777777" w:rsidR="00AA0EE6" w:rsidRPr="005072C9" w:rsidRDefault="00AA0EE6" w:rsidP="005072C9">
      <w:pPr>
        <w:pStyle w:val="a8"/>
        <w:spacing w:line="360" w:lineRule="auto"/>
        <w:rPr>
          <w:rFonts w:ascii="Times New Roman" w:hAnsi="Times New Roman" w:cs="Times New Roman"/>
          <w:bCs/>
          <w:sz w:val="28"/>
          <w:szCs w:val="28"/>
          <w:lang w:val="en-US"/>
        </w:rPr>
      </w:pPr>
    </w:p>
    <w:p w14:paraId="5A26106B" w14:textId="77777777" w:rsidR="00AA0EE6" w:rsidRPr="005072C9" w:rsidRDefault="00AA0EE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2. Which of those</w:t>
      </w:r>
      <w:r w:rsidR="009E1496" w:rsidRPr="005072C9">
        <w:rPr>
          <w:rFonts w:ascii="Times New Roman" w:hAnsi="Times New Roman" w:cs="Times New Roman"/>
          <w:bCs/>
          <w:sz w:val="28"/>
          <w:szCs w:val="28"/>
          <w:lang w:val="en-US"/>
        </w:rPr>
        <w:t xml:space="preserve"> is the layer for controlling network:</w:t>
      </w:r>
    </w:p>
    <w:p w14:paraId="0150C2E6"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A. Authentication</w:t>
      </w:r>
    </w:p>
    <w:p w14:paraId="1251A5DC"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B. Decryption</w:t>
      </w:r>
    </w:p>
    <w:p w14:paraId="61549428"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C. Adware</w:t>
      </w:r>
    </w:p>
    <w:p w14:paraId="04C4A075"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D. Confidentiality</w:t>
      </w:r>
    </w:p>
    <w:p w14:paraId="064C631A" w14:textId="77777777" w:rsidR="009E1496" w:rsidRPr="005072C9" w:rsidRDefault="009E1496" w:rsidP="005072C9">
      <w:pPr>
        <w:pStyle w:val="a8"/>
        <w:spacing w:line="360" w:lineRule="auto"/>
        <w:rPr>
          <w:rFonts w:ascii="Times New Roman" w:hAnsi="Times New Roman" w:cs="Times New Roman"/>
          <w:bCs/>
          <w:sz w:val="28"/>
          <w:szCs w:val="28"/>
          <w:lang w:val="en-US"/>
        </w:rPr>
      </w:pPr>
    </w:p>
    <w:p w14:paraId="3B829192"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3. Auditing gives company:</w:t>
      </w:r>
    </w:p>
    <w:p w14:paraId="1B175F90"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A. opportunity to fire people</w:t>
      </w:r>
    </w:p>
    <w:p w14:paraId="6AB9E2C3"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B. a chance to work out new criteria for network security</w:t>
      </w:r>
    </w:p>
    <w:p w14:paraId="783D4FAB"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C. to save time and money</w:t>
      </w:r>
    </w:p>
    <w:p w14:paraId="6326447C" w14:textId="77777777" w:rsidR="009E1496" w:rsidRPr="005072C9" w:rsidRDefault="009E1496"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 xml:space="preserve">D. to </w:t>
      </w:r>
      <w:r w:rsidR="008E6908" w:rsidRPr="005072C9">
        <w:rPr>
          <w:rFonts w:ascii="Times New Roman" w:hAnsi="Times New Roman" w:cs="Times New Roman"/>
          <w:bCs/>
          <w:sz w:val="28"/>
          <w:szCs w:val="28"/>
          <w:lang w:val="en-US"/>
        </w:rPr>
        <w:t>start a new project</w:t>
      </w:r>
    </w:p>
    <w:p w14:paraId="4E1E4281" w14:textId="77777777" w:rsidR="009E1496" w:rsidRPr="005072C9" w:rsidRDefault="009E1496" w:rsidP="005072C9">
      <w:pPr>
        <w:pStyle w:val="a8"/>
        <w:spacing w:line="360" w:lineRule="auto"/>
        <w:rPr>
          <w:rFonts w:ascii="Times New Roman" w:hAnsi="Times New Roman" w:cs="Times New Roman"/>
          <w:bCs/>
          <w:sz w:val="28"/>
          <w:szCs w:val="28"/>
          <w:lang w:val="en-US"/>
        </w:rPr>
      </w:pPr>
    </w:p>
    <w:p w14:paraId="79EA398F" w14:textId="77777777" w:rsidR="009E1496" w:rsidRPr="005072C9" w:rsidRDefault="008E6908"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4. Next generation firewall gives opportunity to:</w:t>
      </w:r>
    </w:p>
    <w:p w14:paraId="29AF15F7" w14:textId="77777777" w:rsidR="008E6908" w:rsidRPr="005072C9" w:rsidRDefault="008E6908"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A. download content easily</w:t>
      </w:r>
    </w:p>
    <w:p w14:paraId="3CEA77AD" w14:textId="77777777" w:rsidR="008E6908" w:rsidRPr="005072C9" w:rsidRDefault="008E6908"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B. to surf the Internet</w:t>
      </w:r>
    </w:p>
    <w:p w14:paraId="09FE049D" w14:textId="77777777" w:rsidR="008E6908" w:rsidRPr="005072C9" w:rsidRDefault="008E6908"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t>C. to observe the traffic coming from all ports</w:t>
      </w:r>
    </w:p>
    <w:p w14:paraId="7103A990" w14:textId="77777777" w:rsidR="008E6908" w:rsidRPr="005072C9" w:rsidRDefault="008E6908" w:rsidP="005072C9">
      <w:pPr>
        <w:pStyle w:val="a8"/>
        <w:spacing w:line="360" w:lineRule="auto"/>
        <w:rPr>
          <w:rFonts w:ascii="Times New Roman" w:hAnsi="Times New Roman" w:cs="Times New Roman"/>
          <w:bCs/>
          <w:sz w:val="28"/>
          <w:szCs w:val="28"/>
          <w:lang w:val="en-US"/>
        </w:rPr>
      </w:pPr>
      <w:r w:rsidRPr="005072C9">
        <w:rPr>
          <w:rFonts w:ascii="Times New Roman" w:hAnsi="Times New Roman" w:cs="Times New Roman"/>
          <w:bCs/>
          <w:sz w:val="28"/>
          <w:szCs w:val="28"/>
          <w:lang w:val="en-US"/>
        </w:rPr>
        <w:lastRenderedPageBreak/>
        <w:t>D. to build up your own computer.</w:t>
      </w:r>
    </w:p>
    <w:p w14:paraId="348CF1CC" w14:textId="77777777" w:rsidR="00C410B6" w:rsidRPr="005072C9" w:rsidRDefault="00C410B6" w:rsidP="005072C9">
      <w:pPr>
        <w:pStyle w:val="a8"/>
        <w:spacing w:line="360" w:lineRule="auto"/>
        <w:rPr>
          <w:rFonts w:ascii="Times New Roman" w:hAnsi="Times New Roman" w:cs="Times New Roman"/>
          <w:bCs/>
          <w:sz w:val="28"/>
          <w:szCs w:val="28"/>
          <w:lang w:val="en-US"/>
        </w:rPr>
      </w:pPr>
    </w:p>
    <w:p w14:paraId="1E24FBF3" w14:textId="77777777" w:rsidR="00E10DAB" w:rsidRPr="005072C9" w:rsidRDefault="00C410B6" w:rsidP="005072C9">
      <w:pPr>
        <w:pStyle w:val="a8"/>
        <w:spacing w:line="360" w:lineRule="auto"/>
        <w:rPr>
          <w:rFonts w:ascii="Times New Roman" w:hAnsi="Times New Roman" w:cs="Times New Roman"/>
          <w:bCs/>
          <w:i/>
          <w:sz w:val="28"/>
          <w:szCs w:val="28"/>
          <w:u w:val="single"/>
          <w:lang w:val="en-US"/>
        </w:rPr>
      </w:pPr>
      <w:r w:rsidRPr="005072C9">
        <w:rPr>
          <w:rFonts w:ascii="Times New Roman" w:hAnsi="Times New Roman" w:cs="Times New Roman"/>
          <w:bCs/>
          <w:i/>
          <w:sz w:val="28"/>
          <w:szCs w:val="28"/>
          <w:u w:val="single"/>
          <w:lang w:val="en-US"/>
        </w:rPr>
        <w:t>III. Choose the most relevant definition of Network Security. Prove your choice.</w:t>
      </w:r>
    </w:p>
    <w:p w14:paraId="0BE24EC8" w14:textId="77777777" w:rsidR="00C410B6" w:rsidRPr="005072C9" w:rsidRDefault="00C410B6" w:rsidP="005072C9">
      <w:pPr>
        <w:pStyle w:val="a8"/>
        <w:spacing w:line="360" w:lineRule="auto"/>
        <w:jc w:val="both"/>
        <w:rPr>
          <w:rFonts w:ascii="Times New Roman" w:hAnsi="Times New Roman" w:cs="Times New Roman"/>
          <w:bCs/>
          <w:i/>
          <w:sz w:val="28"/>
          <w:szCs w:val="28"/>
          <w:lang w:val="en-US"/>
        </w:rPr>
      </w:pPr>
      <w:r w:rsidRPr="005072C9">
        <w:rPr>
          <w:rFonts w:ascii="Times New Roman" w:hAnsi="Times New Roman" w:cs="Times New Roman"/>
          <w:bCs/>
          <w:sz w:val="28"/>
          <w:szCs w:val="28"/>
          <w:lang w:val="en-US"/>
        </w:rPr>
        <w:t>1. Network security is protection of the access to files and directories in a computer   network against hacking, misuse and unauthorized changes to the system.</w:t>
      </w:r>
    </w:p>
    <w:p w14:paraId="03F4F64C" w14:textId="77777777" w:rsidR="00C410B6" w:rsidRPr="005072C9" w:rsidRDefault="00C410B6" w:rsidP="005072C9">
      <w:pPr>
        <w:pStyle w:val="a8"/>
        <w:spacing w:line="360" w:lineRule="auto"/>
        <w:jc w:val="both"/>
        <w:rPr>
          <w:rFonts w:ascii="Times New Roman" w:hAnsi="Times New Roman" w:cs="Times New Roman"/>
          <w:bCs/>
          <w:sz w:val="28"/>
          <w:szCs w:val="28"/>
          <w:lang w:val="en-US"/>
        </w:rPr>
      </w:pPr>
      <w:r w:rsidRPr="005072C9">
        <w:rPr>
          <w:rFonts w:ascii="Times New Roman" w:hAnsi="Times New Roman" w:cs="Times New Roman"/>
          <w:bCs/>
          <w:sz w:val="28"/>
          <w:szCs w:val="28"/>
          <w:lang w:val="en-US"/>
        </w:rPr>
        <w:t>2. The authorization of access to data in a network, which is controlled by the network administrator. Users are assigned an ID and password that allows them access to information and programs within their authority.</w:t>
      </w:r>
    </w:p>
    <w:p w14:paraId="67997874" w14:textId="77777777" w:rsidR="00C410B6" w:rsidRPr="005072C9" w:rsidRDefault="00C410B6" w:rsidP="005072C9">
      <w:pPr>
        <w:pStyle w:val="a8"/>
        <w:spacing w:line="360" w:lineRule="auto"/>
        <w:jc w:val="both"/>
        <w:rPr>
          <w:rFonts w:ascii="Times New Roman" w:hAnsi="Times New Roman" w:cs="Times New Roman"/>
          <w:bCs/>
          <w:sz w:val="28"/>
          <w:szCs w:val="28"/>
          <w:lang w:val="en-US"/>
        </w:rPr>
      </w:pPr>
      <w:r w:rsidRPr="005072C9">
        <w:rPr>
          <w:rFonts w:ascii="Times New Roman" w:hAnsi="Times New Roman" w:cs="Times New Roman"/>
          <w:bCs/>
          <w:sz w:val="28"/>
          <w:szCs w:val="28"/>
          <w:lang w:val="en-US"/>
        </w:rPr>
        <w:t>3. Network security is an over-arching term that describes that the policies and procedures implemented by a network administrator to avoid and keep track of unauthorized access, exploitation, modification, or denial of the network and network resources. This means that a well-implemented network security blocks antiviruses, malware, hackers, etc. from accessing or altering secure information.</w:t>
      </w:r>
    </w:p>
    <w:p w14:paraId="05AEF8D9" w14:textId="77777777" w:rsidR="008F00C9" w:rsidRPr="003B26B8" w:rsidRDefault="008F00C9" w:rsidP="005072C9">
      <w:pPr>
        <w:pStyle w:val="a8"/>
        <w:spacing w:line="360" w:lineRule="auto"/>
        <w:rPr>
          <w:rFonts w:ascii="Times New Roman" w:eastAsia="Times New Roman" w:hAnsi="Times New Roman" w:cs="Times New Roman"/>
          <w:bCs/>
          <w:sz w:val="28"/>
          <w:szCs w:val="28"/>
          <w:lang w:val="en-US"/>
        </w:rPr>
      </w:pPr>
    </w:p>
    <w:p w14:paraId="248D563B" w14:textId="77777777" w:rsidR="0083464D" w:rsidRPr="005072C9" w:rsidRDefault="0083464D" w:rsidP="005072C9">
      <w:pPr>
        <w:pStyle w:val="a8"/>
        <w:spacing w:line="360" w:lineRule="auto"/>
        <w:rPr>
          <w:rFonts w:ascii="Times New Roman" w:hAnsi="Times New Roman" w:cs="Times New Roman"/>
          <w:i/>
          <w:iCs/>
          <w:sz w:val="28"/>
          <w:szCs w:val="28"/>
          <w:u w:val="single"/>
          <w:lang w:val="en-US"/>
        </w:rPr>
      </w:pPr>
      <w:r w:rsidRPr="005072C9">
        <w:rPr>
          <w:rFonts w:ascii="Times New Roman" w:hAnsi="Times New Roman" w:cs="Times New Roman"/>
          <w:i/>
          <w:iCs/>
          <w:sz w:val="28"/>
          <w:szCs w:val="28"/>
          <w:u w:val="single"/>
          <w:lang w:val="en-US"/>
        </w:rPr>
        <w:t>IV. Use the words and expressions from the box to</w:t>
      </w:r>
      <w:r w:rsidR="00E10DAB" w:rsidRPr="005072C9">
        <w:rPr>
          <w:rFonts w:ascii="Times New Roman" w:hAnsi="Times New Roman" w:cs="Times New Roman"/>
          <w:i/>
          <w:iCs/>
          <w:sz w:val="28"/>
          <w:szCs w:val="28"/>
          <w:u w:val="single"/>
          <w:lang w:val="en-US"/>
        </w:rPr>
        <w:t xml:space="preserve"> fill the gaps</w:t>
      </w:r>
      <w:r w:rsidRPr="005072C9">
        <w:rPr>
          <w:rFonts w:ascii="Times New Roman" w:hAnsi="Times New Roman" w:cs="Times New Roman"/>
          <w:i/>
          <w:iCs/>
          <w:sz w:val="28"/>
          <w:szCs w:val="28"/>
          <w:u w:val="single"/>
          <w:lang w:val="en-US"/>
        </w:rPr>
        <w:t>.</w:t>
      </w:r>
      <w:r w:rsidR="009A1B51" w:rsidRPr="005072C9">
        <w:rPr>
          <w:rFonts w:ascii="Times New Roman" w:hAnsi="Times New Roman" w:cs="Times New Roman"/>
          <w:i/>
          <w:iCs/>
          <w:sz w:val="28"/>
          <w:szCs w:val="28"/>
          <w:u w:val="single"/>
          <w:lang w:val="en-US"/>
        </w:rPr>
        <w:t xml:space="preserve"> Not all words and expressions are used.</w:t>
      </w:r>
    </w:p>
    <w:p w14:paraId="5D31CE27" w14:textId="77777777" w:rsidR="00571402" w:rsidRPr="005072C9" w:rsidRDefault="00571402" w:rsidP="005072C9">
      <w:pPr>
        <w:pStyle w:val="a8"/>
        <w:spacing w:line="360" w:lineRule="auto"/>
        <w:rPr>
          <w:rFonts w:ascii="Times New Roman" w:hAnsi="Times New Roman" w:cs="Times New Roman"/>
          <w:i/>
          <w:iCs/>
          <w:sz w:val="28"/>
          <w:szCs w:val="28"/>
          <w:u w:val="single"/>
          <w:lang w:val="en-US"/>
        </w:rPr>
      </w:pPr>
    </w:p>
    <w:tbl>
      <w:tblPr>
        <w:tblStyle w:val="aa"/>
        <w:tblW w:w="0" w:type="auto"/>
        <w:tblLook w:val="04A0" w:firstRow="1" w:lastRow="0" w:firstColumn="1" w:lastColumn="0" w:noHBand="0" w:noVBand="1"/>
      </w:tblPr>
      <w:tblGrid>
        <w:gridCol w:w="10195"/>
      </w:tblGrid>
      <w:tr w:rsidR="00A73F8B" w:rsidRPr="005072C9" w14:paraId="36D946E7" w14:textId="77777777" w:rsidTr="00A73F8B">
        <w:tc>
          <w:tcPr>
            <w:tcW w:w="10195" w:type="dxa"/>
          </w:tcPr>
          <w:p w14:paraId="5ABE9B43" w14:textId="77777777" w:rsidR="00A73F8B" w:rsidRPr="003B26B8" w:rsidRDefault="00A73F8B"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 xml:space="preserve">Adware                   Back up                      Denial of Service                       Bot            </w:t>
            </w:r>
          </w:p>
          <w:p w14:paraId="5D574529" w14:textId="77777777" w:rsidR="00A73F8B" w:rsidRPr="003B26B8" w:rsidRDefault="00A73F8B"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 xml:space="preserve">   Compromised computer          Configure             Validation                Botnet</w:t>
            </w:r>
          </w:p>
          <w:p w14:paraId="78051E57" w14:textId="77777777" w:rsidR="00A73F8B" w:rsidRPr="003B26B8" w:rsidRDefault="00A73F8B"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Extended               Flash drives</w:t>
            </w:r>
            <w:r w:rsidR="000B4733" w:rsidRPr="003B26B8">
              <w:rPr>
                <w:rFonts w:ascii="Times New Roman" w:eastAsia="Times New Roman" w:hAnsi="Times New Roman" w:cs="Times New Roman"/>
                <w:iCs/>
                <w:sz w:val="28"/>
                <w:szCs w:val="28"/>
                <w:lang w:val="en-US"/>
              </w:rPr>
              <w:t xml:space="preserve">                   Drive-by download         </w:t>
            </w:r>
            <w:r w:rsidRPr="003B26B8">
              <w:rPr>
                <w:rFonts w:ascii="Times New Roman" w:eastAsia="Times New Roman" w:hAnsi="Times New Roman" w:cs="Times New Roman"/>
                <w:iCs/>
                <w:sz w:val="28"/>
                <w:szCs w:val="28"/>
                <w:lang w:val="en-US"/>
              </w:rPr>
              <w:t xml:space="preserve">        Encryption          </w:t>
            </w:r>
          </w:p>
          <w:p w14:paraId="7769F7BF" w14:textId="77777777" w:rsidR="000B4733" w:rsidRPr="003B26B8" w:rsidRDefault="00A73F8B"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 xml:space="preserve">Firewall           Mobile device </w:t>
            </w:r>
            <w:r w:rsidR="000F6D86" w:rsidRPr="003B26B8">
              <w:rPr>
                <w:rFonts w:ascii="Times New Roman" w:eastAsia="Times New Roman" w:hAnsi="Times New Roman" w:cs="Times New Roman"/>
                <w:iCs/>
                <w:sz w:val="28"/>
                <w:szCs w:val="28"/>
                <w:lang w:val="en-US"/>
              </w:rPr>
              <w:t xml:space="preserve">             </w:t>
            </w:r>
            <w:r w:rsidRPr="003B26B8">
              <w:rPr>
                <w:rFonts w:ascii="Times New Roman" w:eastAsia="Times New Roman" w:hAnsi="Times New Roman" w:cs="Times New Roman"/>
                <w:iCs/>
                <w:sz w:val="28"/>
                <w:szCs w:val="28"/>
                <w:lang w:val="en-US"/>
              </w:rPr>
              <w:t xml:space="preserve">Firmware           Malware               Spyware   </w:t>
            </w:r>
          </w:p>
          <w:p w14:paraId="37525C3D" w14:textId="77777777" w:rsidR="00A73F8B" w:rsidRPr="003B26B8" w:rsidRDefault="00A73F8B"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 xml:space="preserve">  Instant </w:t>
            </w:r>
            <w:r w:rsidR="000B4733" w:rsidRPr="003B26B8">
              <w:rPr>
                <w:rFonts w:ascii="Times New Roman" w:eastAsia="Times New Roman" w:hAnsi="Times New Roman" w:cs="Times New Roman"/>
                <w:iCs/>
                <w:sz w:val="28"/>
                <w:szCs w:val="28"/>
                <w:lang w:val="en-US"/>
              </w:rPr>
              <w:t>messaging</w:t>
            </w:r>
            <w:r w:rsidRPr="003B26B8">
              <w:rPr>
                <w:rFonts w:ascii="Times New Roman" w:eastAsia="Times New Roman" w:hAnsi="Times New Roman" w:cs="Times New Roman"/>
                <w:iCs/>
                <w:sz w:val="28"/>
                <w:szCs w:val="28"/>
                <w:lang w:val="en-US"/>
              </w:rPr>
              <w:t xml:space="preserve">   </w:t>
            </w:r>
            <w:r w:rsidR="000F6D86" w:rsidRPr="003B26B8">
              <w:rPr>
                <w:rFonts w:ascii="Times New Roman" w:eastAsia="Times New Roman" w:hAnsi="Times New Roman" w:cs="Times New Roman"/>
                <w:iCs/>
                <w:sz w:val="28"/>
                <w:szCs w:val="28"/>
                <w:lang w:val="en-US"/>
              </w:rPr>
              <w:t xml:space="preserve">         </w:t>
            </w:r>
            <w:r w:rsidRPr="003B26B8">
              <w:rPr>
                <w:rFonts w:ascii="Times New Roman" w:eastAsia="Times New Roman" w:hAnsi="Times New Roman" w:cs="Times New Roman"/>
                <w:iCs/>
                <w:sz w:val="28"/>
                <w:szCs w:val="28"/>
                <w:lang w:val="en-US"/>
              </w:rPr>
              <w:t xml:space="preserve"> </w:t>
            </w:r>
            <w:r w:rsidR="00AC3D11" w:rsidRPr="003B26B8">
              <w:rPr>
                <w:rFonts w:ascii="Times New Roman" w:eastAsia="Times New Roman" w:hAnsi="Times New Roman" w:cs="Times New Roman"/>
                <w:iCs/>
                <w:sz w:val="28"/>
                <w:szCs w:val="28"/>
                <w:lang w:val="en-US"/>
              </w:rPr>
              <w:t xml:space="preserve">Key logger    </w:t>
            </w:r>
            <w:r w:rsidR="000F6D86" w:rsidRPr="003B26B8">
              <w:rPr>
                <w:rFonts w:ascii="Times New Roman" w:eastAsia="Times New Roman" w:hAnsi="Times New Roman" w:cs="Times New Roman"/>
                <w:iCs/>
                <w:sz w:val="28"/>
                <w:szCs w:val="28"/>
                <w:lang w:val="en-US"/>
              </w:rPr>
              <w:t xml:space="preserve">    </w:t>
            </w:r>
            <w:r w:rsidR="00AC3D11" w:rsidRPr="003B26B8">
              <w:rPr>
                <w:rFonts w:ascii="Times New Roman" w:eastAsia="Times New Roman" w:hAnsi="Times New Roman" w:cs="Times New Roman"/>
                <w:iCs/>
                <w:sz w:val="28"/>
                <w:szCs w:val="28"/>
                <w:lang w:val="en-US"/>
              </w:rPr>
              <w:t xml:space="preserve">    </w:t>
            </w:r>
            <w:r w:rsidR="00506C91" w:rsidRPr="003B26B8">
              <w:rPr>
                <w:rFonts w:ascii="Times New Roman" w:eastAsia="Times New Roman" w:hAnsi="Times New Roman" w:cs="Times New Roman"/>
                <w:iCs/>
                <w:sz w:val="28"/>
                <w:szCs w:val="28"/>
                <w:lang w:val="en-US"/>
              </w:rPr>
              <w:t xml:space="preserve">Software patches     </w:t>
            </w:r>
            <w:r w:rsidR="000F6D86" w:rsidRPr="003B26B8">
              <w:rPr>
                <w:rFonts w:ascii="Times New Roman" w:eastAsia="Times New Roman" w:hAnsi="Times New Roman" w:cs="Times New Roman"/>
                <w:iCs/>
                <w:sz w:val="28"/>
                <w:szCs w:val="28"/>
                <w:lang w:val="en-US"/>
              </w:rPr>
              <w:t xml:space="preserve"> </w:t>
            </w:r>
            <w:r w:rsidR="00506C91" w:rsidRPr="003B26B8">
              <w:rPr>
                <w:rFonts w:ascii="Times New Roman" w:eastAsia="Times New Roman" w:hAnsi="Times New Roman" w:cs="Times New Roman"/>
                <w:iCs/>
                <w:sz w:val="28"/>
                <w:szCs w:val="28"/>
                <w:lang w:val="en-US"/>
              </w:rPr>
              <w:t xml:space="preserve">   Vulnerability</w:t>
            </w:r>
          </w:p>
          <w:p w14:paraId="6DA961C1" w14:textId="77777777" w:rsidR="00506C91" w:rsidRPr="003B26B8" w:rsidRDefault="00506C91"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Phishing                URL            Virus          Credit card          Payment     Data stewards</w:t>
            </w:r>
          </w:p>
          <w:p w14:paraId="161821E7" w14:textId="77777777" w:rsidR="00506C91" w:rsidRPr="003B26B8" w:rsidRDefault="00506C91" w:rsidP="005072C9">
            <w:pPr>
              <w:pStyle w:val="a8"/>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Times New Roman" w:hAnsi="Times New Roman" w:cs="Times New Roman"/>
                <w:iCs/>
                <w:sz w:val="28"/>
                <w:szCs w:val="28"/>
                <w:lang w:val="en-US"/>
              </w:rPr>
            </w:pPr>
            <w:r w:rsidRPr="003B26B8">
              <w:rPr>
                <w:rFonts w:ascii="Times New Roman" w:eastAsia="Times New Roman" w:hAnsi="Times New Roman" w:cs="Times New Roman"/>
                <w:iCs/>
                <w:sz w:val="28"/>
                <w:szCs w:val="28"/>
                <w:lang w:val="en-US"/>
              </w:rPr>
              <w:t>Peer-to-peer (P2P)             Trojan            Worm          Processing</w:t>
            </w:r>
          </w:p>
        </w:tc>
      </w:tr>
    </w:tbl>
    <w:p w14:paraId="4881D74C" w14:textId="77777777" w:rsidR="00914557" w:rsidRPr="003B26B8" w:rsidRDefault="00914557" w:rsidP="005072C9">
      <w:pPr>
        <w:pStyle w:val="a8"/>
        <w:spacing w:line="360" w:lineRule="auto"/>
        <w:rPr>
          <w:rFonts w:ascii="Times New Roman" w:eastAsia="Times New Roman" w:hAnsi="Times New Roman" w:cs="Times New Roman"/>
          <w:iCs/>
          <w:sz w:val="28"/>
          <w:szCs w:val="28"/>
          <w:lang w:val="en-US"/>
        </w:rPr>
      </w:pPr>
    </w:p>
    <w:p w14:paraId="382D4E1C" w14:textId="77777777" w:rsidR="0031182C" w:rsidRPr="003B26B8" w:rsidRDefault="00E10DAB" w:rsidP="005072C9">
      <w:pPr>
        <w:spacing w:line="360" w:lineRule="auto"/>
        <w:jc w:val="both"/>
        <w:rPr>
          <w:sz w:val="28"/>
          <w:szCs w:val="28"/>
          <w:lang w:eastAsia="ru-RU"/>
        </w:rPr>
      </w:pPr>
      <w:r w:rsidRPr="003B26B8">
        <w:rPr>
          <w:sz w:val="28"/>
          <w:szCs w:val="28"/>
          <w:lang w:eastAsia="ru-RU"/>
        </w:rPr>
        <w:t>a. ____________</w:t>
      </w:r>
      <w:r w:rsidR="00562D4A" w:rsidRPr="003B26B8">
        <w:rPr>
          <w:sz w:val="28"/>
          <w:szCs w:val="28"/>
          <w:lang w:eastAsia="ru-RU"/>
        </w:rPr>
        <w:t>___ a portable, wireless computi</w:t>
      </w:r>
      <w:r w:rsidRPr="003B26B8">
        <w:rPr>
          <w:sz w:val="28"/>
          <w:szCs w:val="28"/>
          <w:lang w:eastAsia="ru-RU"/>
        </w:rPr>
        <w:t>ng device that is small enough to be used while held in the hand.</w:t>
      </w:r>
    </w:p>
    <w:p w14:paraId="3D1A574C" w14:textId="77777777" w:rsidR="00E10DAB" w:rsidRPr="003B26B8" w:rsidRDefault="00E10DAB" w:rsidP="005072C9">
      <w:pPr>
        <w:spacing w:line="360" w:lineRule="auto"/>
        <w:jc w:val="both"/>
        <w:rPr>
          <w:sz w:val="28"/>
          <w:szCs w:val="28"/>
          <w:lang w:eastAsia="ru-RU"/>
        </w:rPr>
      </w:pPr>
      <w:r w:rsidRPr="003B26B8">
        <w:rPr>
          <w:sz w:val="28"/>
          <w:szCs w:val="28"/>
          <w:lang w:eastAsia="ru-RU"/>
        </w:rPr>
        <w:t>b. _______________ widespread or extensive.</w:t>
      </w:r>
    </w:p>
    <w:p w14:paraId="3693D142" w14:textId="77777777" w:rsidR="00E10DAB" w:rsidRPr="003B26B8" w:rsidRDefault="00E10DAB" w:rsidP="005072C9">
      <w:pPr>
        <w:spacing w:line="360" w:lineRule="auto"/>
        <w:jc w:val="both"/>
        <w:rPr>
          <w:sz w:val="28"/>
          <w:szCs w:val="28"/>
          <w:lang w:eastAsia="ru-RU"/>
        </w:rPr>
      </w:pPr>
      <w:r w:rsidRPr="003B26B8">
        <w:rPr>
          <w:sz w:val="28"/>
          <w:szCs w:val="28"/>
          <w:lang w:eastAsia="ru-RU"/>
        </w:rPr>
        <w:lastRenderedPageBreak/>
        <w:t>c. _______________ software that is installed surreptitiously and gathers information about an Internet  user's browsing habits, intercepts the user's personal data,etc., transmit</w:t>
      </w:r>
      <w:r w:rsidR="00562D4A" w:rsidRPr="003B26B8">
        <w:rPr>
          <w:sz w:val="28"/>
          <w:szCs w:val="28"/>
          <w:lang w:eastAsia="ru-RU"/>
        </w:rPr>
        <w:t>t</w:t>
      </w:r>
      <w:r w:rsidRPr="003B26B8">
        <w:rPr>
          <w:sz w:val="28"/>
          <w:szCs w:val="28"/>
          <w:lang w:eastAsia="ru-RU"/>
        </w:rPr>
        <w:t>ing this information to a third party.</w:t>
      </w:r>
    </w:p>
    <w:p w14:paraId="5FCF91DD" w14:textId="77777777" w:rsidR="00E10DAB" w:rsidRPr="003B26B8" w:rsidRDefault="00E10DAB" w:rsidP="005072C9">
      <w:pPr>
        <w:spacing w:line="360" w:lineRule="auto"/>
        <w:jc w:val="both"/>
        <w:rPr>
          <w:sz w:val="28"/>
          <w:szCs w:val="28"/>
          <w:lang w:eastAsia="ru-RU"/>
        </w:rPr>
      </w:pPr>
      <w:r w:rsidRPr="003B26B8">
        <w:rPr>
          <w:sz w:val="28"/>
          <w:szCs w:val="28"/>
          <w:lang w:eastAsia="ru-RU"/>
        </w:rPr>
        <w:t>d. _______________ a person responsible for the management of data elements.</w:t>
      </w:r>
    </w:p>
    <w:p w14:paraId="391BB0AA" w14:textId="77777777" w:rsidR="00E10DAB" w:rsidRPr="003B26B8" w:rsidRDefault="00186963" w:rsidP="005072C9">
      <w:pPr>
        <w:spacing w:line="360" w:lineRule="auto"/>
        <w:jc w:val="both"/>
        <w:rPr>
          <w:sz w:val="28"/>
          <w:szCs w:val="28"/>
          <w:lang w:eastAsia="ru-RU"/>
        </w:rPr>
      </w:pPr>
      <w:r w:rsidRPr="003B26B8">
        <w:rPr>
          <w:sz w:val="28"/>
          <w:szCs w:val="28"/>
          <w:lang w:eastAsia="ru-RU"/>
        </w:rPr>
        <w:t xml:space="preserve">e. _______________ </w:t>
      </w:r>
      <w:r w:rsidR="00493478" w:rsidRPr="003B26B8">
        <w:rPr>
          <w:sz w:val="28"/>
          <w:szCs w:val="28"/>
          <w:lang w:eastAsia="ru-RU"/>
        </w:rPr>
        <w:t>to try to obtain financial or other confidential information from Internet users, typically by sending an email that looks as if it is from a legitimate organization, usually a financial institution, but contains a link to a fake website that replicates the real one.</w:t>
      </w:r>
    </w:p>
    <w:p w14:paraId="76553A61" w14:textId="77777777" w:rsidR="00493478" w:rsidRPr="003B26B8" w:rsidRDefault="00493478" w:rsidP="005072C9">
      <w:pPr>
        <w:spacing w:line="360" w:lineRule="auto"/>
        <w:jc w:val="both"/>
        <w:rPr>
          <w:sz w:val="28"/>
          <w:szCs w:val="28"/>
          <w:lang w:eastAsia="ru-RU"/>
        </w:rPr>
      </w:pPr>
      <w:r w:rsidRPr="003B26B8">
        <w:rPr>
          <w:sz w:val="28"/>
          <w:szCs w:val="28"/>
          <w:lang w:eastAsia="ru-RU"/>
        </w:rPr>
        <w:t>f. _______________ to put together by supplying, arranging, or connecting a specific set of internal or external components;</w:t>
      </w:r>
    </w:p>
    <w:p w14:paraId="3EAD8629" w14:textId="77777777" w:rsidR="00493478" w:rsidRPr="003B26B8" w:rsidRDefault="00493478" w:rsidP="005072C9">
      <w:pPr>
        <w:spacing w:line="360" w:lineRule="auto"/>
        <w:jc w:val="both"/>
        <w:rPr>
          <w:sz w:val="28"/>
          <w:szCs w:val="28"/>
          <w:lang w:eastAsia="ru-RU"/>
        </w:rPr>
      </w:pPr>
      <w:r w:rsidRPr="003B26B8">
        <w:rPr>
          <w:sz w:val="28"/>
          <w:szCs w:val="28"/>
          <w:lang w:eastAsia="ru-RU"/>
        </w:rPr>
        <w:t>g. _______________ the process of converting data to an unrecognizable form.</w:t>
      </w:r>
    </w:p>
    <w:p w14:paraId="2200B487" w14:textId="77777777" w:rsidR="00493478" w:rsidRPr="003B26B8" w:rsidRDefault="00493478" w:rsidP="005072C9">
      <w:pPr>
        <w:spacing w:line="360" w:lineRule="auto"/>
        <w:jc w:val="both"/>
        <w:rPr>
          <w:sz w:val="28"/>
          <w:szCs w:val="28"/>
          <w:lang w:eastAsia="ru-RU"/>
        </w:rPr>
      </w:pPr>
      <w:r w:rsidRPr="003B26B8">
        <w:rPr>
          <w:sz w:val="28"/>
          <w:szCs w:val="28"/>
          <w:lang w:eastAsia="ru-RU"/>
        </w:rPr>
        <w:t>h. _______________ a network security system, either hardware- or software-based, that controls incoming and outgoing network traffic based ona set of rules.</w:t>
      </w:r>
    </w:p>
    <w:p w14:paraId="101A6C86" w14:textId="77777777" w:rsidR="00493478" w:rsidRPr="003B26B8" w:rsidRDefault="00493478" w:rsidP="005072C9">
      <w:pPr>
        <w:spacing w:line="360" w:lineRule="auto"/>
        <w:jc w:val="both"/>
        <w:rPr>
          <w:sz w:val="28"/>
          <w:szCs w:val="28"/>
          <w:lang w:eastAsia="ru-RU"/>
        </w:rPr>
      </w:pPr>
      <w:r w:rsidRPr="003B26B8">
        <w:rPr>
          <w:sz w:val="28"/>
          <w:szCs w:val="28"/>
          <w:lang w:eastAsia="ru-RU"/>
        </w:rPr>
        <w:t>i. ________________ to give official sanction, confirmation, or approval to, as elected officials, election procedures, documents.</w:t>
      </w:r>
    </w:p>
    <w:p w14:paraId="60C1FD1C" w14:textId="77777777" w:rsidR="00493478" w:rsidRPr="003B26B8" w:rsidRDefault="00493478" w:rsidP="005072C9">
      <w:pPr>
        <w:spacing w:line="360" w:lineRule="auto"/>
        <w:jc w:val="both"/>
        <w:rPr>
          <w:sz w:val="28"/>
          <w:szCs w:val="28"/>
          <w:lang w:eastAsia="ru-RU"/>
        </w:rPr>
      </w:pPr>
      <w:r w:rsidRPr="003B26B8">
        <w:rPr>
          <w:sz w:val="28"/>
          <w:szCs w:val="28"/>
          <w:lang w:eastAsia="ru-RU"/>
        </w:rPr>
        <w:t>j. ________________ a continuous action, operation, or series of changes taking place in a definite manner.</w:t>
      </w:r>
    </w:p>
    <w:p w14:paraId="0D18105D" w14:textId="77777777" w:rsidR="00493478" w:rsidRPr="003B26B8" w:rsidRDefault="00562D4A" w:rsidP="005072C9">
      <w:pPr>
        <w:spacing w:line="360" w:lineRule="auto"/>
        <w:jc w:val="both"/>
        <w:rPr>
          <w:sz w:val="28"/>
          <w:szCs w:val="28"/>
          <w:lang w:eastAsia="ru-RU"/>
        </w:rPr>
      </w:pPr>
      <w:r w:rsidRPr="003B26B8">
        <w:rPr>
          <w:sz w:val="28"/>
          <w:szCs w:val="28"/>
          <w:lang w:eastAsia="ru-RU"/>
        </w:rPr>
        <w:t>k. _________________ any malicious computer program which misrepresents itself as useful, routine, or interesting in order to persuade a victim to install it.</w:t>
      </w:r>
    </w:p>
    <w:p w14:paraId="6F38768E" w14:textId="77777777" w:rsidR="00562D4A" w:rsidRPr="003B26B8" w:rsidRDefault="00562D4A" w:rsidP="005072C9">
      <w:pPr>
        <w:spacing w:line="360" w:lineRule="auto"/>
        <w:jc w:val="both"/>
        <w:rPr>
          <w:sz w:val="28"/>
          <w:szCs w:val="28"/>
          <w:lang w:eastAsia="ru-RU"/>
        </w:rPr>
      </w:pPr>
      <w:r w:rsidRPr="003B26B8">
        <w:rPr>
          <w:sz w:val="28"/>
          <w:szCs w:val="28"/>
          <w:lang w:eastAsia="ru-RU"/>
        </w:rPr>
        <w:t>l. __________________ capable of or susceptible to being wounded or hurt, as by a weapon</w:t>
      </w:r>
    </w:p>
    <w:p w14:paraId="64291D52" w14:textId="77777777" w:rsidR="00562D4A" w:rsidRPr="003B26B8" w:rsidRDefault="00562D4A" w:rsidP="005072C9">
      <w:pPr>
        <w:spacing w:line="360" w:lineRule="auto"/>
        <w:jc w:val="both"/>
        <w:rPr>
          <w:sz w:val="28"/>
          <w:szCs w:val="28"/>
          <w:lang w:eastAsia="ru-RU"/>
        </w:rPr>
      </w:pPr>
      <w:r w:rsidRPr="003B26B8">
        <w:rPr>
          <w:sz w:val="28"/>
          <w:szCs w:val="28"/>
          <w:lang w:eastAsia="ru-RU"/>
        </w:rPr>
        <w:t>m. _________________ software that displays advertisements and is integrated into another program offered at no charge or at low cost.</w:t>
      </w:r>
    </w:p>
    <w:p w14:paraId="1856B6D2" w14:textId="77777777" w:rsidR="00493478" w:rsidRPr="003B26B8" w:rsidRDefault="00493478" w:rsidP="005072C9">
      <w:pPr>
        <w:spacing w:line="360" w:lineRule="auto"/>
        <w:jc w:val="both"/>
        <w:rPr>
          <w:sz w:val="28"/>
          <w:szCs w:val="28"/>
          <w:lang w:eastAsia="ru-RU"/>
        </w:rPr>
      </w:pPr>
    </w:p>
    <w:p w14:paraId="51B05C92" w14:textId="77777777" w:rsidR="00E10DAB" w:rsidRPr="003B26B8" w:rsidRDefault="00E10DAB" w:rsidP="005072C9">
      <w:pPr>
        <w:spacing w:line="360" w:lineRule="auto"/>
        <w:rPr>
          <w:sz w:val="28"/>
          <w:szCs w:val="28"/>
          <w:lang w:eastAsia="ru-RU"/>
        </w:rPr>
      </w:pPr>
    </w:p>
    <w:p w14:paraId="75DC3569" w14:textId="77777777" w:rsidR="0031182C" w:rsidRPr="003B26B8" w:rsidRDefault="00764F49" w:rsidP="005072C9">
      <w:pPr>
        <w:spacing w:line="360" w:lineRule="auto"/>
        <w:rPr>
          <w:b/>
          <w:sz w:val="28"/>
          <w:szCs w:val="28"/>
          <w:lang w:eastAsia="ru-RU"/>
        </w:rPr>
      </w:pPr>
      <w:r w:rsidRPr="003B26B8">
        <w:rPr>
          <w:b/>
          <w:sz w:val="28"/>
          <w:szCs w:val="28"/>
          <w:lang w:eastAsia="ru-RU"/>
        </w:rPr>
        <w:t>UNIT 13.</w:t>
      </w:r>
    </w:p>
    <w:p w14:paraId="1BF9FE53" w14:textId="77777777" w:rsidR="0031182C" w:rsidRPr="003B26B8" w:rsidRDefault="00764F49" w:rsidP="005072C9">
      <w:pPr>
        <w:spacing w:line="360" w:lineRule="auto"/>
        <w:rPr>
          <w:b/>
          <w:i/>
          <w:sz w:val="28"/>
          <w:szCs w:val="28"/>
          <w:lang w:eastAsia="ru-RU"/>
        </w:rPr>
      </w:pPr>
      <w:r w:rsidRPr="003B26B8">
        <w:rPr>
          <w:b/>
          <w:i/>
          <w:sz w:val="28"/>
          <w:szCs w:val="28"/>
          <w:lang w:eastAsia="ru-RU"/>
        </w:rPr>
        <w:t>Text 1.</w:t>
      </w:r>
    </w:p>
    <w:p w14:paraId="609E6F52"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sz w:val="28"/>
          <w:szCs w:val="28"/>
          <w:lang w:eastAsia="ru-RU"/>
        </w:rPr>
      </w:pPr>
      <w:r w:rsidRPr="003B26B8">
        <w:rPr>
          <w:b/>
          <w:bCs/>
          <w:sz w:val="28"/>
          <w:szCs w:val="28"/>
          <w:lang w:eastAsia="ru-RU"/>
        </w:rPr>
        <w:t>Staying safe on social networking sites</w:t>
      </w:r>
    </w:p>
    <w:p w14:paraId="39218D55" w14:textId="77777777" w:rsidR="002E1B77" w:rsidRPr="005072C9" w:rsidRDefault="002E1B77"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5737C8F9" w14:textId="77777777" w:rsidR="00764F49" w:rsidRPr="003B26B8" w:rsidRDefault="0001318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3B26B8">
        <w:rPr>
          <w:color w:val="000000"/>
          <w:sz w:val="28"/>
          <w:szCs w:val="28"/>
          <w:lang w:eastAsia="ru-RU"/>
        </w:rPr>
        <w:t xml:space="preserve">accessibility - </w:t>
      </w:r>
      <w:r w:rsidRPr="005072C9">
        <w:rPr>
          <w:color w:val="000000"/>
          <w:sz w:val="28"/>
          <w:szCs w:val="28"/>
          <w:lang w:val="ru-RU" w:eastAsia="ru-RU"/>
        </w:rPr>
        <w:t>доступность</w:t>
      </w:r>
    </w:p>
    <w:p w14:paraId="1225E328" w14:textId="77777777" w:rsidR="0001318E" w:rsidRPr="003B26B8" w:rsidRDefault="0001318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3B26B8">
        <w:rPr>
          <w:color w:val="000000"/>
          <w:sz w:val="28"/>
          <w:szCs w:val="28"/>
          <w:lang w:eastAsia="ru-RU"/>
        </w:rPr>
        <w:lastRenderedPageBreak/>
        <w:t xml:space="preserve">vulnerable - </w:t>
      </w:r>
      <w:r w:rsidRPr="005072C9">
        <w:rPr>
          <w:color w:val="000000"/>
          <w:sz w:val="28"/>
          <w:szCs w:val="28"/>
          <w:lang w:val="ru-RU" w:eastAsia="ru-RU"/>
        </w:rPr>
        <w:t>уязвимый</w:t>
      </w:r>
    </w:p>
    <w:p w14:paraId="5288422F" w14:textId="77777777" w:rsidR="0001318E" w:rsidRPr="003B26B8" w:rsidRDefault="0001318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3B26B8">
        <w:rPr>
          <w:color w:val="000000"/>
          <w:sz w:val="28"/>
          <w:szCs w:val="28"/>
          <w:lang w:eastAsia="ru-RU"/>
        </w:rPr>
        <w:t xml:space="preserve">considerate - </w:t>
      </w:r>
      <w:r w:rsidRPr="005072C9">
        <w:rPr>
          <w:color w:val="000000"/>
          <w:sz w:val="28"/>
          <w:szCs w:val="28"/>
          <w:lang w:val="ru-RU" w:eastAsia="ru-RU"/>
        </w:rPr>
        <w:t>обдуманный</w:t>
      </w:r>
    </w:p>
    <w:p w14:paraId="505FD7F2" w14:textId="77777777" w:rsidR="0001318E" w:rsidRPr="0006391B" w:rsidRDefault="007B1BE7"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5072C9">
        <w:rPr>
          <w:color w:val="000000"/>
          <w:sz w:val="28"/>
          <w:szCs w:val="28"/>
          <w:lang w:eastAsia="ru-RU"/>
        </w:rPr>
        <w:t>to</w:t>
      </w:r>
      <w:r w:rsidRPr="0006391B">
        <w:rPr>
          <w:color w:val="000000"/>
          <w:sz w:val="28"/>
          <w:szCs w:val="28"/>
          <w:lang w:eastAsia="ru-RU"/>
        </w:rPr>
        <w:t xml:space="preserve"> </w:t>
      </w:r>
      <w:r w:rsidR="0001318E" w:rsidRPr="003B26B8">
        <w:rPr>
          <w:color w:val="000000"/>
          <w:sz w:val="28"/>
          <w:szCs w:val="28"/>
          <w:lang w:eastAsia="ru-RU"/>
        </w:rPr>
        <w:t>retract</w:t>
      </w:r>
      <w:r w:rsidRPr="0006391B">
        <w:rPr>
          <w:color w:val="000000"/>
          <w:sz w:val="28"/>
          <w:szCs w:val="28"/>
          <w:lang w:eastAsia="ru-RU"/>
        </w:rPr>
        <w:t xml:space="preserve"> - </w:t>
      </w:r>
      <w:r w:rsidRPr="005072C9">
        <w:rPr>
          <w:color w:val="000000"/>
          <w:sz w:val="28"/>
          <w:szCs w:val="28"/>
          <w:lang w:val="ru-RU" w:eastAsia="ru-RU"/>
        </w:rPr>
        <w:t>отозвать</w:t>
      </w:r>
    </w:p>
    <w:p w14:paraId="07EC34B6" w14:textId="77777777" w:rsidR="0001318E" w:rsidRPr="0006391B" w:rsidRDefault="0001318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3B26B8">
        <w:rPr>
          <w:color w:val="000000"/>
          <w:sz w:val="28"/>
          <w:szCs w:val="28"/>
          <w:lang w:eastAsia="ru-RU"/>
        </w:rPr>
        <w:t>settings</w:t>
      </w:r>
      <w:r w:rsidR="007B1BE7" w:rsidRPr="0006391B">
        <w:rPr>
          <w:color w:val="000000"/>
          <w:sz w:val="28"/>
          <w:szCs w:val="28"/>
          <w:lang w:eastAsia="ru-RU"/>
        </w:rPr>
        <w:t xml:space="preserve"> – </w:t>
      </w:r>
      <w:r w:rsidR="007B1BE7" w:rsidRPr="005072C9">
        <w:rPr>
          <w:color w:val="000000"/>
          <w:sz w:val="28"/>
          <w:szCs w:val="28"/>
          <w:lang w:val="ru-RU" w:eastAsia="ru-RU"/>
        </w:rPr>
        <w:t>установочные</w:t>
      </w:r>
      <w:r w:rsidR="007B1BE7" w:rsidRPr="0006391B">
        <w:rPr>
          <w:color w:val="000000"/>
          <w:sz w:val="28"/>
          <w:szCs w:val="28"/>
          <w:lang w:eastAsia="ru-RU"/>
        </w:rPr>
        <w:t xml:space="preserve"> </w:t>
      </w:r>
      <w:r w:rsidR="007B1BE7" w:rsidRPr="005072C9">
        <w:rPr>
          <w:color w:val="000000"/>
          <w:sz w:val="28"/>
          <w:szCs w:val="28"/>
          <w:lang w:val="ru-RU" w:eastAsia="ru-RU"/>
        </w:rPr>
        <w:t>параметры</w:t>
      </w:r>
    </w:p>
    <w:p w14:paraId="0BAEDCC6" w14:textId="77777777" w:rsidR="0001318E" w:rsidRPr="005072C9" w:rsidRDefault="007B1BE7"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5072C9">
        <w:rPr>
          <w:color w:val="000000"/>
          <w:sz w:val="28"/>
          <w:szCs w:val="28"/>
          <w:lang w:val="ru-RU" w:eastAsia="ru-RU"/>
        </w:rPr>
        <w:t>third-party application – стороннее приложение</w:t>
      </w:r>
    </w:p>
    <w:p w14:paraId="4E584350" w14:textId="77777777" w:rsidR="0001318E" w:rsidRPr="005072C9" w:rsidRDefault="00F54A5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5072C9">
        <w:rPr>
          <w:color w:val="000000"/>
          <w:sz w:val="28"/>
          <w:szCs w:val="28"/>
          <w:lang w:val="ru-RU" w:eastAsia="ru-RU"/>
        </w:rPr>
        <w:t>referral – реферал; участник, зарегистрировавшийся по рекомендации другого участника</w:t>
      </w:r>
    </w:p>
    <w:p w14:paraId="2B1B346C" w14:textId="77777777" w:rsidR="0001318E" w:rsidRPr="005072C9" w:rsidRDefault="0001318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sz w:val="28"/>
          <w:szCs w:val="28"/>
          <w:lang w:val="ru-RU" w:eastAsia="ru-RU"/>
        </w:rPr>
      </w:pPr>
    </w:p>
    <w:p w14:paraId="4DB6DD57" w14:textId="77777777" w:rsidR="00465FF5" w:rsidRPr="003B26B8" w:rsidRDefault="00465FF5" w:rsidP="002877D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Although the features of social networking sites m</w:t>
      </w:r>
      <w:r w:rsidR="0001318E" w:rsidRPr="003B26B8">
        <w:rPr>
          <w:color w:val="000000"/>
          <w:sz w:val="28"/>
          <w:szCs w:val="28"/>
          <w:lang w:eastAsia="ru-RU"/>
        </w:rPr>
        <w:t>ay differ, they all allow yo</w:t>
      </w:r>
      <w:r w:rsidRPr="003B26B8">
        <w:rPr>
          <w:color w:val="000000"/>
          <w:sz w:val="28"/>
          <w:szCs w:val="28"/>
          <w:lang w:eastAsia="ru-RU"/>
        </w:rPr>
        <w:t>u</w:t>
      </w:r>
      <w:r w:rsidR="0001318E" w:rsidRPr="003B26B8">
        <w:rPr>
          <w:color w:val="000000"/>
          <w:sz w:val="28"/>
          <w:szCs w:val="28"/>
          <w:lang w:eastAsia="ru-RU"/>
        </w:rPr>
        <w:t xml:space="preserve"> t</w:t>
      </w:r>
      <w:r w:rsidRPr="003B26B8">
        <w:rPr>
          <w:color w:val="000000"/>
          <w:sz w:val="28"/>
          <w:szCs w:val="28"/>
          <w:lang w:eastAsia="ru-RU"/>
        </w:rPr>
        <w:t>o provide information about yourself and offer some type of communication mechanism (forums, chat rooms, email, instant messenger) that enables you to connect with other users. On some sites, you can browse for people based on certain criteria, while other sites require that you are «introduced» to ne</w:t>
      </w:r>
      <w:r w:rsidR="0001318E" w:rsidRPr="003B26B8">
        <w:rPr>
          <w:color w:val="000000"/>
          <w:sz w:val="28"/>
          <w:szCs w:val="28"/>
          <w:lang w:eastAsia="ru-RU"/>
        </w:rPr>
        <w:t>w</w:t>
      </w:r>
      <w:r w:rsidRPr="003B26B8">
        <w:rPr>
          <w:color w:val="000000"/>
          <w:sz w:val="28"/>
          <w:szCs w:val="28"/>
          <w:lang w:eastAsia="ru-RU"/>
        </w:rPr>
        <w:t xml:space="preserve"> people through a connection you share. Many of the sites have communities or subgroups that may be based on a particular interest. While the majority of people using these sites do not pose a threat, malicious people may be drawn to them because of the accessibility and amount of personal information that is available.</w:t>
      </w:r>
    </w:p>
    <w:p w14:paraId="7B561EBB"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How can you protect yourself?</w:t>
      </w:r>
    </w:p>
    <w:p w14:paraId="31E5DAC1"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Limit the amount of personal information you post - Do not post information that would make you vulnerable, such as your address or information about your schedule o</w:t>
      </w:r>
      <w:r w:rsidR="0001318E" w:rsidRPr="003B26B8">
        <w:rPr>
          <w:color w:val="000000"/>
          <w:sz w:val="28"/>
          <w:szCs w:val="28"/>
          <w:lang w:eastAsia="ru-RU"/>
        </w:rPr>
        <w:t>r</w:t>
      </w:r>
      <w:r w:rsidRPr="003B26B8">
        <w:rPr>
          <w:color w:val="000000"/>
          <w:sz w:val="28"/>
          <w:szCs w:val="28"/>
          <w:lang w:eastAsia="ru-RU"/>
        </w:rPr>
        <w:t xml:space="preserve"> routine. If your connections post information about you, make sure the combined information is not more than you would be comfor</w:t>
      </w:r>
      <w:r w:rsidR="0001318E" w:rsidRPr="003B26B8">
        <w:rPr>
          <w:color w:val="000000"/>
          <w:sz w:val="28"/>
          <w:szCs w:val="28"/>
          <w:lang w:eastAsia="ru-RU"/>
        </w:rPr>
        <w:t>table with strangers knowing. Al</w:t>
      </w:r>
      <w:r w:rsidRPr="003B26B8">
        <w:rPr>
          <w:color w:val="000000"/>
          <w:sz w:val="28"/>
          <w:szCs w:val="28"/>
          <w:lang w:eastAsia="ru-RU"/>
        </w:rPr>
        <w:t>so be considerate when posting information, including photos, about your connections.</w:t>
      </w:r>
    </w:p>
    <w:p w14:paraId="5A05EA77"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Remember that the Internet is a public resource - Only post information you are comfortable with anyone seeing. This includes information and photos in your profile and in blogs and other forums. Also, once you post information online,</w:t>
      </w:r>
      <w:r w:rsidR="0001318E" w:rsidRPr="003B26B8">
        <w:rPr>
          <w:color w:val="000000"/>
          <w:sz w:val="28"/>
          <w:szCs w:val="28"/>
          <w:lang w:eastAsia="ru-RU"/>
        </w:rPr>
        <w:t xml:space="preserve"> you can’t retract it. Even if</w:t>
      </w:r>
      <w:r w:rsidRPr="003B26B8">
        <w:rPr>
          <w:color w:val="000000"/>
          <w:sz w:val="28"/>
          <w:szCs w:val="28"/>
          <w:lang w:eastAsia="ru-RU"/>
        </w:rPr>
        <w:t xml:space="preserve"> you remove the information from a site, saved or cached versions may still exist on other people’s machines.</w:t>
      </w:r>
    </w:p>
    <w:p w14:paraId="3000B498"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Evaluate your settings - Take advantage of a site’s privacy settings. The de</w:t>
      </w:r>
      <w:r w:rsidR="0001318E" w:rsidRPr="003B26B8">
        <w:rPr>
          <w:color w:val="000000"/>
          <w:sz w:val="28"/>
          <w:szCs w:val="28"/>
          <w:lang w:eastAsia="ru-RU"/>
        </w:rPr>
        <w:t>fault settings for some sites ma</w:t>
      </w:r>
      <w:r w:rsidRPr="003B26B8">
        <w:rPr>
          <w:color w:val="000000"/>
          <w:sz w:val="28"/>
          <w:szCs w:val="28"/>
          <w:lang w:eastAsia="ru-RU"/>
        </w:rPr>
        <w:t>y allow anyone to see your profile, but you can customize yo</w:t>
      </w:r>
      <w:r w:rsidR="0001318E" w:rsidRPr="003B26B8">
        <w:rPr>
          <w:color w:val="000000"/>
          <w:sz w:val="28"/>
          <w:szCs w:val="28"/>
          <w:lang w:eastAsia="ru-RU"/>
        </w:rPr>
        <w:t xml:space="preserve">ur </w:t>
      </w:r>
      <w:r w:rsidR="0001318E" w:rsidRPr="003B26B8">
        <w:rPr>
          <w:color w:val="000000"/>
          <w:sz w:val="28"/>
          <w:szCs w:val="28"/>
          <w:lang w:eastAsia="ru-RU"/>
        </w:rPr>
        <w:lastRenderedPageBreak/>
        <w:t>settings to restrict access t</w:t>
      </w:r>
      <w:r w:rsidRPr="003B26B8">
        <w:rPr>
          <w:color w:val="000000"/>
          <w:sz w:val="28"/>
          <w:szCs w:val="28"/>
          <w:lang w:eastAsia="ru-RU"/>
        </w:rPr>
        <w:t>o</w:t>
      </w:r>
      <w:r w:rsidR="0001318E" w:rsidRPr="003B26B8">
        <w:rPr>
          <w:color w:val="000000"/>
          <w:sz w:val="28"/>
          <w:szCs w:val="28"/>
          <w:lang w:eastAsia="ru-RU"/>
        </w:rPr>
        <w:t xml:space="preserve"> on</w:t>
      </w:r>
      <w:r w:rsidRPr="003B26B8">
        <w:rPr>
          <w:color w:val="000000"/>
          <w:sz w:val="28"/>
          <w:szCs w:val="28"/>
          <w:lang w:eastAsia="ru-RU"/>
        </w:rPr>
        <w:t>ly certain people. There is still a risk that private information could be exposed despite these restrictions,</w:t>
      </w:r>
      <w:r w:rsidR="0001318E" w:rsidRPr="003B26B8">
        <w:rPr>
          <w:color w:val="000000"/>
          <w:sz w:val="28"/>
          <w:szCs w:val="28"/>
          <w:lang w:eastAsia="ru-RU"/>
        </w:rPr>
        <w:t xml:space="preserve"> </w:t>
      </w:r>
      <w:r w:rsidRPr="003B26B8">
        <w:rPr>
          <w:color w:val="000000"/>
          <w:sz w:val="28"/>
          <w:szCs w:val="28"/>
          <w:lang w:eastAsia="ru-RU"/>
        </w:rPr>
        <w:t>so don’t post anything that you wouldn’t want the public to see. Sites may change their options periodically, so review your security and privacy settings regularly to make sure that your choices are still appropriate.</w:t>
      </w:r>
    </w:p>
    <w:p w14:paraId="261CEB22"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Be wary of third-party applications - Third-party applications may provide entertainment or functionality, but use caution when deciding which applications to enable. Avoid applications that seem suspicious, and modify your settings to limit the amount of information the applications can access.</w:t>
      </w:r>
    </w:p>
    <w:p w14:paraId="3E754EDE"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Use strong passwords -  Protect your account with passwords that cannot easily be guessed. If your password is compromised, someone else may be able to access your account and pretend to be you.</w:t>
      </w:r>
    </w:p>
    <w:p w14:paraId="355F7A7C"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Check privacy policies - Some sites may share information such as email addresses or user preferences with other companies. This may lead to an increase in spam Also, try to locate the policy for handling referrals to make sure that you do not unintentionally sign your friends up for spam. Some sites will continue to send email messages to anyone you refer until they join.</w:t>
      </w:r>
    </w:p>
    <w:p w14:paraId="2AEAA6BD"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Keep software, particularly your web browser, up to date - Install software updates so that attackers cannot take advantage of known problems or vulnerabilities. Many operating systems offer automatic updates. If this option is available,  you should enable it.</w:t>
      </w:r>
    </w:p>
    <w:p w14:paraId="070B6346" w14:textId="77777777" w:rsidR="00465FF5" w:rsidRPr="003B26B8" w:rsidRDefault="00465FF5" w:rsidP="005072C9">
      <w:pPr>
        <w:widowControl w:val="0"/>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32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05" w:hanging="306"/>
        <w:jc w:val="both"/>
        <w:rPr>
          <w:color w:val="000000"/>
          <w:sz w:val="28"/>
          <w:szCs w:val="28"/>
          <w:lang w:eastAsia="ru-RU"/>
        </w:rPr>
      </w:pPr>
      <w:r w:rsidRPr="003B26B8">
        <w:rPr>
          <w:color w:val="000000"/>
          <w:sz w:val="28"/>
          <w:szCs w:val="28"/>
          <w:lang w:eastAsia="ru-RU"/>
        </w:rPr>
        <w:t>Use and maintain anti-virus software - Anti-virus software helps protect your computer against known viruses, so you may be able to detect and remove the virus before it can do</w:t>
      </w:r>
      <w:r w:rsidR="0001318E" w:rsidRPr="003B26B8">
        <w:rPr>
          <w:color w:val="000000"/>
          <w:sz w:val="28"/>
          <w:szCs w:val="28"/>
          <w:lang w:eastAsia="ru-RU"/>
        </w:rPr>
        <w:t xml:space="preserve"> a</w:t>
      </w:r>
      <w:r w:rsidRPr="003B26B8">
        <w:rPr>
          <w:color w:val="000000"/>
          <w:sz w:val="28"/>
          <w:szCs w:val="28"/>
          <w:lang w:eastAsia="ru-RU"/>
        </w:rPr>
        <w:t>ny damage. Because attackers are continually writing new viruses, it is important to keep your definitions up to date.</w:t>
      </w:r>
    </w:p>
    <w:p w14:paraId="5AEC3A43" w14:textId="77777777" w:rsidR="00465FF5" w:rsidRPr="003B26B8" w:rsidRDefault="00465FF5" w:rsidP="002877D0">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Regardless of how restrictive you make your security settings, they may not offer complete privacy. An attacker or application may take advantage of software vulnerabilities, or another user may repost  your information. When using social networking services, be responsible and always consider the risks. Operate as if all of the content is public, and only post information you would be comfortable sharing with other </w:t>
      </w:r>
      <w:r w:rsidRPr="003B26B8">
        <w:rPr>
          <w:color w:val="000000"/>
          <w:sz w:val="28"/>
          <w:szCs w:val="28"/>
          <w:lang w:eastAsia="ru-RU"/>
        </w:rPr>
        <w:lastRenderedPageBreak/>
        <w:t>people.</w:t>
      </w:r>
    </w:p>
    <w:p w14:paraId="33840145"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val="single"/>
          <w:lang w:eastAsia="ru-RU"/>
        </w:rPr>
      </w:pPr>
    </w:p>
    <w:p w14:paraId="6A31813E" w14:textId="77777777" w:rsidR="00465FF5" w:rsidRPr="003B26B8" w:rsidRDefault="00465FF5" w:rsidP="005072C9">
      <w:pPr>
        <w:widowControl w:val="0"/>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
          <w:iCs/>
          <w:color w:val="000000"/>
          <w:sz w:val="28"/>
          <w:szCs w:val="28"/>
          <w:u w:val="single"/>
          <w:lang w:eastAsia="ru-RU"/>
        </w:rPr>
      </w:pPr>
      <w:r w:rsidRPr="003B26B8">
        <w:rPr>
          <w:i/>
          <w:iCs/>
          <w:color w:val="000000"/>
          <w:sz w:val="28"/>
          <w:szCs w:val="28"/>
          <w:u w:val="single"/>
          <w:lang w:eastAsia="ru-RU"/>
        </w:rPr>
        <w:t>Answer the questions using information from the text.</w:t>
      </w:r>
    </w:p>
    <w:p w14:paraId="083804D0" w14:textId="77777777" w:rsidR="00571402" w:rsidRPr="003B26B8" w:rsidRDefault="0057140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rPr>
          <w:i/>
          <w:iCs/>
          <w:color w:val="000000"/>
          <w:sz w:val="28"/>
          <w:szCs w:val="28"/>
          <w:u w:val="single"/>
          <w:lang w:eastAsia="ru-RU"/>
        </w:rPr>
      </w:pPr>
    </w:p>
    <w:p w14:paraId="681D5882"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What are the purposes of social networking sites?</w:t>
      </w:r>
    </w:p>
    <w:p w14:paraId="48D94EDD"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What can be referred to social networking sites?</w:t>
      </w:r>
    </w:p>
    <w:p w14:paraId="53B353BE" w14:textId="77777777" w:rsidR="00465FF5" w:rsidRPr="005072C9"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val="ru-RU" w:eastAsia="ru-RU"/>
        </w:rPr>
      </w:pPr>
      <w:r w:rsidRPr="003B26B8">
        <w:rPr>
          <w:color w:val="000000"/>
          <w:sz w:val="28"/>
          <w:szCs w:val="28"/>
          <w:lang w:eastAsia="ru-RU"/>
        </w:rPr>
        <w:t xml:space="preserve">Is there any type of information that makes you vulnerable? </w:t>
      </w:r>
      <w:r w:rsidRPr="005072C9">
        <w:rPr>
          <w:color w:val="000000"/>
          <w:sz w:val="28"/>
          <w:szCs w:val="28"/>
          <w:lang w:val="ru-RU" w:eastAsia="ru-RU"/>
        </w:rPr>
        <w:t>Give examples.</w:t>
      </w:r>
    </w:p>
    <w:p w14:paraId="21A08999"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How can the information remain online if you remove it?</w:t>
      </w:r>
    </w:p>
    <w:p w14:paraId="26CB89CD"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In what way may you customize your settings at different sites?</w:t>
      </w:r>
    </w:p>
    <w:p w14:paraId="6972416E"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Why should you be wary of third-party applications?</w:t>
      </w:r>
    </w:p>
    <w:p w14:paraId="5F450F7F"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How do spammers get your address?</w:t>
      </w:r>
    </w:p>
    <w:p w14:paraId="7770629C"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Why is it so important to keep web browser and anti-virus software up to date?</w:t>
      </w:r>
    </w:p>
    <w:p w14:paraId="2D83F4F5" w14:textId="77777777" w:rsidR="00465FF5" w:rsidRPr="003B26B8" w:rsidRDefault="00465FF5" w:rsidP="005072C9">
      <w:pPr>
        <w:widowControl w:val="0"/>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What does «being responsible» when using social networking services mean?</w:t>
      </w:r>
    </w:p>
    <w:p w14:paraId="3A591F44"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p>
    <w:p w14:paraId="08113964" w14:textId="77777777" w:rsidR="00571402" w:rsidRPr="003B26B8" w:rsidRDefault="0057140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p>
    <w:p w14:paraId="17D361F6" w14:textId="77777777" w:rsidR="00465FF5" w:rsidRPr="005072C9"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u w:val="single"/>
          <w:lang w:val="ru-RU" w:eastAsia="ru-RU"/>
        </w:rPr>
      </w:pPr>
      <w:r w:rsidRPr="005072C9">
        <w:rPr>
          <w:i/>
          <w:iCs/>
          <w:color w:val="000000"/>
          <w:sz w:val="28"/>
          <w:szCs w:val="28"/>
          <w:u w:val="single"/>
          <w:lang w:val="ru-RU" w:eastAsia="ru-RU"/>
        </w:rPr>
        <w:t>II. True or false?</w:t>
      </w:r>
    </w:p>
    <w:p w14:paraId="2361C96D" w14:textId="77777777" w:rsidR="00465FF5" w:rsidRPr="003B26B8" w:rsidRDefault="00465FF5" w:rsidP="005072C9">
      <w:pPr>
        <w:widowControl w:val="0"/>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A dependent password is enough to protect your data over social networking sites.</w:t>
      </w:r>
    </w:p>
    <w:p w14:paraId="797910C5" w14:textId="77777777" w:rsidR="00465FF5" w:rsidRPr="003B26B8" w:rsidRDefault="00465FF5" w:rsidP="005072C9">
      <w:pPr>
        <w:widowControl w:val="0"/>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The best policy to remain safe is not to post any private information.</w:t>
      </w:r>
    </w:p>
    <w:p w14:paraId="34853BEB" w14:textId="77777777" w:rsidR="00465FF5" w:rsidRPr="003B26B8" w:rsidRDefault="00465FF5" w:rsidP="005072C9">
      <w:pPr>
        <w:widowControl w:val="0"/>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If you keep an eye on anti-virus updates you are totally protected.</w:t>
      </w:r>
    </w:p>
    <w:p w14:paraId="76588501" w14:textId="77777777" w:rsidR="00465FF5" w:rsidRPr="003B26B8" w:rsidRDefault="00465FF5" w:rsidP="005072C9">
      <w:pPr>
        <w:widowControl w:val="0"/>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Most social networks unintentionally share your data with spammers.</w:t>
      </w:r>
    </w:p>
    <w:p w14:paraId="3CF36103" w14:textId="77777777" w:rsidR="00465FF5" w:rsidRPr="003B26B8" w:rsidRDefault="00465FF5" w:rsidP="005072C9">
      <w:pPr>
        <w:widowControl w:val="0"/>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color w:val="000000"/>
          <w:sz w:val="28"/>
          <w:szCs w:val="28"/>
          <w:lang w:eastAsia="ru-RU"/>
        </w:rPr>
      </w:pPr>
      <w:r w:rsidRPr="003B26B8">
        <w:rPr>
          <w:color w:val="000000"/>
          <w:sz w:val="28"/>
          <w:szCs w:val="28"/>
          <w:lang w:eastAsia="ru-RU"/>
        </w:rPr>
        <w:t>No information posted on social media sites can totally be retrieved.</w:t>
      </w:r>
    </w:p>
    <w:p w14:paraId="5FDD8E6C"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val="single"/>
          <w:lang w:eastAsia="ru-RU"/>
        </w:rPr>
      </w:pPr>
    </w:p>
    <w:p w14:paraId="51ADB95F"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u w:val="single"/>
          <w:lang w:eastAsia="ru-RU"/>
        </w:rPr>
      </w:pPr>
      <w:r w:rsidRPr="003B26B8">
        <w:rPr>
          <w:i/>
          <w:iCs/>
          <w:color w:val="000000"/>
          <w:sz w:val="28"/>
          <w:szCs w:val="28"/>
          <w:u w:val="single"/>
          <w:lang w:eastAsia="ru-RU"/>
        </w:rPr>
        <w:t>III. Use the words and expressions from the box to complete the sentences.</w:t>
      </w:r>
    </w:p>
    <w:p w14:paraId="10AD602F" w14:textId="77777777" w:rsidR="00571402" w:rsidRPr="003B26B8" w:rsidRDefault="0057140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u w:val="single"/>
          <w:lang w:eastAsia="ru-RU"/>
        </w:rPr>
      </w:pPr>
    </w:p>
    <w:tbl>
      <w:tblPr>
        <w:tblW w:w="10301" w:type="dxa"/>
        <w:tblCellMar>
          <w:left w:w="0" w:type="dxa"/>
          <w:right w:w="0" w:type="dxa"/>
        </w:tblCellMar>
        <w:tblLook w:val="04A0" w:firstRow="1" w:lastRow="0" w:firstColumn="1" w:lastColumn="0" w:noHBand="0" w:noVBand="1"/>
      </w:tblPr>
      <w:tblGrid>
        <w:gridCol w:w="10301"/>
      </w:tblGrid>
      <w:tr w:rsidR="00623579" w:rsidRPr="005072C9" w14:paraId="3209E9C2" w14:textId="77777777" w:rsidTr="00227B3E">
        <w:trPr>
          <w:trHeight w:val="536"/>
        </w:trPr>
        <w:tc>
          <w:tcPr>
            <w:tcW w:w="10301"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FA96A" w14:textId="77777777" w:rsidR="00623579" w:rsidRPr="003B26B8"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i/>
                <w:sz w:val="28"/>
                <w:szCs w:val="28"/>
                <w:bdr w:val="none" w:sz="0" w:space="0" w:color="auto"/>
                <w:lang w:eastAsia="ru-RU"/>
              </w:rPr>
            </w:pPr>
            <w:r w:rsidRPr="003B26B8">
              <w:rPr>
                <w:i/>
                <w:color w:val="000000"/>
                <w:sz w:val="28"/>
                <w:szCs w:val="28"/>
                <w:bdr w:val="none" w:sz="0" w:space="0" w:color="auto"/>
                <w:lang w:eastAsia="ru-RU"/>
              </w:rPr>
              <w:t>customize                           referral                        fun</w:t>
            </w:r>
            <w:r w:rsidR="00227B3E" w:rsidRPr="003B26B8">
              <w:rPr>
                <w:i/>
                <w:color w:val="000000"/>
                <w:sz w:val="28"/>
                <w:szCs w:val="28"/>
                <w:bdr w:val="none" w:sz="0" w:space="0" w:color="auto"/>
                <w:lang w:eastAsia="ru-RU"/>
              </w:rPr>
              <w:t>ctionality                 </w:t>
            </w:r>
            <w:r w:rsidRPr="003B26B8">
              <w:rPr>
                <w:i/>
                <w:color w:val="000000"/>
                <w:sz w:val="28"/>
                <w:szCs w:val="28"/>
                <w:bdr w:val="none" w:sz="0" w:space="0" w:color="auto"/>
                <w:lang w:eastAsia="ru-RU"/>
              </w:rPr>
              <w:t>  default  settings</w:t>
            </w:r>
          </w:p>
          <w:p w14:paraId="19232625" w14:textId="77777777" w:rsidR="00623579" w:rsidRPr="003B26B8"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i/>
                <w:color w:val="000000"/>
                <w:sz w:val="28"/>
                <w:szCs w:val="28"/>
                <w:bdr w:val="none" w:sz="0" w:space="0" w:color="auto"/>
                <w:lang w:eastAsia="ru-RU"/>
              </w:rPr>
            </w:pPr>
          </w:p>
          <w:p w14:paraId="747B1CB9" w14:textId="77777777" w:rsidR="00623579" w:rsidRPr="003B26B8"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eastAsia="ru-RU"/>
              </w:rPr>
            </w:pPr>
            <w:r w:rsidRPr="003B26B8">
              <w:rPr>
                <w:i/>
                <w:color w:val="000000"/>
                <w:sz w:val="28"/>
                <w:szCs w:val="28"/>
                <w:bdr w:val="none" w:sz="0" w:space="0" w:color="auto"/>
                <w:lang w:eastAsia="ru-RU"/>
              </w:rPr>
              <w:t>third-party applications           restrictive            security settings               cached version</w:t>
            </w:r>
          </w:p>
        </w:tc>
      </w:tr>
      <w:tr w:rsidR="00623579" w:rsidRPr="005072C9" w14:paraId="20460ED9" w14:textId="77777777" w:rsidTr="00227B3E">
        <w:trPr>
          <w:trHeight w:val="536"/>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597764" w14:textId="77777777" w:rsidR="00623579" w:rsidRPr="003B26B8"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eastAsia="ru-RU"/>
              </w:rPr>
            </w:pPr>
          </w:p>
        </w:tc>
      </w:tr>
    </w:tbl>
    <w:p w14:paraId="3AB4544D"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lang w:eastAsia="ru-RU"/>
        </w:rPr>
      </w:pPr>
    </w:p>
    <w:p w14:paraId="3312F407"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lang w:eastAsia="ru-RU"/>
        </w:rPr>
      </w:pPr>
      <w:r w:rsidRPr="003B26B8">
        <w:rPr>
          <w:i/>
          <w:iCs/>
          <w:color w:val="000000"/>
          <w:sz w:val="28"/>
          <w:szCs w:val="28"/>
          <w:lang w:eastAsia="ru-RU"/>
        </w:rPr>
        <w:t xml:space="preserve"> </w:t>
      </w:r>
    </w:p>
    <w:p w14:paraId="79287327"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Sign in to see if your _________________ are up to date.</w:t>
      </w:r>
    </w:p>
    <w:p w14:paraId="1FD68B5E"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lastRenderedPageBreak/>
        <w:t>The online service Backupurl offers another way to create a _________________ of a website.</w:t>
      </w:r>
    </w:p>
    <w:p w14:paraId="04AD53B8"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To ___________________ means to specify options related to user interface.</w:t>
      </w:r>
    </w:p>
    <w:p w14:paraId="087160A9"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___________________ can be standalone programs or they can be small plugins that add functionality to an existing parent program.</w:t>
      </w:r>
    </w:p>
    <w:p w14:paraId="0095EA52"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Controls of a computer hardware or software (or of a device, equipment, or machine) as preset by its manufacturer. Some types of _________________ may be altered or customized by the user.</w:t>
      </w:r>
    </w:p>
    <w:p w14:paraId="124B04BD"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Unique number assigned to your account is called _________________ code.</w:t>
      </w:r>
    </w:p>
    <w:p w14:paraId="63017BEF"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The effective implementation of ________________ measures can reinforce cyber security.</w:t>
      </w:r>
    </w:p>
    <w:p w14:paraId="4AFC6AC9" w14:textId="77777777" w:rsidR="00465FF5" w:rsidRPr="003B26B8" w:rsidRDefault="00465FF5" w:rsidP="005072C9">
      <w:pPr>
        <w:widowControl w:val="0"/>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jc w:val="both"/>
        <w:rPr>
          <w:color w:val="000000"/>
          <w:sz w:val="28"/>
          <w:szCs w:val="28"/>
          <w:lang w:eastAsia="ru-RU"/>
        </w:rPr>
      </w:pPr>
      <w:r w:rsidRPr="003B26B8">
        <w:rPr>
          <w:color w:val="000000"/>
          <w:sz w:val="28"/>
          <w:szCs w:val="28"/>
          <w:lang w:eastAsia="ru-RU"/>
        </w:rPr>
        <w:t>_________________ testing refers to whether the software does what it supposed to do. Usability testing refers to whether the design of the software (especially the User Interface), the behavior and the User Interaction make sense.</w:t>
      </w:r>
    </w:p>
    <w:p w14:paraId="509972D7"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p>
    <w:p w14:paraId="29D7896F" w14:textId="77777777" w:rsidR="00465FF5" w:rsidRPr="005072C9"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val="ru-RU" w:eastAsia="ru-RU"/>
        </w:rPr>
      </w:pPr>
      <w:r w:rsidRPr="005072C9">
        <w:rPr>
          <w:i/>
          <w:iCs/>
          <w:color w:val="000000"/>
          <w:sz w:val="28"/>
          <w:szCs w:val="28"/>
          <w:u w:val="single"/>
          <w:lang w:val="ru-RU" w:eastAsia="ru-RU"/>
        </w:rPr>
        <w:t>IV. Find synonyms.</w:t>
      </w:r>
    </w:p>
    <w:p w14:paraId="4CC02D4F" w14:textId="77777777" w:rsidR="00465FF5" w:rsidRPr="005072C9"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val="ru-RU"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48"/>
        <w:gridCol w:w="4648"/>
      </w:tblGrid>
      <w:tr w:rsidR="00623579" w:rsidRPr="005072C9" w14:paraId="4C764BB0" w14:textId="77777777" w:rsidTr="00A719EB">
        <w:trPr>
          <w:trHeight w:val="239"/>
        </w:trPr>
        <w:tc>
          <w:tcPr>
            <w:tcW w:w="4648" w:type="dxa"/>
            <w:tcMar>
              <w:top w:w="60" w:type="dxa"/>
              <w:left w:w="60" w:type="dxa"/>
              <w:bottom w:w="60" w:type="dxa"/>
              <w:right w:w="60" w:type="dxa"/>
            </w:tcMar>
            <w:hideMark/>
          </w:tcPr>
          <w:p w14:paraId="0396FC34"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1. connection</w:t>
            </w:r>
          </w:p>
        </w:tc>
        <w:tc>
          <w:tcPr>
            <w:tcW w:w="4648" w:type="dxa"/>
            <w:tcMar>
              <w:top w:w="60" w:type="dxa"/>
              <w:left w:w="60" w:type="dxa"/>
              <w:bottom w:w="60" w:type="dxa"/>
              <w:right w:w="60" w:type="dxa"/>
            </w:tcMar>
            <w:hideMark/>
          </w:tcPr>
          <w:p w14:paraId="52561BD3"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a. modernisation</w:t>
            </w:r>
          </w:p>
        </w:tc>
      </w:tr>
      <w:tr w:rsidR="00623579" w:rsidRPr="005072C9" w14:paraId="49E29C7E" w14:textId="77777777" w:rsidTr="00A719EB">
        <w:trPr>
          <w:trHeight w:val="239"/>
        </w:trPr>
        <w:tc>
          <w:tcPr>
            <w:tcW w:w="4648" w:type="dxa"/>
            <w:shd w:val="clear" w:color="auto" w:fill="EFEFEF"/>
            <w:tcMar>
              <w:top w:w="60" w:type="dxa"/>
              <w:left w:w="60" w:type="dxa"/>
              <w:bottom w:w="60" w:type="dxa"/>
              <w:right w:w="60" w:type="dxa"/>
            </w:tcMar>
            <w:hideMark/>
          </w:tcPr>
          <w:p w14:paraId="71427733"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2. community</w:t>
            </w:r>
          </w:p>
        </w:tc>
        <w:tc>
          <w:tcPr>
            <w:tcW w:w="4648" w:type="dxa"/>
            <w:shd w:val="clear" w:color="auto" w:fill="EFEFEF"/>
            <w:tcMar>
              <w:top w:w="60" w:type="dxa"/>
              <w:left w:w="60" w:type="dxa"/>
              <w:bottom w:w="60" w:type="dxa"/>
              <w:right w:w="60" w:type="dxa"/>
            </w:tcMar>
            <w:hideMark/>
          </w:tcPr>
          <w:p w14:paraId="1DE3DEAF"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b. description</w:t>
            </w:r>
          </w:p>
        </w:tc>
      </w:tr>
      <w:tr w:rsidR="00623579" w:rsidRPr="005072C9" w14:paraId="39C2BC67" w14:textId="77777777" w:rsidTr="00A719EB">
        <w:trPr>
          <w:trHeight w:val="239"/>
        </w:trPr>
        <w:tc>
          <w:tcPr>
            <w:tcW w:w="4648" w:type="dxa"/>
            <w:tcMar>
              <w:top w:w="60" w:type="dxa"/>
              <w:left w:w="60" w:type="dxa"/>
              <w:bottom w:w="60" w:type="dxa"/>
              <w:right w:w="60" w:type="dxa"/>
            </w:tcMar>
            <w:hideMark/>
          </w:tcPr>
          <w:p w14:paraId="159A5B1A"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3. profile</w:t>
            </w:r>
          </w:p>
        </w:tc>
        <w:tc>
          <w:tcPr>
            <w:tcW w:w="4648" w:type="dxa"/>
            <w:tcMar>
              <w:top w:w="60" w:type="dxa"/>
              <w:left w:w="60" w:type="dxa"/>
              <w:bottom w:w="60" w:type="dxa"/>
              <w:right w:w="60" w:type="dxa"/>
            </w:tcMar>
            <w:hideMark/>
          </w:tcPr>
          <w:p w14:paraId="5DA5B94E"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c. relation</w:t>
            </w:r>
          </w:p>
        </w:tc>
      </w:tr>
      <w:tr w:rsidR="00623579" w:rsidRPr="005072C9" w14:paraId="506587FA" w14:textId="77777777" w:rsidTr="00A719EB">
        <w:trPr>
          <w:trHeight w:val="239"/>
        </w:trPr>
        <w:tc>
          <w:tcPr>
            <w:tcW w:w="4648" w:type="dxa"/>
            <w:shd w:val="clear" w:color="auto" w:fill="EFEFEF"/>
            <w:tcMar>
              <w:top w:w="60" w:type="dxa"/>
              <w:left w:w="60" w:type="dxa"/>
              <w:bottom w:w="60" w:type="dxa"/>
              <w:right w:w="60" w:type="dxa"/>
            </w:tcMar>
            <w:hideMark/>
          </w:tcPr>
          <w:p w14:paraId="7EC297CD"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4. update</w:t>
            </w:r>
          </w:p>
        </w:tc>
        <w:tc>
          <w:tcPr>
            <w:tcW w:w="4648" w:type="dxa"/>
            <w:shd w:val="clear" w:color="auto" w:fill="EFEFEF"/>
            <w:tcMar>
              <w:top w:w="60" w:type="dxa"/>
              <w:left w:w="60" w:type="dxa"/>
              <w:bottom w:w="60" w:type="dxa"/>
              <w:right w:w="60" w:type="dxa"/>
            </w:tcMar>
            <w:hideMark/>
          </w:tcPr>
          <w:p w14:paraId="0A469241"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d. subgroup</w:t>
            </w:r>
          </w:p>
        </w:tc>
      </w:tr>
      <w:tr w:rsidR="00623579" w:rsidRPr="005072C9" w14:paraId="6F8D7DEC" w14:textId="77777777" w:rsidTr="00A719EB">
        <w:trPr>
          <w:trHeight w:val="239"/>
        </w:trPr>
        <w:tc>
          <w:tcPr>
            <w:tcW w:w="4648" w:type="dxa"/>
            <w:tcMar>
              <w:top w:w="60" w:type="dxa"/>
              <w:left w:w="60" w:type="dxa"/>
              <w:bottom w:w="60" w:type="dxa"/>
              <w:right w:w="60" w:type="dxa"/>
            </w:tcMar>
            <w:hideMark/>
          </w:tcPr>
          <w:p w14:paraId="621E5CC8"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5. definition</w:t>
            </w:r>
          </w:p>
        </w:tc>
        <w:tc>
          <w:tcPr>
            <w:tcW w:w="4648" w:type="dxa"/>
            <w:tcMar>
              <w:top w:w="60" w:type="dxa"/>
              <w:left w:w="60" w:type="dxa"/>
              <w:bottom w:w="60" w:type="dxa"/>
              <w:right w:w="60" w:type="dxa"/>
            </w:tcMar>
            <w:hideMark/>
          </w:tcPr>
          <w:p w14:paraId="41DA5220"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e. warning</w:t>
            </w:r>
          </w:p>
        </w:tc>
      </w:tr>
      <w:tr w:rsidR="00623579" w:rsidRPr="005072C9" w14:paraId="72A5B7ED" w14:textId="77777777" w:rsidTr="00A719EB">
        <w:trPr>
          <w:trHeight w:val="250"/>
        </w:trPr>
        <w:tc>
          <w:tcPr>
            <w:tcW w:w="4648" w:type="dxa"/>
            <w:shd w:val="clear" w:color="auto" w:fill="EFEFEF"/>
            <w:tcMar>
              <w:top w:w="60" w:type="dxa"/>
              <w:left w:w="60" w:type="dxa"/>
              <w:bottom w:w="60" w:type="dxa"/>
              <w:right w:w="60" w:type="dxa"/>
            </w:tcMar>
            <w:hideMark/>
          </w:tcPr>
          <w:p w14:paraId="2224C0F2"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6. caution</w:t>
            </w:r>
          </w:p>
        </w:tc>
        <w:tc>
          <w:tcPr>
            <w:tcW w:w="4648" w:type="dxa"/>
            <w:shd w:val="clear" w:color="auto" w:fill="EFEFEF"/>
            <w:tcMar>
              <w:top w:w="60" w:type="dxa"/>
              <w:left w:w="60" w:type="dxa"/>
              <w:bottom w:w="60" w:type="dxa"/>
              <w:right w:w="60" w:type="dxa"/>
            </w:tcMar>
            <w:hideMark/>
          </w:tcPr>
          <w:p w14:paraId="770AC147" w14:textId="77777777" w:rsidR="00623579" w:rsidRPr="005072C9" w:rsidRDefault="0062357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bdr w:val="none" w:sz="0" w:space="0" w:color="auto"/>
                <w:lang w:val="ru-RU" w:eastAsia="ru-RU"/>
              </w:rPr>
            </w:pPr>
            <w:r w:rsidRPr="005072C9">
              <w:rPr>
                <w:color w:val="000000"/>
                <w:sz w:val="28"/>
                <w:szCs w:val="28"/>
                <w:bdr w:val="none" w:sz="0" w:space="0" w:color="auto"/>
                <w:lang w:val="ru-RU" w:eastAsia="ru-RU"/>
              </w:rPr>
              <w:t>f. account</w:t>
            </w:r>
          </w:p>
        </w:tc>
      </w:tr>
    </w:tbl>
    <w:p w14:paraId="5A8DF81B" w14:textId="77777777" w:rsidR="00465FF5" w:rsidRPr="005072C9"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val="ru-RU" w:eastAsia="ru-RU"/>
        </w:rPr>
      </w:pPr>
    </w:p>
    <w:p w14:paraId="13740B23" w14:textId="77777777" w:rsidR="00465FF5" w:rsidRPr="005072C9"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i/>
          <w:iCs/>
          <w:color w:val="FB02FF"/>
          <w:sz w:val="28"/>
          <w:szCs w:val="28"/>
          <w:lang w:val="ru-RU" w:eastAsia="ru-RU"/>
        </w:rPr>
      </w:pPr>
    </w:p>
    <w:p w14:paraId="65DC03B2"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color w:val="000000"/>
          <w:sz w:val="28"/>
          <w:szCs w:val="28"/>
          <w:lang w:eastAsia="ru-RU"/>
        </w:rPr>
      </w:pPr>
    </w:p>
    <w:p w14:paraId="4486B687"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color w:val="000000"/>
          <w:sz w:val="28"/>
          <w:szCs w:val="28"/>
          <w:lang w:eastAsia="ru-RU"/>
        </w:rPr>
      </w:pPr>
    </w:p>
    <w:p w14:paraId="7F154456"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color w:val="000000"/>
          <w:sz w:val="28"/>
          <w:szCs w:val="28"/>
          <w:lang w:eastAsia="ru-RU"/>
        </w:rPr>
      </w:pPr>
    </w:p>
    <w:p w14:paraId="6DEB9BA3" w14:textId="77777777" w:rsidR="00465FF5" w:rsidRPr="004B4CD5"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color w:val="000000"/>
          <w:sz w:val="28"/>
          <w:szCs w:val="28"/>
          <w:lang w:eastAsia="ru-RU"/>
        </w:rPr>
      </w:pPr>
      <w:r w:rsidRPr="004B4CD5">
        <w:rPr>
          <w:b/>
          <w:color w:val="000000"/>
          <w:sz w:val="28"/>
          <w:szCs w:val="28"/>
          <w:lang w:eastAsia="ru-RU"/>
        </w:rPr>
        <w:lastRenderedPageBreak/>
        <w:t>UNIT 14.</w:t>
      </w:r>
    </w:p>
    <w:p w14:paraId="02BEBAEC" w14:textId="77777777" w:rsidR="006E345A" w:rsidRPr="004B4CD5"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color w:val="000000"/>
          <w:sz w:val="28"/>
          <w:szCs w:val="28"/>
          <w:lang w:eastAsia="ru-RU"/>
        </w:rPr>
      </w:pPr>
      <w:r w:rsidRPr="004B4CD5">
        <w:rPr>
          <w:b/>
          <w:i/>
          <w:color w:val="000000"/>
          <w:sz w:val="28"/>
          <w:szCs w:val="28"/>
          <w:lang w:eastAsia="ru-RU"/>
        </w:rPr>
        <w:t>Text 1.</w:t>
      </w:r>
    </w:p>
    <w:p w14:paraId="6A15A934" w14:textId="77777777" w:rsidR="00654233" w:rsidRPr="004B4CD5" w:rsidRDefault="0065423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iCs/>
          <w:sz w:val="28"/>
          <w:szCs w:val="28"/>
          <w:lang w:eastAsia="ru-RU"/>
        </w:rPr>
      </w:pPr>
      <w:r w:rsidRPr="004B4CD5">
        <w:rPr>
          <w:b/>
          <w:bCs/>
          <w:iCs/>
          <w:sz w:val="28"/>
          <w:szCs w:val="28"/>
          <w:lang w:eastAsia="ru-RU"/>
        </w:rPr>
        <w:t>Online banking security</w:t>
      </w:r>
    </w:p>
    <w:p w14:paraId="5C0915F2" w14:textId="77777777" w:rsidR="00D70B5F" w:rsidRPr="005072C9" w:rsidRDefault="00D70B5F"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639BBE87" w14:textId="77777777" w:rsidR="006E345A" w:rsidRPr="005714E0" w:rsidRDefault="00D70B5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4B4CD5">
        <w:rPr>
          <w:color w:val="000000"/>
          <w:sz w:val="28"/>
          <w:szCs w:val="28"/>
          <w:lang w:eastAsia="ru-RU"/>
        </w:rPr>
        <w:t>Antitrust</w:t>
      </w:r>
      <w:r w:rsidRPr="005714E0">
        <w:rPr>
          <w:color w:val="000000"/>
          <w:sz w:val="28"/>
          <w:szCs w:val="28"/>
          <w:lang w:val="ru-RU" w:eastAsia="ru-RU"/>
        </w:rPr>
        <w:t xml:space="preserve"> </w:t>
      </w:r>
      <w:r w:rsidRPr="004B4CD5">
        <w:rPr>
          <w:color w:val="000000"/>
          <w:sz w:val="28"/>
          <w:szCs w:val="28"/>
          <w:lang w:eastAsia="ru-RU"/>
        </w:rPr>
        <w:t>laws</w:t>
      </w:r>
      <w:r w:rsidR="0036448B" w:rsidRPr="005714E0">
        <w:rPr>
          <w:color w:val="000000"/>
          <w:sz w:val="28"/>
          <w:szCs w:val="28"/>
          <w:lang w:val="ru-RU" w:eastAsia="ru-RU"/>
        </w:rPr>
        <w:t xml:space="preserve"> -  </w:t>
      </w:r>
      <w:r w:rsidR="0036448B" w:rsidRPr="005072C9">
        <w:rPr>
          <w:color w:val="000000"/>
          <w:sz w:val="28"/>
          <w:szCs w:val="28"/>
          <w:lang w:val="ru-RU" w:eastAsia="ru-RU"/>
        </w:rPr>
        <w:t>антимонопольное</w:t>
      </w:r>
      <w:r w:rsidR="0036448B" w:rsidRPr="005714E0">
        <w:rPr>
          <w:color w:val="000000"/>
          <w:sz w:val="28"/>
          <w:szCs w:val="28"/>
          <w:lang w:val="ru-RU" w:eastAsia="ru-RU"/>
        </w:rPr>
        <w:t xml:space="preserve"> </w:t>
      </w:r>
      <w:r w:rsidR="0036448B" w:rsidRPr="005072C9">
        <w:rPr>
          <w:color w:val="000000"/>
          <w:sz w:val="28"/>
          <w:szCs w:val="28"/>
          <w:lang w:val="ru-RU" w:eastAsia="ru-RU"/>
        </w:rPr>
        <w:t>регулирование</w:t>
      </w:r>
    </w:p>
    <w:p w14:paraId="68E9242C" w14:textId="77777777" w:rsidR="00D70B5F" w:rsidRPr="005714E0" w:rsidRDefault="004127B1"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5072C9">
        <w:rPr>
          <w:color w:val="000000"/>
          <w:sz w:val="28"/>
          <w:szCs w:val="28"/>
          <w:lang w:eastAsia="ru-RU"/>
        </w:rPr>
        <w:t>to</w:t>
      </w:r>
      <w:r w:rsidRPr="005714E0">
        <w:rPr>
          <w:color w:val="000000"/>
          <w:sz w:val="28"/>
          <w:szCs w:val="28"/>
          <w:lang w:val="ru-RU" w:eastAsia="ru-RU"/>
        </w:rPr>
        <w:t xml:space="preserve"> </w:t>
      </w:r>
      <w:r w:rsidR="00A9696C" w:rsidRPr="004B4CD5">
        <w:rPr>
          <w:color w:val="000000"/>
          <w:sz w:val="28"/>
          <w:szCs w:val="28"/>
          <w:lang w:eastAsia="ru-RU"/>
        </w:rPr>
        <w:t>arouse</w:t>
      </w:r>
      <w:r w:rsidR="0036448B" w:rsidRPr="005714E0">
        <w:rPr>
          <w:color w:val="000000"/>
          <w:sz w:val="28"/>
          <w:szCs w:val="28"/>
          <w:lang w:val="ru-RU" w:eastAsia="ru-RU"/>
        </w:rPr>
        <w:t xml:space="preserve"> -</w:t>
      </w:r>
      <w:r w:rsidRPr="005714E0">
        <w:rPr>
          <w:color w:val="000000"/>
          <w:sz w:val="28"/>
          <w:szCs w:val="28"/>
          <w:lang w:val="ru-RU" w:eastAsia="ru-RU"/>
        </w:rPr>
        <w:t xml:space="preserve">  </w:t>
      </w:r>
      <w:r w:rsidRPr="005072C9">
        <w:rPr>
          <w:color w:val="000000"/>
          <w:sz w:val="28"/>
          <w:szCs w:val="28"/>
          <w:lang w:val="ru-RU" w:eastAsia="ru-RU"/>
        </w:rPr>
        <w:t>вызывать</w:t>
      </w:r>
    </w:p>
    <w:p w14:paraId="531D91BC" w14:textId="77777777" w:rsidR="00A9696C" w:rsidRPr="005714E0" w:rsidRDefault="004127B1"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4B4CD5">
        <w:rPr>
          <w:color w:val="000000"/>
          <w:sz w:val="28"/>
          <w:szCs w:val="28"/>
          <w:lang w:eastAsia="ru-RU"/>
        </w:rPr>
        <w:t>encryption</w:t>
      </w:r>
      <w:r w:rsidRPr="005714E0">
        <w:rPr>
          <w:color w:val="000000"/>
          <w:sz w:val="28"/>
          <w:szCs w:val="28"/>
          <w:lang w:val="ru-RU" w:eastAsia="ru-RU"/>
        </w:rPr>
        <w:t xml:space="preserve"> </w:t>
      </w:r>
      <w:r w:rsidRPr="004B4CD5">
        <w:rPr>
          <w:color w:val="000000"/>
          <w:sz w:val="28"/>
          <w:szCs w:val="28"/>
          <w:lang w:eastAsia="ru-RU"/>
        </w:rPr>
        <w:t>algorithm</w:t>
      </w:r>
      <w:r w:rsidRPr="005714E0">
        <w:rPr>
          <w:color w:val="000000"/>
          <w:sz w:val="28"/>
          <w:szCs w:val="28"/>
          <w:lang w:val="ru-RU" w:eastAsia="ru-RU"/>
        </w:rPr>
        <w:t xml:space="preserve"> – </w:t>
      </w:r>
      <w:r w:rsidRPr="005072C9">
        <w:rPr>
          <w:color w:val="000000"/>
          <w:sz w:val="28"/>
          <w:szCs w:val="28"/>
          <w:lang w:val="ru-RU" w:eastAsia="ru-RU"/>
        </w:rPr>
        <w:t>алгоритм</w:t>
      </w:r>
      <w:r w:rsidRPr="005714E0">
        <w:rPr>
          <w:color w:val="000000"/>
          <w:sz w:val="28"/>
          <w:szCs w:val="28"/>
          <w:lang w:val="ru-RU" w:eastAsia="ru-RU"/>
        </w:rPr>
        <w:t xml:space="preserve"> </w:t>
      </w:r>
      <w:r w:rsidRPr="005072C9">
        <w:rPr>
          <w:color w:val="000000"/>
          <w:sz w:val="28"/>
          <w:szCs w:val="28"/>
          <w:lang w:val="ru-RU" w:eastAsia="ru-RU"/>
        </w:rPr>
        <w:t>шифрования</w:t>
      </w:r>
      <w:r w:rsidRPr="005714E0">
        <w:rPr>
          <w:color w:val="000000"/>
          <w:sz w:val="28"/>
          <w:szCs w:val="28"/>
          <w:lang w:val="ru-RU" w:eastAsia="ru-RU"/>
        </w:rPr>
        <w:t xml:space="preserve"> </w:t>
      </w:r>
      <w:r w:rsidRPr="005072C9">
        <w:rPr>
          <w:color w:val="000000"/>
          <w:sz w:val="28"/>
          <w:szCs w:val="28"/>
          <w:lang w:val="ru-RU" w:eastAsia="ru-RU"/>
        </w:rPr>
        <w:t>информации</w:t>
      </w:r>
    </w:p>
    <w:p w14:paraId="306CCCC3" w14:textId="77777777" w:rsidR="00A9696C" w:rsidRPr="005714E0" w:rsidRDefault="00B9055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4B4CD5">
        <w:rPr>
          <w:color w:val="000000"/>
          <w:sz w:val="28"/>
          <w:szCs w:val="28"/>
          <w:lang w:eastAsia="ru-RU"/>
        </w:rPr>
        <w:t>transfer</w:t>
      </w:r>
      <w:r w:rsidRPr="005714E0">
        <w:rPr>
          <w:color w:val="000000"/>
          <w:sz w:val="28"/>
          <w:szCs w:val="28"/>
          <w:lang w:val="ru-RU" w:eastAsia="ru-RU"/>
        </w:rPr>
        <w:t xml:space="preserve"> </w:t>
      </w:r>
      <w:r w:rsidRPr="004B4CD5">
        <w:rPr>
          <w:color w:val="000000"/>
          <w:sz w:val="28"/>
          <w:szCs w:val="28"/>
          <w:lang w:eastAsia="ru-RU"/>
        </w:rPr>
        <w:t>of</w:t>
      </w:r>
      <w:r w:rsidRPr="005714E0">
        <w:rPr>
          <w:color w:val="000000"/>
          <w:sz w:val="28"/>
          <w:szCs w:val="28"/>
          <w:lang w:val="ru-RU" w:eastAsia="ru-RU"/>
        </w:rPr>
        <w:t xml:space="preserve"> </w:t>
      </w:r>
      <w:r w:rsidRPr="004B4CD5">
        <w:rPr>
          <w:color w:val="000000"/>
          <w:sz w:val="28"/>
          <w:szCs w:val="28"/>
          <w:lang w:eastAsia="ru-RU"/>
        </w:rPr>
        <w:t>money</w:t>
      </w:r>
      <w:r w:rsidR="004127B1" w:rsidRPr="005714E0">
        <w:rPr>
          <w:color w:val="000000"/>
          <w:sz w:val="28"/>
          <w:szCs w:val="28"/>
          <w:lang w:val="ru-RU" w:eastAsia="ru-RU"/>
        </w:rPr>
        <w:t xml:space="preserve"> – </w:t>
      </w:r>
      <w:r w:rsidR="004127B1" w:rsidRPr="005072C9">
        <w:rPr>
          <w:color w:val="000000"/>
          <w:sz w:val="28"/>
          <w:szCs w:val="28"/>
          <w:lang w:val="ru-RU" w:eastAsia="ru-RU"/>
        </w:rPr>
        <w:t>денежный</w:t>
      </w:r>
      <w:r w:rsidR="004127B1" w:rsidRPr="005714E0">
        <w:rPr>
          <w:color w:val="000000"/>
          <w:sz w:val="28"/>
          <w:szCs w:val="28"/>
          <w:lang w:val="ru-RU" w:eastAsia="ru-RU"/>
        </w:rPr>
        <w:t xml:space="preserve"> </w:t>
      </w:r>
      <w:r w:rsidR="004127B1" w:rsidRPr="005072C9">
        <w:rPr>
          <w:color w:val="000000"/>
          <w:sz w:val="28"/>
          <w:szCs w:val="28"/>
          <w:lang w:val="ru-RU" w:eastAsia="ru-RU"/>
        </w:rPr>
        <w:t>перевод</w:t>
      </w:r>
    </w:p>
    <w:p w14:paraId="58F82B28" w14:textId="77777777" w:rsidR="00B90554" w:rsidRPr="005714E0" w:rsidRDefault="00B9055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4B4CD5">
        <w:rPr>
          <w:color w:val="000000"/>
          <w:sz w:val="28"/>
          <w:szCs w:val="28"/>
          <w:lang w:eastAsia="ru-RU"/>
        </w:rPr>
        <w:t>crucial</w:t>
      </w:r>
      <w:r w:rsidR="00A62B87" w:rsidRPr="005714E0">
        <w:rPr>
          <w:color w:val="000000"/>
          <w:sz w:val="28"/>
          <w:szCs w:val="28"/>
          <w:lang w:val="ru-RU" w:eastAsia="ru-RU"/>
        </w:rPr>
        <w:t xml:space="preserve"> </w:t>
      </w:r>
      <w:r w:rsidR="00A103B3" w:rsidRPr="005714E0">
        <w:rPr>
          <w:color w:val="000000"/>
          <w:sz w:val="28"/>
          <w:szCs w:val="28"/>
          <w:lang w:val="ru-RU" w:eastAsia="ru-RU"/>
        </w:rPr>
        <w:t>–</w:t>
      </w:r>
      <w:r w:rsidR="00A62B87" w:rsidRPr="005714E0">
        <w:rPr>
          <w:color w:val="000000"/>
          <w:sz w:val="28"/>
          <w:szCs w:val="28"/>
          <w:lang w:val="ru-RU" w:eastAsia="ru-RU"/>
        </w:rPr>
        <w:t xml:space="preserve"> </w:t>
      </w:r>
      <w:r w:rsidR="00A62B87" w:rsidRPr="005072C9">
        <w:rPr>
          <w:color w:val="000000"/>
          <w:sz w:val="28"/>
          <w:szCs w:val="28"/>
          <w:lang w:val="ru-RU" w:eastAsia="ru-RU"/>
        </w:rPr>
        <w:t>ключевой</w:t>
      </w:r>
    </w:p>
    <w:p w14:paraId="439C80F6" w14:textId="77777777" w:rsidR="00A103B3" w:rsidRPr="005714E0" w:rsidRDefault="00A103B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val="ru-RU" w:eastAsia="ru-RU"/>
        </w:rPr>
      </w:pPr>
      <w:r w:rsidRPr="005072C9">
        <w:rPr>
          <w:color w:val="000000"/>
          <w:sz w:val="28"/>
          <w:szCs w:val="28"/>
          <w:lang w:val="ru-RU" w:eastAsia="ru-RU"/>
        </w:rPr>
        <w:t>с</w:t>
      </w:r>
      <w:r w:rsidRPr="005072C9">
        <w:rPr>
          <w:color w:val="000000"/>
          <w:sz w:val="28"/>
          <w:szCs w:val="28"/>
          <w:lang w:eastAsia="ru-RU"/>
        </w:rPr>
        <w:t>rypto</w:t>
      </w:r>
      <w:r w:rsidRPr="004B4CD5">
        <w:rPr>
          <w:color w:val="000000"/>
          <w:sz w:val="28"/>
          <w:szCs w:val="28"/>
          <w:lang w:eastAsia="ru-RU"/>
        </w:rPr>
        <w:t>currency</w:t>
      </w:r>
      <w:r w:rsidRPr="005714E0">
        <w:rPr>
          <w:color w:val="000000"/>
          <w:sz w:val="28"/>
          <w:szCs w:val="28"/>
          <w:lang w:val="ru-RU" w:eastAsia="ru-RU"/>
        </w:rPr>
        <w:t xml:space="preserve"> </w:t>
      </w:r>
      <w:r w:rsidRPr="004B4CD5">
        <w:rPr>
          <w:color w:val="000000"/>
          <w:sz w:val="28"/>
          <w:szCs w:val="28"/>
          <w:lang w:eastAsia="ru-RU"/>
        </w:rPr>
        <w:t>minting</w:t>
      </w:r>
      <w:r w:rsidRPr="005714E0">
        <w:rPr>
          <w:color w:val="000000"/>
          <w:sz w:val="28"/>
          <w:szCs w:val="28"/>
          <w:lang w:val="ru-RU" w:eastAsia="ru-RU"/>
        </w:rPr>
        <w:t xml:space="preserve"> – </w:t>
      </w:r>
      <w:r w:rsidRPr="005072C9">
        <w:rPr>
          <w:color w:val="000000"/>
          <w:sz w:val="28"/>
          <w:szCs w:val="28"/>
          <w:lang w:val="ru-RU" w:eastAsia="ru-RU"/>
        </w:rPr>
        <w:t>чеканка</w:t>
      </w:r>
      <w:r w:rsidRPr="005714E0">
        <w:rPr>
          <w:color w:val="000000"/>
          <w:sz w:val="28"/>
          <w:szCs w:val="28"/>
          <w:lang w:val="ru-RU" w:eastAsia="ru-RU"/>
        </w:rPr>
        <w:t xml:space="preserve"> </w:t>
      </w:r>
      <w:r w:rsidRPr="005072C9">
        <w:rPr>
          <w:color w:val="000000"/>
          <w:sz w:val="28"/>
          <w:szCs w:val="28"/>
          <w:lang w:val="ru-RU" w:eastAsia="ru-RU"/>
        </w:rPr>
        <w:t>криптовалюты</w:t>
      </w:r>
    </w:p>
    <w:p w14:paraId="660C38A1" w14:textId="77777777" w:rsidR="00BF13E4" w:rsidRPr="004B4CD5" w:rsidRDefault="000B271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4B4CD5">
        <w:rPr>
          <w:color w:val="000000"/>
          <w:sz w:val="28"/>
          <w:szCs w:val="28"/>
          <w:lang w:eastAsia="ru-RU"/>
        </w:rPr>
        <w:t>Hash Algorithm</w:t>
      </w:r>
      <w:r w:rsidR="00A103B3" w:rsidRPr="004B4CD5">
        <w:rPr>
          <w:color w:val="000000"/>
          <w:sz w:val="28"/>
          <w:szCs w:val="28"/>
          <w:lang w:eastAsia="ru-RU"/>
        </w:rPr>
        <w:t xml:space="preserve"> – </w:t>
      </w:r>
      <w:r w:rsidR="00A103B3" w:rsidRPr="005072C9">
        <w:rPr>
          <w:color w:val="000000"/>
          <w:sz w:val="28"/>
          <w:szCs w:val="28"/>
          <w:lang w:val="ru-RU" w:eastAsia="ru-RU"/>
        </w:rPr>
        <w:t>алгоритм</w:t>
      </w:r>
      <w:r w:rsidR="00A103B3" w:rsidRPr="004B4CD5">
        <w:rPr>
          <w:color w:val="000000"/>
          <w:sz w:val="28"/>
          <w:szCs w:val="28"/>
          <w:lang w:eastAsia="ru-RU"/>
        </w:rPr>
        <w:t xml:space="preserve"> </w:t>
      </w:r>
      <w:r w:rsidR="00A103B3" w:rsidRPr="005072C9">
        <w:rPr>
          <w:color w:val="000000"/>
          <w:sz w:val="28"/>
          <w:szCs w:val="28"/>
          <w:lang w:val="ru-RU" w:eastAsia="ru-RU"/>
        </w:rPr>
        <w:t>хеширования</w:t>
      </w:r>
    </w:p>
    <w:p w14:paraId="7DE55B77" w14:textId="77777777" w:rsidR="000B2710" w:rsidRPr="004B4CD5" w:rsidRDefault="000B271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r w:rsidRPr="004B4CD5">
        <w:rPr>
          <w:color w:val="000000"/>
          <w:sz w:val="28"/>
          <w:szCs w:val="28"/>
          <w:lang w:eastAsia="ru-RU"/>
        </w:rPr>
        <w:t>digital signature</w:t>
      </w:r>
      <w:r w:rsidR="00A103B3" w:rsidRPr="004B4CD5">
        <w:rPr>
          <w:color w:val="000000"/>
          <w:sz w:val="28"/>
          <w:szCs w:val="28"/>
          <w:lang w:eastAsia="ru-RU"/>
        </w:rPr>
        <w:t xml:space="preserve"> – </w:t>
      </w:r>
      <w:r w:rsidR="00A103B3" w:rsidRPr="005072C9">
        <w:rPr>
          <w:color w:val="000000"/>
          <w:sz w:val="28"/>
          <w:szCs w:val="28"/>
          <w:lang w:val="ru-RU" w:eastAsia="ru-RU"/>
        </w:rPr>
        <w:t>электронно</w:t>
      </w:r>
      <w:r w:rsidR="00A103B3" w:rsidRPr="004B4CD5">
        <w:rPr>
          <w:color w:val="000000"/>
          <w:sz w:val="28"/>
          <w:szCs w:val="28"/>
          <w:lang w:eastAsia="ru-RU"/>
        </w:rPr>
        <w:t>-</w:t>
      </w:r>
      <w:r w:rsidR="00A103B3" w:rsidRPr="005072C9">
        <w:rPr>
          <w:color w:val="000000"/>
          <w:sz w:val="28"/>
          <w:szCs w:val="28"/>
          <w:lang w:val="ru-RU" w:eastAsia="ru-RU"/>
        </w:rPr>
        <w:t>цифровая</w:t>
      </w:r>
      <w:r w:rsidR="00A103B3" w:rsidRPr="004B4CD5">
        <w:rPr>
          <w:color w:val="000000"/>
          <w:sz w:val="28"/>
          <w:szCs w:val="28"/>
          <w:lang w:eastAsia="ru-RU"/>
        </w:rPr>
        <w:t xml:space="preserve"> </w:t>
      </w:r>
      <w:r w:rsidR="00A103B3" w:rsidRPr="005072C9">
        <w:rPr>
          <w:color w:val="000000"/>
          <w:sz w:val="28"/>
          <w:szCs w:val="28"/>
          <w:lang w:val="ru-RU" w:eastAsia="ru-RU"/>
        </w:rPr>
        <w:t>подпись</w:t>
      </w:r>
    </w:p>
    <w:p w14:paraId="62F2E268" w14:textId="77777777" w:rsidR="000B2710" w:rsidRPr="004B4CD5" w:rsidRDefault="000B271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iCs/>
          <w:sz w:val="28"/>
          <w:szCs w:val="28"/>
          <w:lang w:eastAsia="ru-RU"/>
        </w:rPr>
      </w:pPr>
    </w:p>
    <w:p w14:paraId="1AE4AB7E" w14:textId="77777777" w:rsidR="00654233" w:rsidRPr="003B26B8" w:rsidRDefault="00654233"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Since electronic banking is a new technology that has many capabilities and also many potential problems, users are </w:t>
      </w:r>
      <w:r w:rsidRPr="003B26B8">
        <w:rPr>
          <w:b/>
          <w:color w:val="000000"/>
          <w:sz w:val="28"/>
          <w:szCs w:val="28"/>
          <w:lang w:eastAsia="ru-RU"/>
        </w:rPr>
        <w:t xml:space="preserve">hesitant </w:t>
      </w:r>
      <w:r w:rsidRPr="003B26B8">
        <w:rPr>
          <w:color w:val="000000"/>
          <w:sz w:val="28"/>
          <w:szCs w:val="28"/>
          <w:lang w:eastAsia="ru-RU"/>
        </w:rPr>
        <w:t xml:space="preserve">to use the system. The use of electronic banking has brought many </w:t>
      </w:r>
      <w:r w:rsidRPr="003B26B8">
        <w:rPr>
          <w:b/>
          <w:color w:val="000000"/>
          <w:sz w:val="28"/>
          <w:szCs w:val="28"/>
          <w:lang w:eastAsia="ru-RU"/>
        </w:rPr>
        <w:t>concerns</w:t>
      </w:r>
      <w:r w:rsidRPr="003B26B8">
        <w:rPr>
          <w:color w:val="000000"/>
          <w:sz w:val="28"/>
          <w:szCs w:val="28"/>
          <w:lang w:eastAsia="ru-RU"/>
        </w:rPr>
        <w:t xml:space="preserve"> from different perspectives: government, businesses, banks, individuals and technology.</w:t>
      </w:r>
    </w:p>
    <w:p w14:paraId="5193AFFA" w14:textId="77777777" w:rsidR="00654233" w:rsidRPr="003B26B8" w:rsidRDefault="0065423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color w:val="000000"/>
          <w:sz w:val="28"/>
          <w:szCs w:val="28"/>
          <w:lang w:eastAsia="ru-RU"/>
        </w:rPr>
      </w:pPr>
      <w:r w:rsidRPr="003B26B8">
        <w:rPr>
          <w:i/>
          <w:color w:val="000000"/>
          <w:sz w:val="28"/>
          <w:szCs w:val="28"/>
          <w:lang w:eastAsia="ru-RU"/>
        </w:rPr>
        <w:t>Government</w:t>
      </w:r>
    </w:p>
    <w:p w14:paraId="29D2F44C" w14:textId="77777777" w:rsidR="00654233" w:rsidRPr="003B26B8" w:rsidRDefault="00654233"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From a government point of view, the electronic banking system poses </w:t>
      </w:r>
      <w:r w:rsidRPr="003B26B8">
        <w:rPr>
          <w:b/>
          <w:color w:val="000000"/>
          <w:sz w:val="28"/>
          <w:szCs w:val="28"/>
          <w:lang w:eastAsia="ru-RU"/>
        </w:rPr>
        <w:t>threat</w:t>
      </w:r>
      <w:r w:rsidRPr="003B26B8">
        <w:rPr>
          <w:color w:val="000000"/>
          <w:sz w:val="28"/>
          <w:szCs w:val="28"/>
          <w:lang w:eastAsia="ru-RU"/>
        </w:rPr>
        <w:t xml:space="preserve"> to the Antitrust laws. Electronic banking also arouse concerns about the reserve requirements of banks, deposit </w:t>
      </w:r>
      <w:r w:rsidRPr="003B26B8">
        <w:rPr>
          <w:b/>
          <w:color w:val="000000"/>
          <w:sz w:val="28"/>
          <w:szCs w:val="28"/>
          <w:lang w:eastAsia="ru-RU"/>
        </w:rPr>
        <w:t xml:space="preserve">insurance </w:t>
      </w:r>
      <w:r w:rsidRPr="003B26B8">
        <w:rPr>
          <w:color w:val="000000"/>
          <w:sz w:val="28"/>
          <w:szCs w:val="28"/>
          <w:lang w:eastAsia="ru-RU"/>
        </w:rPr>
        <w:t>and the consumer protection laws associated with electronic transfer of money. The US government is concerned with the use of high quality of encryption algorithms because encryption algorithms are a controlled military technology.</w:t>
      </w:r>
    </w:p>
    <w:p w14:paraId="1CF2BF5C" w14:textId="77777777" w:rsidR="00654233" w:rsidRPr="003B26B8" w:rsidRDefault="0065423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color w:val="000000"/>
          <w:sz w:val="28"/>
          <w:szCs w:val="28"/>
          <w:lang w:eastAsia="ru-RU"/>
        </w:rPr>
      </w:pPr>
      <w:r w:rsidRPr="003B26B8">
        <w:rPr>
          <w:i/>
          <w:color w:val="000000"/>
          <w:sz w:val="28"/>
          <w:szCs w:val="28"/>
          <w:lang w:eastAsia="ru-RU"/>
        </w:rPr>
        <w:t>Businesses</w:t>
      </w:r>
    </w:p>
    <w:p w14:paraId="27A3E54B" w14:textId="77777777" w:rsidR="00654233" w:rsidRPr="003B26B8" w:rsidRDefault="00654233"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Businesses also raise concerns about this new media of </w:t>
      </w:r>
      <w:r w:rsidRPr="003B26B8">
        <w:rPr>
          <w:b/>
          <w:color w:val="000000"/>
          <w:sz w:val="28"/>
          <w:szCs w:val="28"/>
          <w:lang w:eastAsia="ru-RU"/>
        </w:rPr>
        <w:t>interaction</w:t>
      </w:r>
      <w:r w:rsidRPr="003B26B8">
        <w:rPr>
          <w:color w:val="000000"/>
          <w:sz w:val="28"/>
          <w:szCs w:val="28"/>
          <w:lang w:eastAsia="ru-RU"/>
        </w:rPr>
        <w:t>.</w:t>
      </w:r>
      <w:r w:rsidR="00CF5629" w:rsidRPr="003B26B8">
        <w:rPr>
          <w:color w:val="000000"/>
          <w:sz w:val="28"/>
          <w:szCs w:val="28"/>
          <w:lang w:eastAsia="ru-RU"/>
        </w:rPr>
        <w:t xml:space="preserve"> </w:t>
      </w:r>
      <w:r w:rsidRPr="003B26B8">
        <w:rPr>
          <w:color w:val="000000"/>
          <w:sz w:val="28"/>
          <w:szCs w:val="28"/>
          <w:lang w:eastAsia="ru-RU"/>
        </w:rPr>
        <w:t xml:space="preserve">Since most large transfer of money is done by businesses, these businesses are concern about the security of their money. At the same time, these businesses also consider the potential savings in time and financial charges (making cash deposits and </w:t>
      </w:r>
      <w:r w:rsidRPr="003B26B8">
        <w:rPr>
          <w:b/>
          <w:color w:val="000000"/>
          <w:sz w:val="28"/>
          <w:szCs w:val="28"/>
          <w:lang w:eastAsia="ru-RU"/>
        </w:rPr>
        <w:t>withdrawals</w:t>
      </w:r>
      <w:r w:rsidRPr="003B26B8">
        <w:rPr>
          <w:color w:val="000000"/>
          <w:sz w:val="28"/>
          <w:szCs w:val="28"/>
          <w:lang w:eastAsia="ru-RU"/>
        </w:rPr>
        <w:t xml:space="preserve"> </w:t>
      </w:r>
      <w:r w:rsidR="00B90554" w:rsidRPr="003B26B8">
        <w:rPr>
          <w:color w:val="000000"/>
          <w:sz w:val="28"/>
          <w:szCs w:val="28"/>
          <w:lang w:eastAsia="ru-RU"/>
        </w:rPr>
        <w:t>which some banks charge money f</w:t>
      </w:r>
      <w:r w:rsidR="00B90554" w:rsidRPr="005072C9">
        <w:rPr>
          <w:color w:val="000000"/>
          <w:sz w:val="28"/>
          <w:szCs w:val="28"/>
          <w:lang w:val="ru-RU" w:eastAsia="ru-RU"/>
        </w:rPr>
        <w:t>о</w:t>
      </w:r>
      <w:r w:rsidRPr="003B26B8">
        <w:rPr>
          <w:color w:val="000000"/>
          <w:sz w:val="28"/>
          <w:szCs w:val="28"/>
          <w:lang w:eastAsia="ru-RU"/>
        </w:rPr>
        <w:t>r these processes) associated with this system.</w:t>
      </w:r>
      <w:r w:rsidR="00B90554" w:rsidRPr="003B26B8">
        <w:rPr>
          <w:color w:val="000000"/>
          <w:sz w:val="28"/>
          <w:szCs w:val="28"/>
          <w:lang w:eastAsia="ru-RU"/>
        </w:rPr>
        <w:t xml:space="preserve"> </w:t>
      </w:r>
      <w:r w:rsidRPr="003B26B8">
        <w:rPr>
          <w:color w:val="000000"/>
          <w:sz w:val="28"/>
          <w:szCs w:val="28"/>
          <w:lang w:eastAsia="ru-RU"/>
        </w:rPr>
        <w:t xml:space="preserve">Another businesses concern is connected to the customer. Businesses </w:t>
      </w:r>
      <w:r w:rsidRPr="003B26B8">
        <w:rPr>
          <w:b/>
          <w:color w:val="000000"/>
          <w:sz w:val="28"/>
          <w:szCs w:val="28"/>
          <w:lang w:eastAsia="ru-RU"/>
        </w:rPr>
        <w:t>ponder</w:t>
      </w:r>
      <w:r w:rsidRPr="003B26B8">
        <w:rPr>
          <w:color w:val="000000"/>
          <w:sz w:val="28"/>
          <w:szCs w:val="28"/>
          <w:lang w:eastAsia="ru-RU"/>
        </w:rPr>
        <w:t xml:space="preserve"> the thought that there are enough </w:t>
      </w:r>
      <w:r w:rsidRPr="003B26B8">
        <w:rPr>
          <w:color w:val="000000"/>
          <w:sz w:val="28"/>
          <w:szCs w:val="28"/>
          <w:lang w:eastAsia="ru-RU"/>
        </w:rPr>
        <w:lastRenderedPageBreak/>
        <w:t>potential customers who would not make a purchase the business did not offer a particular payment system (e.g. electronic cash and electronic check). This would result in a loss of sales. On the other side of the coin,</w:t>
      </w:r>
      <w:r w:rsidR="00B90554" w:rsidRPr="003B26B8">
        <w:rPr>
          <w:color w:val="000000"/>
          <w:sz w:val="28"/>
          <w:szCs w:val="28"/>
          <w:lang w:eastAsia="ru-RU"/>
        </w:rPr>
        <w:t xml:space="preserve"> </w:t>
      </w:r>
      <w:r w:rsidRPr="003B26B8">
        <w:rPr>
          <w:color w:val="000000"/>
          <w:sz w:val="28"/>
          <w:szCs w:val="28"/>
          <w:lang w:eastAsia="ru-RU"/>
        </w:rPr>
        <w:t>if this system becomes wide spread, this would allow more buying power to the customer which puts pressure on businesses to allow consumers to use electronic transfer of money.</w:t>
      </w:r>
    </w:p>
    <w:p w14:paraId="55A042EA" w14:textId="77777777" w:rsidR="00654233" w:rsidRPr="003B26B8" w:rsidRDefault="0065423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color w:val="000000"/>
          <w:sz w:val="28"/>
          <w:szCs w:val="28"/>
          <w:lang w:eastAsia="ru-RU"/>
        </w:rPr>
      </w:pPr>
      <w:r w:rsidRPr="003B26B8">
        <w:rPr>
          <w:i/>
          <w:color w:val="000000"/>
          <w:sz w:val="28"/>
          <w:szCs w:val="28"/>
          <w:lang w:eastAsia="ru-RU"/>
        </w:rPr>
        <w:t>Banks</w:t>
      </w:r>
    </w:p>
    <w:p w14:paraId="0033EE97" w14:textId="77777777" w:rsidR="00654233" w:rsidRPr="003B26B8" w:rsidRDefault="00654233"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Banks are pressured from other financial institutions to provide a wide range of financial services to their customers. Banks also profit from handling financial </w:t>
      </w:r>
      <w:r w:rsidRPr="003B26B8">
        <w:rPr>
          <w:b/>
          <w:color w:val="000000"/>
          <w:sz w:val="28"/>
          <w:szCs w:val="28"/>
          <w:lang w:eastAsia="ru-RU"/>
        </w:rPr>
        <w:t>transactions</w:t>
      </w:r>
      <w:r w:rsidRPr="003B26B8">
        <w:rPr>
          <w:color w:val="000000"/>
          <w:sz w:val="28"/>
          <w:szCs w:val="28"/>
          <w:lang w:eastAsia="ru-RU"/>
        </w:rPr>
        <w:t>, both by charging fees to one or more participants in a transaction and by investing the funds they hold between the time of deposit and the time of withdrawal, also known as the «spread». With more financial transactions being processed by their central computing systems, banks are also concern about the security of their system.</w:t>
      </w:r>
    </w:p>
    <w:p w14:paraId="6354D9B1" w14:textId="77777777" w:rsidR="00654233" w:rsidRPr="003B26B8" w:rsidRDefault="0065423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color w:val="000000"/>
          <w:sz w:val="28"/>
          <w:szCs w:val="28"/>
          <w:lang w:eastAsia="ru-RU"/>
        </w:rPr>
      </w:pPr>
      <w:r w:rsidRPr="003B26B8">
        <w:rPr>
          <w:i/>
          <w:color w:val="000000"/>
          <w:sz w:val="28"/>
          <w:szCs w:val="28"/>
          <w:lang w:eastAsia="ru-RU"/>
        </w:rPr>
        <w:t>Individuals</w:t>
      </w:r>
    </w:p>
    <w:p w14:paraId="4930360A" w14:textId="77777777" w:rsidR="00654233" w:rsidRPr="003B26B8" w:rsidRDefault="00654233"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Individuals are mainly concern with the security of the system, in particular with the </w:t>
      </w:r>
      <w:r w:rsidRPr="003B26B8">
        <w:rPr>
          <w:b/>
          <w:color w:val="000000"/>
          <w:sz w:val="28"/>
          <w:szCs w:val="28"/>
          <w:lang w:eastAsia="ru-RU"/>
        </w:rPr>
        <w:t xml:space="preserve">unwarranted </w:t>
      </w:r>
      <w:r w:rsidRPr="003B26B8">
        <w:rPr>
          <w:color w:val="000000"/>
          <w:sz w:val="28"/>
          <w:szCs w:val="28"/>
          <w:lang w:eastAsia="ru-RU"/>
        </w:rPr>
        <w:t xml:space="preserve">access to their accounts. In addition, individuals are also concern with the secrecy of their personal information. As more and more people are </w:t>
      </w:r>
      <w:r w:rsidRPr="003B26B8">
        <w:rPr>
          <w:b/>
          <w:color w:val="000000"/>
          <w:sz w:val="28"/>
          <w:szCs w:val="28"/>
          <w:lang w:eastAsia="ru-RU"/>
        </w:rPr>
        <w:t>exposed</w:t>
      </w:r>
      <w:r w:rsidRPr="003B26B8">
        <w:rPr>
          <w:color w:val="000000"/>
          <w:sz w:val="28"/>
          <w:szCs w:val="28"/>
          <w:lang w:eastAsia="ru-RU"/>
        </w:rPr>
        <w:t xml:space="preserve"> to the information </w:t>
      </w:r>
      <w:r w:rsidRPr="003B26B8">
        <w:rPr>
          <w:b/>
          <w:color w:val="000000"/>
          <w:sz w:val="28"/>
          <w:szCs w:val="28"/>
          <w:lang w:eastAsia="ru-RU"/>
        </w:rPr>
        <w:t>superhighway</w:t>
      </w:r>
      <w:r w:rsidRPr="003B26B8">
        <w:rPr>
          <w:color w:val="000000"/>
          <w:sz w:val="28"/>
          <w:szCs w:val="28"/>
          <w:lang w:eastAsia="ru-RU"/>
        </w:rPr>
        <w:t xml:space="preserve">, privacy of information and the security that goes hand and hand with this information is crucial to the growth of electronic transactions. Some privacy technologies related to the electronic banking industry are electronic cash and electronic checks. </w:t>
      </w:r>
    </w:p>
    <w:p w14:paraId="59960495" w14:textId="77777777" w:rsidR="00654233" w:rsidRPr="003B26B8" w:rsidRDefault="0065423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color w:val="000000"/>
          <w:sz w:val="28"/>
          <w:szCs w:val="28"/>
          <w:lang w:eastAsia="ru-RU"/>
        </w:rPr>
      </w:pPr>
      <w:r w:rsidRPr="003B26B8">
        <w:rPr>
          <w:i/>
          <w:color w:val="000000"/>
          <w:sz w:val="28"/>
          <w:szCs w:val="28"/>
          <w:lang w:eastAsia="ru-RU"/>
        </w:rPr>
        <w:t>Technology</w:t>
      </w:r>
    </w:p>
    <w:p w14:paraId="6B3AB7FF" w14:textId="77777777" w:rsidR="001C5DE3" w:rsidRPr="003B26B8" w:rsidRDefault="00654233"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284"/>
        <w:jc w:val="both"/>
        <w:rPr>
          <w:color w:val="000000"/>
          <w:sz w:val="28"/>
          <w:szCs w:val="28"/>
          <w:lang w:eastAsia="ru-RU"/>
        </w:rPr>
      </w:pPr>
      <w:r w:rsidRPr="003B26B8">
        <w:rPr>
          <w:color w:val="000000"/>
          <w:sz w:val="28"/>
          <w:szCs w:val="28"/>
          <w:lang w:eastAsia="ru-RU"/>
        </w:rPr>
        <w:t>In order to provide effective and secure banking transact</w:t>
      </w:r>
      <w:r w:rsidR="00172394" w:rsidRPr="003B26B8">
        <w:rPr>
          <w:color w:val="000000"/>
          <w:sz w:val="28"/>
          <w:szCs w:val="28"/>
          <w:lang w:eastAsia="ru-RU"/>
        </w:rPr>
        <w:t xml:space="preserve">ions, there are four technology </w:t>
      </w:r>
      <w:r w:rsidRPr="003B26B8">
        <w:rPr>
          <w:color w:val="000000"/>
          <w:sz w:val="28"/>
          <w:szCs w:val="28"/>
          <w:lang w:eastAsia="ru-RU"/>
        </w:rPr>
        <w:t>issues needed to be resolved.</w:t>
      </w:r>
      <w:r w:rsidR="00172394" w:rsidRPr="003B26B8">
        <w:rPr>
          <w:color w:val="000000"/>
          <w:sz w:val="28"/>
          <w:szCs w:val="28"/>
          <w:lang w:eastAsia="ru-RU"/>
        </w:rPr>
        <w:t xml:space="preserve"> </w:t>
      </w:r>
      <w:r w:rsidR="00E83800" w:rsidRPr="003B26B8">
        <w:rPr>
          <w:color w:val="000000"/>
          <w:sz w:val="28"/>
          <w:szCs w:val="28"/>
          <w:lang w:eastAsia="ru-RU"/>
        </w:rPr>
        <w:t xml:space="preserve">The key areas are: </w:t>
      </w:r>
      <w:r w:rsidR="00E83800" w:rsidRPr="003B26B8">
        <w:rPr>
          <w:i/>
          <w:iCs/>
          <w:color w:val="000000"/>
          <w:sz w:val="28"/>
          <w:szCs w:val="28"/>
          <w:u w:val="single"/>
          <w:lang w:eastAsia="ru-RU"/>
        </w:rPr>
        <w:t>Security</w:t>
      </w:r>
      <w:r w:rsidR="00E83800" w:rsidRPr="003B26B8">
        <w:rPr>
          <w:i/>
          <w:iCs/>
          <w:color w:val="000000"/>
          <w:sz w:val="28"/>
          <w:szCs w:val="28"/>
          <w:lang w:eastAsia="ru-RU"/>
        </w:rPr>
        <w:t>.</w:t>
      </w:r>
      <w:r w:rsidR="00E83800" w:rsidRPr="003B26B8">
        <w:rPr>
          <w:color w:val="000000"/>
          <w:sz w:val="28"/>
          <w:szCs w:val="28"/>
          <w:lang w:eastAsia="ru-RU"/>
        </w:rPr>
        <w:t xml:space="preserve"> Security of the transactions is the primary concern of the Internet-based industries. The security issue will be further discussed in the next section along with the possible attacks due to the </w:t>
      </w:r>
      <w:r w:rsidR="00E83800" w:rsidRPr="003B26B8">
        <w:rPr>
          <w:b/>
          <w:color w:val="000000"/>
          <w:sz w:val="28"/>
          <w:szCs w:val="28"/>
          <w:lang w:eastAsia="ru-RU"/>
        </w:rPr>
        <w:t>insufficient</w:t>
      </w:r>
      <w:r w:rsidR="00E83800" w:rsidRPr="003B26B8">
        <w:rPr>
          <w:color w:val="000000"/>
          <w:sz w:val="28"/>
          <w:szCs w:val="28"/>
          <w:lang w:eastAsia="ru-RU"/>
        </w:rPr>
        <w:t xml:space="preserve"> protections. The examples of potential hazards of the electronic banking system are during on-line transactions, </w:t>
      </w:r>
      <w:r w:rsidR="00A103B3" w:rsidRPr="003B26B8">
        <w:rPr>
          <w:color w:val="000000"/>
          <w:sz w:val="28"/>
          <w:szCs w:val="28"/>
          <w:lang w:eastAsia="ru-RU"/>
        </w:rPr>
        <w:t xml:space="preserve">transferring funds, and </w:t>
      </w:r>
      <w:r w:rsidR="00A103B3" w:rsidRPr="005072C9">
        <w:rPr>
          <w:color w:val="000000"/>
          <w:sz w:val="28"/>
          <w:szCs w:val="28"/>
          <w:lang w:val="ru-RU" w:eastAsia="ru-RU"/>
        </w:rPr>
        <w:t>с</w:t>
      </w:r>
      <w:r w:rsidR="00A103B3" w:rsidRPr="005072C9">
        <w:rPr>
          <w:color w:val="000000"/>
          <w:sz w:val="28"/>
          <w:szCs w:val="28"/>
          <w:lang w:eastAsia="ru-RU"/>
        </w:rPr>
        <w:t>rypto</w:t>
      </w:r>
      <w:r w:rsidR="00E83800" w:rsidRPr="003B26B8">
        <w:rPr>
          <w:color w:val="000000"/>
          <w:sz w:val="28"/>
          <w:szCs w:val="28"/>
          <w:lang w:eastAsia="ru-RU"/>
        </w:rPr>
        <w:t>currency</w:t>
      </w:r>
      <w:r w:rsidR="00A103B3" w:rsidRPr="003B26B8">
        <w:rPr>
          <w:color w:val="000000"/>
          <w:sz w:val="28"/>
          <w:szCs w:val="28"/>
          <w:lang w:eastAsia="ru-RU"/>
        </w:rPr>
        <w:t xml:space="preserve"> minting</w:t>
      </w:r>
      <w:r w:rsidR="00E83800" w:rsidRPr="003B26B8">
        <w:rPr>
          <w:color w:val="000000"/>
          <w:sz w:val="28"/>
          <w:szCs w:val="28"/>
          <w:lang w:eastAsia="ru-RU"/>
        </w:rPr>
        <w:t xml:space="preserve">, etc. </w:t>
      </w:r>
      <w:r w:rsidR="00E83800" w:rsidRPr="003B26B8">
        <w:rPr>
          <w:i/>
          <w:iCs/>
          <w:color w:val="000000"/>
          <w:sz w:val="28"/>
          <w:szCs w:val="28"/>
          <w:u w:val="single"/>
          <w:lang w:eastAsia="ru-RU"/>
        </w:rPr>
        <w:t>Anonymity (Privacy).</w:t>
      </w:r>
      <w:r w:rsidR="00E83800" w:rsidRPr="003B26B8">
        <w:rPr>
          <w:color w:val="000000"/>
          <w:sz w:val="28"/>
          <w:szCs w:val="28"/>
          <w:lang w:eastAsia="ru-RU"/>
        </w:rPr>
        <w:t xml:space="preserve"> Generally speaking, the privacy issue is a subset of the security issue. By strengthening the privacy technology, this will ensure the secrecy of sender’s personal information and further enhance the security of the transactions. The examples of the </w:t>
      </w:r>
      <w:r w:rsidR="00E83800" w:rsidRPr="003B26B8">
        <w:rPr>
          <w:color w:val="000000"/>
          <w:sz w:val="28"/>
          <w:szCs w:val="28"/>
          <w:lang w:eastAsia="ru-RU"/>
        </w:rPr>
        <w:lastRenderedPageBreak/>
        <w:t xml:space="preserve">private information relating to the banking industry are: the amount of the transaction, </w:t>
      </w:r>
      <w:r w:rsidR="000B2710" w:rsidRPr="003B26B8">
        <w:rPr>
          <w:color w:val="000000"/>
          <w:sz w:val="28"/>
          <w:szCs w:val="28"/>
          <w:lang w:eastAsia="ru-RU"/>
        </w:rPr>
        <w:t xml:space="preserve"> </w:t>
      </w:r>
      <w:r w:rsidR="000B2710" w:rsidRPr="005072C9">
        <w:rPr>
          <w:color w:val="000000"/>
          <w:sz w:val="28"/>
          <w:szCs w:val="28"/>
          <w:lang w:eastAsia="ru-RU"/>
        </w:rPr>
        <w:t xml:space="preserve">the date and time of the transaction, </w:t>
      </w:r>
      <w:r w:rsidR="00E83800" w:rsidRPr="003B26B8">
        <w:rPr>
          <w:color w:val="000000"/>
          <w:sz w:val="28"/>
          <w:szCs w:val="28"/>
          <w:lang w:eastAsia="ru-RU"/>
        </w:rPr>
        <w:t xml:space="preserve">and the name of the </w:t>
      </w:r>
      <w:r w:rsidR="00E83800" w:rsidRPr="003B26B8">
        <w:rPr>
          <w:b/>
          <w:color w:val="000000"/>
          <w:sz w:val="28"/>
          <w:szCs w:val="28"/>
          <w:lang w:eastAsia="ru-RU"/>
        </w:rPr>
        <w:t>merchant</w:t>
      </w:r>
      <w:r w:rsidR="00E83800" w:rsidRPr="003B26B8">
        <w:rPr>
          <w:color w:val="000000"/>
          <w:sz w:val="28"/>
          <w:szCs w:val="28"/>
          <w:lang w:eastAsia="ru-RU"/>
        </w:rPr>
        <w:t xml:space="preserve"> where the transaction is taking place. </w:t>
      </w:r>
    </w:p>
    <w:p w14:paraId="46B192BE" w14:textId="77777777" w:rsidR="001C5DE3" w:rsidRPr="003B26B8" w:rsidRDefault="00E83800"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b/>
          <w:i/>
          <w:iCs/>
          <w:color w:val="000000"/>
          <w:sz w:val="28"/>
          <w:szCs w:val="28"/>
          <w:u w:val="single"/>
          <w:lang w:eastAsia="ru-RU"/>
        </w:rPr>
        <w:t>Authenticatio</w:t>
      </w:r>
      <w:r w:rsidRPr="003B26B8">
        <w:rPr>
          <w:i/>
          <w:iCs/>
          <w:color w:val="000000"/>
          <w:sz w:val="28"/>
          <w:szCs w:val="28"/>
          <w:u w:val="single"/>
          <w:lang w:eastAsia="ru-RU"/>
        </w:rPr>
        <w:t>n</w:t>
      </w:r>
      <w:r w:rsidRPr="003B26B8">
        <w:rPr>
          <w:i/>
          <w:iCs/>
          <w:color w:val="000000"/>
          <w:sz w:val="28"/>
          <w:szCs w:val="28"/>
          <w:lang w:eastAsia="ru-RU"/>
        </w:rPr>
        <w:t xml:space="preserve">. </w:t>
      </w:r>
      <w:r w:rsidRPr="003B26B8">
        <w:rPr>
          <w:color w:val="000000"/>
          <w:sz w:val="28"/>
          <w:szCs w:val="28"/>
          <w:lang w:eastAsia="ru-RU"/>
        </w:rPr>
        <w:t>Encryption may help make the transactions more secure, but there is also a need to guarantee that no one alters the data at either end of the transaction.</w:t>
      </w:r>
      <w:r w:rsidR="00FB520A" w:rsidRPr="003B26B8">
        <w:rPr>
          <w:color w:val="000000"/>
          <w:sz w:val="28"/>
          <w:szCs w:val="28"/>
          <w:lang w:eastAsia="ru-RU"/>
        </w:rPr>
        <w:t xml:space="preserve"> </w:t>
      </w:r>
      <w:r w:rsidRPr="003B26B8">
        <w:rPr>
          <w:color w:val="000000"/>
          <w:sz w:val="28"/>
          <w:szCs w:val="28"/>
          <w:lang w:eastAsia="ru-RU"/>
        </w:rPr>
        <w:t xml:space="preserve">There are two possible ways to verify the integrity of the message. One form of </w:t>
      </w:r>
      <w:r w:rsidRPr="003B26B8">
        <w:rPr>
          <w:b/>
          <w:color w:val="000000"/>
          <w:sz w:val="28"/>
          <w:szCs w:val="28"/>
          <w:lang w:eastAsia="ru-RU"/>
        </w:rPr>
        <w:t>verification</w:t>
      </w:r>
      <w:r w:rsidRPr="003B26B8">
        <w:rPr>
          <w:color w:val="000000"/>
          <w:sz w:val="28"/>
          <w:szCs w:val="28"/>
          <w:lang w:eastAsia="ru-RU"/>
        </w:rPr>
        <w:t xml:space="preserve"> is the secure Hash Algorithm which is «a check that protects data against most modification.» The sender transmits the Hash algorithm generated data. The recipient performs the same calculation and compares the two to make sure everything arrived correctly. If the two results are different, a change has occurred in the message. The other form of verification is through a third party called Certification Authority (CA) with the trust of both the sender and the receiver to verify that the electronic currency or the digital signature that they received is real. </w:t>
      </w:r>
    </w:p>
    <w:p w14:paraId="25576C73" w14:textId="77777777" w:rsidR="00E83800" w:rsidRPr="003B26B8" w:rsidRDefault="00E83800" w:rsidP="001C5DE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7"/>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b/>
          <w:i/>
          <w:iCs/>
          <w:color w:val="000000"/>
          <w:sz w:val="28"/>
          <w:szCs w:val="28"/>
          <w:u w:val="single"/>
          <w:lang w:eastAsia="ru-RU"/>
        </w:rPr>
        <w:t>Divisibility</w:t>
      </w:r>
      <w:r w:rsidRPr="003B26B8">
        <w:rPr>
          <w:i/>
          <w:iCs/>
          <w:color w:val="000000"/>
          <w:sz w:val="28"/>
          <w:szCs w:val="28"/>
          <w:u w:val="single"/>
          <w:lang w:eastAsia="ru-RU"/>
        </w:rPr>
        <w:t>.</w:t>
      </w:r>
      <w:r w:rsidRPr="003B26B8">
        <w:rPr>
          <w:i/>
          <w:iCs/>
          <w:color w:val="000000"/>
          <w:sz w:val="28"/>
          <w:szCs w:val="28"/>
          <w:lang w:eastAsia="ru-RU"/>
        </w:rPr>
        <w:t xml:space="preserve"> </w:t>
      </w:r>
      <w:r w:rsidRPr="003B26B8">
        <w:rPr>
          <w:color w:val="000000"/>
          <w:sz w:val="28"/>
          <w:szCs w:val="28"/>
          <w:lang w:eastAsia="ru-RU"/>
        </w:rPr>
        <w:t xml:space="preserve">Electronic money may be divisible into different units of currency, similar to real money. </w:t>
      </w:r>
    </w:p>
    <w:p w14:paraId="25E8410F"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p>
    <w:p w14:paraId="5A14A8A6"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r w:rsidRPr="003B26B8">
        <w:rPr>
          <w:i/>
          <w:iCs/>
          <w:color w:val="000000"/>
          <w:sz w:val="28"/>
          <w:szCs w:val="28"/>
          <w:u w:val="single"/>
          <w:lang w:eastAsia="ru-RU"/>
        </w:rPr>
        <w:t>I. Complete the sentences below.</w:t>
      </w:r>
    </w:p>
    <w:p w14:paraId="6596DE17" w14:textId="77777777" w:rsidR="002E54F4"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i/>
          <w:iCs/>
          <w:color w:val="000000"/>
          <w:sz w:val="28"/>
          <w:szCs w:val="28"/>
          <w:lang w:eastAsia="ru-RU"/>
        </w:rPr>
      </w:pPr>
      <w:r w:rsidRPr="003B26B8">
        <w:rPr>
          <w:color w:val="000000"/>
          <w:sz w:val="28"/>
          <w:szCs w:val="28"/>
          <w:lang w:eastAsia="ru-RU"/>
        </w:rPr>
        <w:t xml:space="preserve">1. </w:t>
      </w:r>
      <w:r w:rsidR="00E83800" w:rsidRPr="003B26B8">
        <w:rPr>
          <w:color w:val="000000"/>
          <w:sz w:val="28"/>
          <w:szCs w:val="28"/>
          <w:lang w:eastAsia="ru-RU"/>
        </w:rPr>
        <w:t>US government concerned with the use of ________________ because they are to be controlled by military technology.</w:t>
      </w:r>
      <w:r w:rsidR="00E83800" w:rsidRPr="003B26B8">
        <w:rPr>
          <w:i/>
          <w:iCs/>
          <w:color w:val="000000"/>
          <w:sz w:val="28"/>
          <w:szCs w:val="28"/>
          <w:lang w:eastAsia="ru-RU"/>
        </w:rPr>
        <w:t xml:space="preserve"> </w:t>
      </w:r>
    </w:p>
    <w:p w14:paraId="67D306DF"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2. </w:t>
      </w:r>
      <w:r w:rsidR="00E83800" w:rsidRPr="003B26B8">
        <w:rPr>
          <w:color w:val="000000"/>
          <w:sz w:val="28"/>
          <w:szCs w:val="28"/>
          <w:lang w:eastAsia="ru-RU"/>
        </w:rPr>
        <w:t>Businesses concerns are usually connected with ____________________ .</w:t>
      </w:r>
    </w:p>
    <w:p w14:paraId="25BB9625"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3. </w:t>
      </w:r>
      <w:r w:rsidR="00E83800" w:rsidRPr="003B26B8">
        <w:rPr>
          <w:color w:val="000000"/>
          <w:sz w:val="28"/>
          <w:szCs w:val="28"/>
          <w:lang w:eastAsia="ru-RU"/>
        </w:rPr>
        <w:t>Investing between time of deposit and the time of withdrawal is called __________________.</w:t>
      </w:r>
    </w:p>
    <w:p w14:paraId="287BC9F5"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4. </w:t>
      </w:r>
      <w:r w:rsidR="00E83800" w:rsidRPr="003B26B8">
        <w:rPr>
          <w:color w:val="000000"/>
          <w:sz w:val="28"/>
          <w:szCs w:val="28"/>
          <w:lang w:eastAsia="ru-RU"/>
        </w:rPr>
        <w:t>Individuals are concerned about _________________ access to their account and ___________________ of their personal information.</w:t>
      </w:r>
    </w:p>
    <w:p w14:paraId="2FFF7E8B"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5. </w:t>
      </w:r>
      <w:r w:rsidR="00E83800" w:rsidRPr="003B26B8">
        <w:rPr>
          <w:color w:val="000000"/>
          <w:sz w:val="28"/>
          <w:szCs w:val="28"/>
          <w:lang w:eastAsia="ru-RU"/>
        </w:rPr>
        <w:t>Keys areas in technology accepts are Security, _____________________ .</w:t>
      </w:r>
    </w:p>
    <w:p w14:paraId="77A6595C"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p>
    <w:p w14:paraId="43BF0779"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r w:rsidRPr="003B26B8">
        <w:rPr>
          <w:i/>
          <w:iCs/>
          <w:color w:val="000000"/>
          <w:sz w:val="28"/>
          <w:szCs w:val="28"/>
          <w:u w:val="single"/>
          <w:lang w:eastAsia="ru-RU"/>
        </w:rPr>
        <w:t>II. True (T), False (F) or Not Given (NG)?</w:t>
      </w:r>
    </w:p>
    <w:p w14:paraId="128E79E9"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1. </w:t>
      </w:r>
      <w:r w:rsidR="00E83800" w:rsidRPr="003B26B8">
        <w:rPr>
          <w:color w:val="000000"/>
          <w:sz w:val="28"/>
          <w:szCs w:val="28"/>
          <w:lang w:eastAsia="ru-RU"/>
        </w:rPr>
        <w:t>Privacy section is not so important in aspect of security.</w:t>
      </w:r>
    </w:p>
    <w:p w14:paraId="7EE7A806"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2. </w:t>
      </w:r>
      <w:r w:rsidR="00E83800" w:rsidRPr="003B26B8">
        <w:rPr>
          <w:color w:val="000000"/>
          <w:sz w:val="28"/>
          <w:szCs w:val="28"/>
          <w:lang w:eastAsia="ru-RU"/>
        </w:rPr>
        <w:t>Authentication is one of the ways to cheat on person.</w:t>
      </w:r>
    </w:p>
    <w:p w14:paraId="1825D9DB"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lang w:eastAsia="ru-RU"/>
        </w:rPr>
      </w:pPr>
      <w:r w:rsidRPr="003B26B8">
        <w:rPr>
          <w:color w:val="000000"/>
          <w:sz w:val="28"/>
          <w:szCs w:val="28"/>
          <w:lang w:eastAsia="ru-RU"/>
        </w:rPr>
        <w:t xml:space="preserve">3. </w:t>
      </w:r>
      <w:r w:rsidR="00E83800" w:rsidRPr="003B26B8">
        <w:rPr>
          <w:color w:val="000000"/>
          <w:sz w:val="28"/>
          <w:szCs w:val="28"/>
          <w:lang w:eastAsia="ru-RU"/>
        </w:rPr>
        <w:t xml:space="preserve">Online banking is one of the </w:t>
      </w:r>
      <w:r w:rsidR="00E41C06" w:rsidRPr="003B26B8">
        <w:rPr>
          <w:color w:val="000000"/>
          <w:sz w:val="28"/>
          <w:szCs w:val="28"/>
          <w:lang w:eastAsia="ru-RU"/>
        </w:rPr>
        <w:t>safest</w:t>
      </w:r>
      <w:r w:rsidR="00E83800" w:rsidRPr="003B26B8">
        <w:rPr>
          <w:color w:val="000000"/>
          <w:sz w:val="28"/>
          <w:szCs w:val="28"/>
          <w:lang w:eastAsia="ru-RU"/>
        </w:rPr>
        <w:t xml:space="preserve"> ways to safe money.</w:t>
      </w:r>
    </w:p>
    <w:p w14:paraId="7F235AC8"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lastRenderedPageBreak/>
        <w:t xml:space="preserve">      4. </w:t>
      </w:r>
      <w:r w:rsidR="00E83800" w:rsidRPr="003B26B8">
        <w:rPr>
          <w:color w:val="000000"/>
          <w:sz w:val="28"/>
          <w:szCs w:val="28"/>
          <w:lang w:eastAsia="ru-RU"/>
        </w:rPr>
        <w:t xml:space="preserve">Main concern of people is privacy of their </w:t>
      </w:r>
      <w:r w:rsidR="00E41C06" w:rsidRPr="003B26B8">
        <w:rPr>
          <w:color w:val="000000"/>
          <w:sz w:val="28"/>
          <w:szCs w:val="28"/>
          <w:lang w:eastAsia="ru-RU"/>
        </w:rPr>
        <w:t>personal information</w:t>
      </w:r>
      <w:r w:rsidR="00E83800" w:rsidRPr="003B26B8">
        <w:rPr>
          <w:color w:val="000000"/>
          <w:sz w:val="28"/>
          <w:szCs w:val="28"/>
          <w:lang w:eastAsia="ru-RU"/>
        </w:rPr>
        <w:t>.</w:t>
      </w:r>
    </w:p>
    <w:p w14:paraId="0A5E9BA7" w14:textId="77777777" w:rsidR="00E83800" w:rsidRPr="003B26B8" w:rsidRDefault="002E54F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      5. </w:t>
      </w:r>
      <w:r w:rsidR="00E83800" w:rsidRPr="003B26B8">
        <w:rPr>
          <w:color w:val="000000"/>
          <w:sz w:val="28"/>
          <w:szCs w:val="28"/>
          <w:lang w:eastAsia="ru-RU"/>
        </w:rPr>
        <w:t>The lack of security can seriously damage banking system.</w:t>
      </w:r>
    </w:p>
    <w:p w14:paraId="6A8605D8"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p>
    <w:p w14:paraId="329B27CE"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r w:rsidRPr="003B26B8">
        <w:rPr>
          <w:i/>
          <w:iCs/>
          <w:color w:val="000000"/>
          <w:sz w:val="28"/>
          <w:szCs w:val="28"/>
          <w:u w:val="single"/>
          <w:lang w:eastAsia="ru-RU"/>
        </w:rPr>
        <w:t>III. Match the highlighted words with their definitions.</w:t>
      </w:r>
    </w:p>
    <w:p w14:paraId="0552D8BD" w14:textId="77777777" w:rsidR="00571402" w:rsidRPr="003B26B8" w:rsidRDefault="0057140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p>
    <w:p w14:paraId="56518866" w14:textId="77777777" w:rsidR="00E83800" w:rsidRPr="003B26B8" w:rsidRDefault="00630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i/>
          <w:iCs/>
          <w:color w:val="000000"/>
          <w:sz w:val="28"/>
          <w:szCs w:val="28"/>
          <w:lang w:eastAsia="ru-RU"/>
        </w:rPr>
        <w:t xml:space="preserve">a. </w:t>
      </w:r>
      <w:r w:rsidR="00E83800" w:rsidRPr="003B26B8">
        <w:rPr>
          <w:i/>
          <w:iCs/>
          <w:color w:val="000000"/>
          <w:sz w:val="28"/>
          <w:szCs w:val="28"/>
          <w:lang w:eastAsia="ru-RU"/>
        </w:rPr>
        <w:t>_____________________ (noun)</w:t>
      </w:r>
      <w:r w:rsidR="00E83800" w:rsidRPr="003B26B8">
        <w:rPr>
          <w:color w:val="000000"/>
          <w:sz w:val="28"/>
          <w:szCs w:val="28"/>
          <w:lang w:eastAsia="ru-RU"/>
        </w:rPr>
        <w:t xml:space="preserve"> a statement saying you will be harmed if you do not do what someone wants you to do.</w:t>
      </w:r>
    </w:p>
    <w:p w14:paraId="10EAA4AC" w14:textId="77777777" w:rsidR="00E83800" w:rsidRPr="003B26B8" w:rsidRDefault="00630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color w:val="000000"/>
          <w:sz w:val="28"/>
          <w:szCs w:val="28"/>
          <w:lang w:eastAsia="ru-RU"/>
        </w:rPr>
        <w:t xml:space="preserve">b. </w:t>
      </w:r>
      <w:r w:rsidR="00E83800" w:rsidRPr="003B26B8">
        <w:rPr>
          <w:color w:val="000000"/>
          <w:sz w:val="28"/>
          <w:szCs w:val="28"/>
          <w:lang w:eastAsia="ru-RU"/>
        </w:rPr>
        <w:t xml:space="preserve">_____________________ </w:t>
      </w:r>
      <w:r w:rsidR="00E83800" w:rsidRPr="003B26B8">
        <w:rPr>
          <w:i/>
          <w:iCs/>
          <w:color w:val="000000"/>
          <w:sz w:val="28"/>
          <w:szCs w:val="28"/>
          <w:lang w:eastAsia="ru-RU"/>
        </w:rPr>
        <w:t xml:space="preserve">(verb) </w:t>
      </w:r>
      <w:r w:rsidR="00E83800" w:rsidRPr="003B26B8">
        <w:rPr>
          <w:color w:val="000000"/>
          <w:sz w:val="28"/>
          <w:szCs w:val="28"/>
          <w:lang w:eastAsia="ru-RU"/>
        </w:rPr>
        <w:t xml:space="preserve">to relate to (something or someone): to be about </w:t>
      </w:r>
    </w:p>
    <w:p w14:paraId="14BC1861"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(something or someone).</w:t>
      </w:r>
    </w:p>
    <w:p w14:paraId="0EFFF611"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c.  ______________________ </w:t>
      </w:r>
      <w:r w:rsidRPr="003B26B8">
        <w:rPr>
          <w:i/>
          <w:iCs/>
          <w:color w:val="000000"/>
          <w:sz w:val="28"/>
          <w:szCs w:val="28"/>
          <w:lang w:eastAsia="ru-RU"/>
        </w:rPr>
        <w:t xml:space="preserve">(noun) </w:t>
      </w:r>
      <w:r w:rsidRPr="003B26B8">
        <w:rPr>
          <w:color w:val="000000"/>
          <w:sz w:val="28"/>
          <w:szCs w:val="28"/>
          <w:lang w:eastAsia="ru-RU"/>
        </w:rPr>
        <w:t>the capacity of being divided.</w:t>
      </w:r>
    </w:p>
    <w:p w14:paraId="0C8F9FD4"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d. ______________________ </w:t>
      </w:r>
      <w:r w:rsidRPr="003B26B8">
        <w:rPr>
          <w:i/>
          <w:iCs/>
          <w:color w:val="000000"/>
          <w:sz w:val="28"/>
          <w:szCs w:val="28"/>
          <w:lang w:eastAsia="ru-RU"/>
        </w:rPr>
        <w:t>(verb)</w:t>
      </w:r>
      <w:r w:rsidRPr="003B26B8">
        <w:rPr>
          <w:color w:val="000000"/>
          <w:sz w:val="28"/>
          <w:szCs w:val="28"/>
          <w:lang w:eastAsia="ru-RU"/>
        </w:rPr>
        <w:t xml:space="preserve"> think about or consider (</w:t>
      </w:r>
      <w:r w:rsidR="00E41C06" w:rsidRPr="003B26B8">
        <w:rPr>
          <w:color w:val="000000"/>
          <w:sz w:val="28"/>
          <w:szCs w:val="28"/>
          <w:lang w:eastAsia="ru-RU"/>
        </w:rPr>
        <w:t>something)</w:t>
      </w:r>
      <w:r w:rsidRPr="003B26B8">
        <w:rPr>
          <w:color w:val="000000"/>
          <w:sz w:val="28"/>
          <w:szCs w:val="28"/>
          <w:lang w:eastAsia="ru-RU"/>
        </w:rPr>
        <w:t xml:space="preserve"> carefully.</w:t>
      </w:r>
    </w:p>
    <w:p w14:paraId="7CF33D96"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e. ______________________ (noun) evidence that establishes or confirms the accuracy or truth of something.</w:t>
      </w:r>
    </w:p>
    <w:p w14:paraId="1A8E9ED4"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f. _______________________ (</w:t>
      </w:r>
      <w:r w:rsidRPr="003B26B8">
        <w:rPr>
          <w:i/>
          <w:iCs/>
          <w:color w:val="000000"/>
          <w:sz w:val="28"/>
          <w:szCs w:val="28"/>
          <w:lang w:eastAsia="ru-RU"/>
        </w:rPr>
        <w:t xml:space="preserve">noun) </w:t>
      </w:r>
      <w:r w:rsidRPr="003B26B8">
        <w:rPr>
          <w:color w:val="000000"/>
          <w:sz w:val="28"/>
          <w:szCs w:val="28"/>
          <w:lang w:eastAsia="ru-RU"/>
        </w:rPr>
        <w:t>the process of determining whether someone or something is, in fact, who or what it is declared to be.</w:t>
      </w:r>
    </w:p>
    <w:p w14:paraId="6C6FDDE4"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g. _______________________ </w:t>
      </w:r>
      <w:r w:rsidRPr="003B26B8">
        <w:rPr>
          <w:i/>
          <w:iCs/>
          <w:color w:val="000000"/>
          <w:sz w:val="28"/>
          <w:szCs w:val="28"/>
          <w:lang w:eastAsia="ru-RU"/>
        </w:rPr>
        <w:t>(noun)</w:t>
      </w:r>
      <w:r w:rsidRPr="003B26B8">
        <w:rPr>
          <w:color w:val="000000"/>
          <w:sz w:val="28"/>
          <w:szCs w:val="28"/>
          <w:lang w:eastAsia="ru-RU"/>
        </w:rPr>
        <w:t xml:space="preserve"> an agreement between a buyer and a seller to exchange goods, services or financial instruments.</w:t>
      </w:r>
    </w:p>
    <w:p w14:paraId="1AA05A7C"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h. _______________________ </w:t>
      </w:r>
      <w:r w:rsidRPr="003B26B8">
        <w:rPr>
          <w:i/>
          <w:iCs/>
          <w:color w:val="000000"/>
          <w:sz w:val="28"/>
          <w:szCs w:val="28"/>
          <w:lang w:eastAsia="ru-RU"/>
        </w:rPr>
        <w:t>(noun)</w:t>
      </w:r>
      <w:r w:rsidRPr="003B26B8">
        <w:rPr>
          <w:color w:val="000000"/>
          <w:sz w:val="28"/>
          <w:szCs w:val="28"/>
          <w:lang w:eastAsia="ru-RU"/>
        </w:rPr>
        <w:t xml:space="preserve"> a person who buys and sells commodities for profit; dealer; trader.</w:t>
      </w:r>
    </w:p>
    <w:p w14:paraId="14BBF4D5" w14:textId="77777777" w:rsidR="00E83800" w:rsidRPr="003B26B8" w:rsidRDefault="00630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i.</w:t>
      </w:r>
      <w:r w:rsidR="00E83800" w:rsidRPr="003B26B8">
        <w:rPr>
          <w:color w:val="000000"/>
          <w:sz w:val="28"/>
          <w:szCs w:val="28"/>
          <w:lang w:eastAsia="ru-RU"/>
        </w:rPr>
        <w:t xml:space="preserve">________________________ </w:t>
      </w:r>
      <w:r w:rsidR="00E83800" w:rsidRPr="003B26B8">
        <w:rPr>
          <w:i/>
          <w:iCs/>
          <w:color w:val="000000"/>
          <w:sz w:val="28"/>
          <w:szCs w:val="28"/>
          <w:lang w:eastAsia="ru-RU"/>
        </w:rPr>
        <w:t>(adj.)</w:t>
      </w:r>
      <w:r w:rsidR="00E83800" w:rsidRPr="003B26B8">
        <w:rPr>
          <w:color w:val="000000"/>
          <w:sz w:val="28"/>
          <w:szCs w:val="28"/>
          <w:lang w:eastAsia="ru-RU"/>
        </w:rPr>
        <w:t xml:space="preserve"> slow toast or speak especially because you are nervous or unsure about what to do.</w:t>
      </w:r>
    </w:p>
    <w:p w14:paraId="09AC422F"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j. _________________________ </w:t>
      </w:r>
      <w:r w:rsidRPr="003B26B8">
        <w:rPr>
          <w:i/>
          <w:iCs/>
          <w:color w:val="000000"/>
          <w:sz w:val="28"/>
          <w:szCs w:val="28"/>
          <w:lang w:eastAsia="ru-RU"/>
        </w:rPr>
        <w:t>(noun)</w:t>
      </w:r>
      <w:r w:rsidRPr="003B26B8">
        <w:rPr>
          <w:color w:val="000000"/>
          <w:sz w:val="28"/>
          <w:szCs w:val="28"/>
          <w:lang w:eastAsia="ru-RU"/>
        </w:rPr>
        <w:t xml:space="preserve"> mutual or reciprocal action or influence.</w:t>
      </w:r>
    </w:p>
    <w:p w14:paraId="3073BE65"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k. _________________________ </w:t>
      </w:r>
      <w:r w:rsidRPr="003B26B8">
        <w:rPr>
          <w:i/>
          <w:iCs/>
          <w:color w:val="000000"/>
          <w:sz w:val="28"/>
          <w:szCs w:val="28"/>
          <w:lang w:eastAsia="ru-RU"/>
        </w:rPr>
        <w:t>(adj.)</w:t>
      </w:r>
      <w:r w:rsidRPr="003B26B8">
        <w:rPr>
          <w:color w:val="000000"/>
          <w:sz w:val="28"/>
          <w:szCs w:val="28"/>
          <w:lang w:eastAsia="ru-RU"/>
        </w:rPr>
        <w:t xml:space="preserve"> lacking in what is necessary or required.</w:t>
      </w:r>
    </w:p>
    <w:p w14:paraId="635C00CE"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l. _________________________ </w:t>
      </w:r>
      <w:r w:rsidRPr="003B26B8">
        <w:rPr>
          <w:i/>
          <w:iCs/>
          <w:color w:val="000000"/>
          <w:sz w:val="28"/>
          <w:szCs w:val="28"/>
          <w:lang w:eastAsia="ru-RU"/>
        </w:rPr>
        <w:t>(noun)</w:t>
      </w:r>
      <w:r w:rsidRPr="003B26B8">
        <w:rPr>
          <w:color w:val="000000"/>
          <w:sz w:val="28"/>
          <w:szCs w:val="28"/>
          <w:lang w:eastAsia="ru-RU"/>
        </w:rPr>
        <w:t xml:space="preserve"> any very fast route or course</w:t>
      </w:r>
    </w:p>
    <w:p w14:paraId="5B97D00D"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m. ________________________ </w:t>
      </w:r>
      <w:r w:rsidRPr="003B26B8">
        <w:rPr>
          <w:i/>
          <w:iCs/>
          <w:color w:val="000000"/>
          <w:sz w:val="28"/>
          <w:szCs w:val="28"/>
          <w:lang w:eastAsia="ru-RU"/>
        </w:rPr>
        <w:t xml:space="preserve">(verb) </w:t>
      </w:r>
      <w:r w:rsidRPr="003B26B8">
        <w:rPr>
          <w:color w:val="000000"/>
          <w:sz w:val="28"/>
          <w:szCs w:val="28"/>
          <w:lang w:eastAsia="ru-RU"/>
        </w:rPr>
        <w:t>to lay open to danger, attack, harm, etc.</w:t>
      </w:r>
    </w:p>
    <w:p w14:paraId="6A156E2B"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n. ________________________ </w:t>
      </w:r>
      <w:r w:rsidRPr="003B26B8">
        <w:rPr>
          <w:i/>
          <w:iCs/>
          <w:color w:val="000000"/>
          <w:sz w:val="28"/>
          <w:szCs w:val="28"/>
          <w:lang w:eastAsia="ru-RU"/>
        </w:rPr>
        <w:t>(adj.)</w:t>
      </w:r>
      <w:r w:rsidRPr="003B26B8">
        <w:rPr>
          <w:color w:val="000000"/>
          <w:sz w:val="28"/>
          <w:szCs w:val="28"/>
          <w:lang w:eastAsia="ru-RU"/>
        </w:rPr>
        <w:t xml:space="preserve"> having no justification; groundless.</w:t>
      </w:r>
    </w:p>
    <w:p w14:paraId="53305398" w14:textId="77777777" w:rsidR="00E83800"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r w:rsidRPr="003B26B8">
        <w:rPr>
          <w:color w:val="000000"/>
          <w:sz w:val="28"/>
          <w:szCs w:val="28"/>
          <w:lang w:eastAsia="ru-RU"/>
        </w:rPr>
        <w:t xml:space="preserve">o. ________________________ </w:t>
      </w:r>
      <w:r w:rsidRPr="003B26B8">
        <w:rPr>
          <w:i/>
          <w:iCs/>
          <w:color w:val="000000"/>
          <w:sz w:val="28"/>
          <w:szCs w:val="28"/>
          <w:lang w:eastAsia="ru-RU"/>
        </w:rPr>
        <w:t>(noun)</w:t>
      </w:r>
      <w:r w:rsidRPr="003B26B8">
        <w:rPr>
          <w:color w:val="000000"/>
          <w:sz w:val="28"/>
          <w:szCs w:val="28"/>
          <w:lang w:eastAsia="ru-RU"/>
        </w:rPr>
        <w:t xml:space="preserve"> an agreement in which a person makes regular payments to a company and the company promises to pay money if the person is injured or dies, or to pay money equal to the value of something (such as a house or car) if it is damaged, lost, or stolen.</w:t>
      </w:r>
    </w:p>
    <w:p w14:paraId="0003BE3F" w14:textId="77777777" w:rsidR="00465FF5" w:rsidRPr="003B26B8" w:rsidRDefault="00E8380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color w:val="000000"/>
          <w:sz w:val="28"/>
          <w:szCs w:val="28"/>
          <w:lang w:eastAsia="ru-RU"/>
        </w:rPr>
        <w:lastRenderedPageBreak/>
        <w:t xml:space="preserve">p. ________________________ </w:t>
      </w:r>
      <w:r w:rsidRPr="003B26B8">
        <w:rPr>
          <w:i/>
          <w:iCs/>
          <w:color w:val="000000"/>
          <w:sz w:val="28"/>
          <w:szCs w:val="28"/>
          <w:lang w:eastAsia="ru-RU"/>
        </w:rPr>
        <w:t>(noun)</w:t>
      </w:r>
      <w:r w:rsidRPr="003B26B8">
        <w:rPr>
          <w:color w:val="000000"/>
          <w:sz w:val="28"/>
          <w:szCs w:val="28"/>
          <w:lang w:eastAsia="ru-RU"/>
        </w:rPr>
        <w:t xml:space="preserve"> the act of taking money out of a bank account.</w:t>
      </w:r>
      <w:r w:rsidR="00172394" w:rsidRPr="003B26B8">
        <w:rPr>
          <w:color w:val="FF0000"/>
          <w:sz w:val="28"/>
          <w:szCs w:val="28"/>
          <w:lang w:eastAsia="ru-RU"/>
        </w:rPr>
        <w:t xml:space="preserve"> </w:t>
      </w:r>
    </w:p>
    <w:p w14:paraId="2AA62A10" w14:textId="77777777" w:rsidR="00465FF5" w:rsidRPr="003B26B8" w:rsidRDefault="00465FF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i/>
          <w:iCs/>
          <w:color w:val="000000"/>
          <w:sz w:val="28"/>
          <w:szCs w:val="28"/>
          <w:lang w:eastAsia="ru-RU"/>
        </w:rPr>
      </w:pPr>
    </w:p>
    <w:p w14:paraId="43A883FA" w14:textId="77777777" w:rsidR="00172394" w:rsidRPr="003B26B8" w:rsidRDefault="0017239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iCs/>
          <w:color w:val="000000"/>
          <w:sz w:val="28"/>
          <w:szCs w:val="28"/>
          <w:lang w:eastAsia="ru-RU"/>
        </w:rPr>
      </w:pPr>
    </w:p>
    <w:p w14:paraId="32DBDF28" w14:textId="77777777" w:rsidR="006E345A" w:rsidRPr="003B26B8"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Cs/>
          <w:color w:val="000000"/>
          <w:sz w:val="28"/>
          <w:szCs w:val="28"/>
          <w:lang w:eastAsia="ru-RU"/>
        </w:rPr>
      </w:pPr>
      <w:r w:rsidRPr="003B26B8">
        <w:rPr>
          <w:b/>
          <w:iCs/>
          <w:color w:val="000000"/>
          <w:sz w:val="28"/>
          <w:szCs w:val="28"/>
          <w:lang w:eastAsia="ru-RU"/>
        </w:rPr>
        <w:t>UNIT 15.</w:t>
      </w:r>
    </w:p>
    <w:p w14:paraId="380CCEB5" w14:textId="77777777" w:rsidR="006E345A" w:rsidRPr="003B26B8"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iCs/>
          <w:color w:val="000000"/>
          <w:sz w:val="28"/>
          <w:szCs w:val="28"/>
          <w:lang w:eastAsia="ru-RU"/>
        </w:rPr>
      </w:pPr>
      <w:r w:rsidRPr="003B26B8">
        <w:rPr>
          <w:b/>
          <w:i/>
          <w:iCs/>
          <w:color w:val="000000"/>
          <w:sz w:val="28"/>
          <w:szCs w:val="28"/>
          <w:lang w:eastAsia="ru-RU"/>
        </w:rPr>
        <w:t>Text 1.</w:t>
      </w:r>
    </w:p>
    <w:p w14:paraId="5E62D30A"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color w:val="000000"/>
          <w:sz w:val="28"/>
          <w:szCs w:val="28"/>
          <w:lang w:eastAsia="ru-RU"/>
        </w:rPr>
      </w:pPr>
      <w:r w:rsidRPr="003B26B8">
        <w:rPr>
          <w:b/>
          <w:bCs/>
          <w:color w:val="000000"/>
          <w:sz w:val="28"/>
          <w:szCs w:val="28"/>
          <w:lang w:eastAsia="ru-RU"/>
        </w:rPr>
        <w:t>Cloud security</w:t>
      </w:r>
    </w:p>
    <w:p w14:paraId="104705F2" w14:textId="77777777" w:rsidR="001C095F" w:rsidRPr="005072C9" w:rsidRDefault="001C095F" w:rsidP="005072C9">
      <w:pPr>
        <w:pStyle w:val="a8"/>
        <w:spacing w:line="360" w:lineRule="auto"/>
        <w:rPr>
          <w:rFonts w:ascii="Times New Roman" w:hAnsi="Times New Roman" w:cs="Times New Roman"/>
          <w:b/>
          <w:bCs/>
          <w:i/>
          <w:iCs/>
          <w:sz w:val="28"/>
          <w:szCs w:val="28"/>
          <w:lang w:val="en-US"/>
        </w:rPr>
      </w:pPr>
      <w:r w:rsidRPr="005072C9">
        <w:rPr>
          <w:rFonts w:ascii="Times New Roman" w:hAnsi="Times New Roman" w:cs="Times New Roman"/>
          <w:b/>
          <w:bCs/>
          <w:i/>
          <w:iCs/>
          <w:sz w:val="28"/>
          <w:szCs w:val="28"/>
          <w:lang w:val="en-US"/>
        </w:rPr>
        <w:t xml:space="preserve">Vocabulary list </w:t>
      </w:r>
    </w:p>
    <w:p w14:paraId="0FBBCA31" w14:textId="77777777" w:rsidR="00E55030" w:rsidRPr="005072C9" w:rsidRDefault="00077F0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val="ru-RU" w:eastAsia="ru-RU"/>
        </w:rPr>
        <w:t>cloud computing</w:t>
      </w:r>
      <w:r w:rsidR="008C24EF" w:rsidRPr="005072C9">
        <w:rPr>
          <w:color w:val="000000"/>
          <w:sz w:val="28"/>
          <w:szCs w:val="28"/>
          <w:u w:color="000000"/>
          <w:lang w:val="ru-RU" w:eastAsia="ru-RU"/>
        </w:rPr>
        <w:t xml:space="preserve"> – «облачная» вычислительная среда</w:t>
      </w:r>
    </w:p>
    <w:p w14:paraId="324872E6" w14:textId="77777777" w:rsidR="00836C5F" w:rsidRPr="005072C9" w:rsidRDefault="00836C5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val="ru-RU" w:eastAsia="ru-RU"/>
        </w:rPr>
        <w:t>privacy objectives</w:t>
      </w:r>
      <w:r w:rsidR="00163D0D" w:rsidRPr="005072C9">
        <w:rPr>
          <w:color w:val="000000"/>
          <w:sz w:val="28"/>
          <w:szCs w:val="28"/>
          <w:u w:color="000000"/>
          <w:lang w:val="ru-RU" w:eastAsia="ru-RU"/>
        </w:rPr>
        <w:t xml:space="preserve"> – цели сохранения конфиденциальности</w:t>
      </w:r>
    </w:p>
    <w:p w14:paraId="206CA4C5" w14:textId="77777777" w:rsidR="00836C5F" w:rsidRPr="005072C9" w:rsidRDefault="00836C5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val="ru-RU" w:eastAsia="ru-RU"/>
        </w:rPr>
        <w:t>deployment model</w:t>
      </w:r>
      <w:r w:rsidR="00163D0D" w:rsidRPr="005072C9">
        <w:rPr>
          <w:color w:val="000000"/>
          <w:sz w:val="28"/>
          <w:szCs w:val="28"/>
          <w:u w:color="000000"/>
          <w:lang w:val="ru-RU" w:eastAsia="ru-RU"/>
        </w:rPr>
        <w:t xml:space="preserve"> – модель развёртывания</w:t>
      </w:r>
    </w:p>
    <w:p w14:paraId="02F9CA6C" w14:textId="77777777" w:rsidR="00836C5F" w:rsidRPr="005072C9" w:rsidRDefault="00836C5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val="ru-RU" w:eastAsia="ru-RU"/>
        </w:rPr>
        <w:t>e</w:t>
      </w:r>
      <w:r w:rsidR="00163D0D" w:rsidRPr="005072C9">
        <w:rPr>
          <w:color w:val="000000"/>
          <w:sz w:val="28"/>
          <w:szCs w:val="28"/>
          <w:u w:color="000000"/>
          <w:lang w:val="ru-RU" w:eastAsia="ru-RU"/>
        </w:rPr>
        <w:t>nd-user – конечный пользователь</w:t>
      </w:r>
    </w:p>
    <w:p w14:paraId="43D75532" w14:textId="77777777" w:rsidR="00836C5F" w:rsidRPr="005072C9" w:rsidRDefault="00163D0D"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val="ru-RU" w:eastAsia="ru-RU"/>
        </w:rPr>
        <w:t>data flow – поток данных, информационный поток</w:t>
      </w:r>
    </w:p>
    <w:p w14:paraId="36EC2F57" w14:textId="77777777" w:rsidR="00836C5F" w:rsidRPr="005072C9" w:rsidRDefault="00836C5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val="ru-RU" w:eastAsia="ru-RU"/>
        </w:rPr>
        <w:t>lack of transparency</w:t>
      </w:r>
      <w:r w:rsidR="00163D0D" w:rsidRPr="005072C9">
        <w:rPr>
          <w:color w:val="000000"/>
          <w:sz w:val="28"/>
          <w:szCs w:val="28"/>
          <w:u w:color="000000"/>
          <w:lang w:val="ru-RU" w:eastAsia="ru-RU"/>
        </w:rPr>
        <w:t xml:space="preserve"> – отсутствие </w:t>
      </w:r>
      <w:r w:rsidR="008E424E" w:rsidRPr="005072C9">
        <w:rPr>
          <w:color w:val="000000"/>
          <w:sz w:val="28"/>
          <w:szCs w:val="28"/>
          <w:u w:color="000000"/>
          <w:lang w:val="ru-RU" w:eastAsia="ru-RU"/>
        </w:rPr>
        <w:t>от</w:t>
      </w:r>
      <w:r w:rsidR="00163D0D" w:rsidRPr="005072C9">
        <w:rPr>
          <w:color w:val="000000"/>
          <w:sz w:val="28"/>
          <w:szCs w:val="28"/>
          <w:u w:color="000000"/>
          <w:lang w:val="ru-RU" w:eastAsia="ru-RU"/>
        </w:rPr>
        <w:t>крытости</w:t>
      </w:r>
    </w:p>
    <w:p w14:paraId="1DE0F4B9" w14:textId="77777777" w:rsidR="00836C5F" w:rsidRPr="005072C9" w:rsidRDefault="008E424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val="ru-RU" w:eastAsia="ru-RU"/>
        </w:rPr>
      </w:pPr>
      <w:r w:rsidRPr="005072C9">
        <w:rPr>
          <w:color w:val="000000"/>
          <w:sz w:val="28"/>
          <w:szCs w:val="28"/>
          <w:u w:color="000000"/>
          <w:lang w:eastAsia="ru-RU"/>
        </w:rPr>
        <w:t>to</w:t>
      </w:r>
      <w:r w:rsidRPr="003B26B8">
        <w:rPr>
          <w:color w:val="000000"/>
          <w:sz w:val="28"/>
          <w:szCs w:val="28"/>
          <w:u w:color="000000"/>
          <w:lang w:val="ru-RU" w:eastAsia="ru-RU"/>
        </w:rPr>
        <w:t xml:space="preserve"> </w:t>
      </w:r>
      <w:r w:rsidR="00032FC8" w:rsidRPr="005072C9">
        <w:rPr>
          <w:color w:val="000000"/>
          <w:sz w:val="28"/>
          <w:szCs w:val="28"/>
          <w:u w:color="000000"/>
          <w:lang w:val="ru-RU" w:eastAsia="ru-RU"/>
        </w:rPr>
        <w:t>ascertain</w:t>
      </w:r>
      <w:r w:rsidRPr="005072C9">
        <w:rPr>
          <w:color w:val="000000"/>
          <w:sz w:val="28"/>
          <w:szCs w:val="28"/>
          <w:u w:color="000000"/>
          <w:lang w:val="ru-RU" w:eastAsia="ru-RU"/>
        </w:rPr>
        <w:t xml:space="preserve"> – определять, устанавливать</w:t>
      </w:r>
    </w:p>
    <w:p w14:paraId="5A19280F" w14:textId="77777777" w:rsidR="00032FC8" w:rsidRPr="0006391B" w:rsidRDefault="00032FC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eastAsia="ru-RU"/>
        </w:rPr>
      </w:pPr>
      <w:r w:rsidRPr="003B26B8">
        <w:rPr>
          <w:color w:val="000000"/>
          <w:sz w:val="28"/>
          <w:szCs w:val="28"/>
          <w:u w:color="000000"/>
          <w:lang w:eastAsia="ru-RU"/>
        </w:rPr>
        <w:t>meet</w:t>
      </w:r>
      <w:r w:rsidRPr="0006391B">
        <w:rPr>
          <w:color w:val="000000"/>
          <w:sz w:val="28"/>
          <w:szCs w:val="28"/>
          <w:u w:color="000000"/>
          <w:lang w:eastAsia="ru-RU"/>
        </w:rPr>
        <w:t xml:space="preserve"> </w:t>
      </w:r>
      <w:r w:rsidRPr="003B26B8">
        <w:rPr>
          <w:color w:val="000000"/>
          <w:sz w:val="28"/>
          <w:szCs w:val="28"/>
          <w:u w:color="000000"/>
          <w:lang w:eastAsia="ru-RU"/>
        </w:rPr>
        <w:t>their</w:t>
      </w:r>
      <w:r w:rsidRPr="0006391B">
        <w:rPr>
          <w:color w:val="000000"/>
          <w:sz w:val="28"/>
          <w:szCs w:val="28"/>
          <w:u w:color="000000"/>
          <w:lang w:eastAsia="ru-RU"/>
        </w:rPr>
        <w:t xml:space="preserve"> </w:t>
      </w:r>
      <w:r w:rsidRPr="003B26B8">
        <w:rPr>
          <w:color w:val="000000"/>
          <w:sz w:val="28"/>
          <w:szCs w:val="28"/>
          <w:u w:color="000000"/>
          <w:lang w:eastAsia="ru-RU"/>
        </w:rPr>
        <w:t>obligations</w:t>
      </w:r>
      <w:r w:rsidR="008E424E" w:rsidRPr="0006391B">
        <w:rPr>
          <w:color w:val="000000"/>
          <w:sz w:val="28"/>
          <w:szCs w:val="28"/>
          <w:u w:color="000000"/>
          <w:lang w:eastAsia="ru-RU"/>
        </w:rPr>
        <w:t xml:space="preserve"> – </w:t>
      </w:r>
      <w:r w:rsidR="008E424E" w:rsidRPr="005072C9">
        <w:rPr>
          <w:color w:val="000000"/>
          <w:sz w:val="28"/>
          <w:szCs w:val="28"/>
          <w:u w:color="000000"/>
          <w:lang w:val="ru-RU" w:eastAsia="ru-RU"/>
        </w:rPr>
        <w:t>покрывать</w:t>
      </w:r>
      <w:r w:rsidR="008E424E" w:rsidRPr="0006391B">
        <w:rPr>
          <w:color w:val="000000"/>
          <w:sz w:val="28"/>
          <w:szCs w:val="28"/>
          <w:u w:color="000000"/>
          <w:lang w:eastAsia="ru-RU"/>
        </w:rPr>
        <w:t xml:space="preserve"> </w:t>
      </w:r>
      <w:r w:rsidR="008E424E" w:rsidRPr="005072C9">
        <w:rPr>
          <w:color w:val="000000"/>
          <w:sz w:val="28"/>
          <w:szCs w:val="28"/>
          <w:u w:color="000000"/>
          <w:lang w:val="ru-RU" w:eastAsia="ru-RU"/>
        </w:rPr>
        <w:t>обязательства</w:t>
      </w:r>
    </w:p>
    <w:p w14:paraId="1222B2E6" w14:textId="77777777" w:rsidR="00032FC8" w:rsidRPr="0006391B" w:rsidRDefault="00032FC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p>
    <w:p w14:paraId="5835E729" w14:textId="77777777" w:rsidR="00E55030" w:rsidRPr="003B26B8" w:rsidRDefault="0057140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eastAsia="ru-RU"/>
        </w:rPr>
      </w:pPr>
      <w:r w:rsidRPr="005072C9">
        <w:rPr>
          <w:i/>
          <w:iCs/>
          <w:sz w:val="28"/>
          <w:szCs w:val="28"/>
          <w:u w:val="single"/>
        </w:rPr>
        <w:t>Answer the question</w:t>
      </w:r>
      <w:r w:rsidRPr="005072C9">
        <w:rPr>
          <w:i/>
          <w:iCs/>
          <w:sz w:val="28"/>
          <w:szCs w:val="28"/>
        </w:rPr>
        <w:t xml:space="preserve">: </w:t>
      </w:r>
      <w:r w:rsidR="00E55030" w:rsidRPr="003B26B8">
        <w:rPr>
          <w:i/>
          <w:iCs/>
          <w:color w:val="000000"/>
          <w:sz w:val="28"/>
          <w:szCs w:val="28"/>
          <w:u w:color="000000"/>
          <w:lang w:eastAsia="ru-RU"/>
        </w:rPr>
        <w:t>What kind of challenges can you face dealing with cloud computing?</w:t>
      </w:r>
    </w:p>
    <w:p w14:paraId="26F20648"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u w:color="000000"/>
          <w:lang w:eastAsia="ru-RU"/>
        </w:rPr>
      </w:pPr>
    </w:p>
    <w:p w14:paraId="2DE7D1B2" w14:textId="77777777" w:rsidR="00A721B5"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color w:val="000000"/>
          <w:sz w:val="28"/>
          <w:szCs w:val="28"/>
          <w:u w:color="000000"/>
          <w:lang w:eastAsia="ru-RU"/>
        </w:rPr>
        <w:t xml:space="preserve">Security, privacy and trust are the three major concerns about cloud computing. In the cloud computing world the virtual environment lets user access computing power. To enter this virtual environment a user is required to transfer data throughout the cloud. Consequently several security concerns arise. </w:t>
      </w:r>
    </w:p>
    <w:p w14:paraId="316475D4" w14:textId="77777777" w:rsidR="00A721B5"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Security</w:t>
      </w:r>
      <w:r w:rsidR="00836C5F" w:rsidRPr="003B26B8">
        <w:rPr>
          <w:color w:val="000000"/>
          <w:sz w:val="28"/>
          <w:szCs w:val="28"/>
          <w:u w:color="000000"/>
          <w:lang w:eastAsia="ru-RU"/>
        </w:rPr>
        <w:t xml:space="preserve"> </w:t>
      </w:r>
      <w:r w:rsidRPr="003B26B8">
        <w:rPr>
          <w:color w:val="000000"/>
          <w:sz w:val="28"/>
          <w:szCs w:val="28"/>
          <w:u w:color="000000"/>
          <w:lang w:eastAsia="ru-RU"/>
        </w:rPr>
        <w:t xml:space="preserve">is all about the maintenance of the confidentiality, </w:t>
      </w:r>
      <w:r w:rsidRPr="003B26B8">
        <w:rPr>
          <w:b/>
          <w:bCs/>
          <w:color w:val="000000"/>
          <w:sz w:val="28"/>
          <w:szCs w:val="28"/>
          <w:u w:color="000000"/>
          <w:lang w:eastAsia="ru-RU"/>
        </w:rPr>
        <w:t>availability</w:t>
      </w:r>
      <w:r w:rsidRPr="003B26B8">
        <w:rPr>
          <w:color w:val="000000"/>
          <w:sz w:val="28"/>
          <w:szCs w:val="28"/>
          <w:u w:color="000000"/>
          <w:lang w:eastAsia="ru-RU"/>
        </w:rPr>
        <w:t xml:space="preserve"> and </w:t>
      </w:r>
      <w:r w:rsidRPr="003B26B8">
        <w:rPr>
          <w:b/>
          <w:bCs/>
          <w:color w:val="000000"/>
          <w:sz w:val="28"/>
          <w:szCs w:val="28"/>
          <w:u w:color="000000"/>
          <w:lang w:eastAsia="ru-RU"/>
        </w:rPr>
        <w:t>integrity</w:t>
      </w:r>
      <w:r w:rsidRPr="003B26B8">
        <w:rPr>
          <w:color w:val="000000"/>
          <w:sz w:val="28"/>
          <w:szCs w:val="28"/>
          <w:u w:color="000000"/>
          <w:lang w:eastAsia="ru-RU"/>
        </w:rPr>
        <w:t xml:space="preserve"> of data or information. Security may also include authentication, reliability, </w:t>
      </w:r>
      <w:r w:rsidRPr="003B26B8">
        <w:rPr>
          <w:b/>
          <w:bCs/>
          <w:color w:val="000000"/>
          <w:sz w:val="28"/>
          <w:szCs w:val="28"/>
          <w:u w:color="000000"/>
          <w:lang w:eastAsia="ru-RU"/>
        </w:rPr>
        <w:t>non-repudiation</w:t>
      </w:r>
      <w:r w:rsidRPr="003B26B8">
        <w:rPr>
          <w:color w:val="000000"/>
          <w:sz w:val="28"/>
          <w:szCs w:val="28"/>
          <w:u w:color="000000"/>
          <w:lang w:eastAsia="ru-RU"/>
        </w:rPr>
        <w:t xml:space="preserve"> and </w:t>
      </w:r>
      <w:r w:rsidRPr="003B26B8">
        <w:rPr>
          <w:b/>
          <w:bCs/>
          <w:color w:val="000000"/>
          <w:sz w:val="28"/>
          <w:szCs w:val="28"/>
          <w:u w:color="000000"/>
          <w:lang w:eastAsia="ru-RU"/>
        </w:rPr>
        <w:t>accountability</w:t>
      </w:r>
      <w:r w:rsidRPr="003B26B8">
        <w:rPr>
          <w:color w:val="000000"/>
          <w:sz w:val="28"/>
          <w:szCs w:val="28"/>
          <w:u w:color="000000"/>
          <w:lang w:eastAsia="ru-RU"/>
        </w:rPr>
        <w:t>. The fundamental property of security is the information or data must be closed to any unauthorized person.</w:t>
      </w:r>
    </w:p>
    <w:p w14:paraId="76090986" w14:textId="77777777" w:rsidR="00A721B5"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Privacy</w:t>
      </w:r>
      <w:r w:rsidRPr="003B26B8">
        <w:rPr>
          <w:color w:val="000000"/>
          <w:sz w:val="28"/>
          <w:szCs w:val="28"/>
          <w:u w:color="000000"/>
          <w:lang w:eastAsia="ru-RU"/>
        </w:rPr>
        <w:t xml:space="preserve"> is a fundamental human right which concerns the expression of various legal and non-legal norms regarding the right to private life. Privacy also talks about the protection and appropriate use of the personal data. Organizations manage the privacy using application of laws, policies, standards and processes. The globally accepted privacy </w:t>
      </w:r>
      <w:r w:rsidRPr="003B26B8">
        <w:rPr>
          <w:color w:val="000000"/>
          <w:sz w:val="28"/>
          <w:szCs w:val="28"/>
          <w:u w:color="000000"/>
          <w:lang w:eastAsia="ru-RU"/>
        </w:rPr>
        <w:lastRenderedPageBreak/>
        <w:t xml:space="preserve">principles: </w:t>
      </w:r>
      <w:r w:rsidRPr="003B26B8">
        <w:rPr>
          <w:b/>
          <w:bCs/>
          <w:color w:val="000000"/>
          <w:sz w:val="28"/>
          <w:szCs w:val="28"/>
          <w:u w:color="000000"/>
          <w:lang w:eastAsia="ru-RU"/>
        </w:rPr>
        <w:t>consent</w:t>
      </w:r>
      <w:r w:rsidRPr="003B26B8">
        <w:rPr>
          <w:color w:val="000000"/>
          <w:sz w:val="28"/>
          <w:szCs w:val="28"/>
          <w:u w:color="000000"/>
          <w:lang w:eastAsia="ru-RU"/>
        </w:rPr>
        <w:t>, purpose restriction, legitimacy, t</w:t>
      </w:r>
      <w:r w:rsidRPr="003B26B8">
        <w:rPr>
          <w:b/>
          <w:bCs/>
          <w:color w:val="000000"/>
          <w:sz w:val="28"/>
          <w:szCs w:val="28"/>
          <w:u w:color="000000"/>
          <w:lang w:eastAsia="ru-RU"/>
        </w:rPr>
        <w:t>ransparency</w:t>
      </w:r>
      <w:r w:rsidRPr="003B26B8">
        <w:rPr>
          <w:color w:val="000000"/>
          <w:sz w:val="28"/>
          <w:szCs w:val="28"/>
          <w:u w:color="000000"/>
          <w:lang w:eastAsia="ru-RU"/>
        </w:rPr>
        <w:t>, data security and data subject participation.</w:t>
      </w:r>
    </w:p>
    <w:p w14:paraId="53BF4CC5"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 xml:space="preserve">Trust </w:t>
      </w:r>
      <w:r w:rsidRPr="003B26B8">
        <w:rPr>
          <w:color w:val="000000"/>
          <w:sz w:val="28"/>
          <w:szCs w:val="28"/>
          <w:u w:color="000000"/>
          <w:lang w:eastAsia="ru-RU"/>
        </w:rPr>
        <w:t xml:space="preserve">can be defined as «a psychological state comprising the intention to accept vulnerability based upon positive expectations of the intentions or behavior of another.» It revolves around assurance and confidence that people, data, entities, information or processes will function or behave in expected ways. Trust may be human to human, </w:t>
      </w:r>
      <w:r w:rsidR="00836C5F" w:rsidRPr="005072C9">
        <w:rPr>
          <w:color w:val="000000"/>
          <w:sz w:val="28"/>
          <w:szCs w:val="28"/>
          <w:u w:color="000000"/>
          <w:lang w:eastAsia="ru-RU"/>
        </w:rPr>
        <w:t>m</w:t>
      </w:r>
      <w:r w:rsidRPr="003B26B8">
        <w:rPr>
          <w:color w:val="000000"/>
          <w:sz w:val="28"/>
          <w:szCs w:val="28"/>
          <w:u w:color="000000"/>
          <w:lang w:eastAsia="ru-RU"/>
        </w:rPr>
        <w:t>a</w:t>
      </w:r>
      <w:r w:rsidR="00836C5F" w:rsidRPr="003B26B8">
        <w:rPr>
          <w:color w:val="000000"/>
          <w:sz w:val="28"/>
          <w:szCs w:val="28"/>
          <w:u w:color="000000"/>
          <w:lang w:eastAsia="ru-RU"/>
        </w:rPr>
        <w:t>chine</w:t>
      </w:r>
      <w:r w:rsidRPr="003B26B8">
        <w:rPr>
          <w:color w:val="000000"/>
          <w:sz w:val="28"/>
          <w:szCs w:val="28"/>
          <w:u w:color="000000"/>
          <w:lang w:eastAsia="ru-RU"/>
        </w:rPr>
        <w:t xml:space="preserve"> to machine, human to machine,</w:t>
      </w:r>
      <w:r w:rsidR="00836C5F" w:rsidRPr="003B26B8">
        <w:rPr>
          <w:color w:val="000000"/>
          <w:sz w:val="28"/>
          <w:szCs w:val="28"/>
          <w:u w:color="000000"/>
          <w:lang w:eastAsia="ru-RU"/>
        </w:rPr>
        <w:t xml:space="preserve"> </w:t>
      </w:r>
      <w:r w:rsidRPr="003B26B8">
        <w:rPr>
          <w:color w:val="000000"/>
          <w:sz w:val="28"/>
          <w:szCs w:val="28"/>
          <w:u w:color="000000"/>
          <w:lang w:eastAsia="ru-RU"/>
        </w:rPr>
        <w:t xml:space="preserve">or machine to human. Trust can be regarded as a </w:t>
      </w:r>
      <w:r w:rsidRPr="003B26B8">
        <w:rPr>
          <w:b/>
          <w:bCs/>
          <w:color w:val="000000"/>
          <w:sz w:val="28"/>
          <w:szCs w:val="28"/>
          <w:u w:color="000000"/>
          <w:lang w:eastAsia="ru-RU"/>
        </w:rPr>
        <w:t xml:space="preserve">consequence </w:t>
      </w:r>
      <w:r w:rsidRPr="003B26B8">
        <w:rPr>
          <w:color w:val="000000"/>
          <w:sz w:val="28"/>
          <w:szCs w:val="28"/>
          <w:u w:color="000000"/>
          <w:lang w:eastAsia="ru-RU"/>
        </w:rPr>
        <w:t xml:space="preserve">of progress towards security or privacy objectives. </w:t>
      </w:r>
    </w:p>
    <w:p w14:paraId="6CF0FB67" w14:textId="77777777" w:rsidR="00A721B5"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i/>
          <w:iCs/>
          <w:color w:val="000000"/>
          <w:sz w:val="28"/>
          <w:szCs w:val="28"/>
          <w:u w:color="000000"/>
          <w:lang w:eastAsia="ru-RU"/>
        </w:rPr>
        <w:t>Security challenges of cloud computing:</w:t>
      </w:r>
    </w:p>
    <w:p w14:paraId="73E99673"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color w:val="000000"/>
          <w:sz w:val="28"/>
          <w:szCs w:val="28"/>
          <w:u w:color="000000"/>
          <w:lang w:eastAsia="ru-RU"/>
        </w:rPr>
        <w:t>Cloud computing is not secure by nature. The security risks depend on the cloud services and deployment model. The security challenges related to cloud computing are:</w:t>
      </w:r>
    </w:p>
    <w:p w14:paraId="633DB9AE"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Users control over cloud resources - cloud users typically have no control over the cloud resources. There is a risk of data exposure to third parties on the cloud or the cloud provider itself. From a security perspective, data keepers of the cloud computing have to ensure that each user can control over his data or information.</w:t>
      </w:r>
    </w:p>
    <w:p w14:paraId="52092472"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Data secrecy &amp; confidentiality</w:t>
      </w:r>
      <w:r w:rsidR="00836C5F" w:rsidRPr="003B26B8">
        <w:rPr>
          <w:color w:val="000000"/>
          <w:sz w:val="28"/>
          <w:szCs w:val="28"/>
          <w:u w:color="000000"/>
          <w:lang w:eastAsia="ru-RU"/>
        </w:rPr>
        <w:t xml:space="preserve"> - encrypting data </w:t>
      </w:r>
      <w:r w:rsidRPr="003B26B8">
        <w:rPr>
          <w:color w:val="000000"/>
          <w:sz w:val="28"/>
          <w:szCs w:val="28"/>
          <w:u w:color="000000"/>
          <w:lang w:eastAsia="ru-RU"/>
        </w:rPr>
        <w:t>is a common practice to protect secrecy and confidentiality data. End-users may hold he decryption keys that still leads to some technical challenges.</w:t>
      </w:r>
    </w:p>
    <w:p w14:paraId="43C81A42"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b/>
          <w:bCs/>
          <w:i/>
          <w:iCs/>
          <w:color w:val="000000"/>
          <w:sz w:val="28"/>
          <w:szCs w:val="28"/>
          <w:u w:color="000000"/>
          <w:lang w:eastAsia="ru-RU"/>
        </w:rPr>
        <w:t xml:space="preserve">Access </w:t>
      </w:r>
      <w:r w:rsidRPr="003B26B8">
        <w:rPr>
          <w:i/>
          <w:iCs/>
          <w:color w:val="000000"/>
          <w:sz w:val="28"/>
          <w:szCs w:val="28"/>
          <w:u w:color="000000"/>
          <w:lang w:eastAsia="ru-RU"/>
        </w:rPr>
        <w:t>control and use of the data</w:t>
      </w:r>
      <w:r w:rsidRPr="003B26B8">
        <w:rPr>
          <w:color w:val="000000"/>
          <w:sz w:val="28"/>
          <w:szCs w:val="28"/>
          <w:u w:color="000000"/>
          <w:lang w:eastAsia="ru-RU"/>
        </w:rPr>
        <w:t xml:space="preserve"> - the cloud computing requires the identity and access control management measures. When data are trusted to a third party for handling or storage within a common user </w:t>
      </w:r>
      <w:r w:rsidR="00E41C06" w:rsidRPr="003B26B8">
        <w:rPr>
          <w:color w:val="000000"/>
          <w:sz w:val="28"/>
          <w:szCs w:val="28"/>
          <w:u w:color="000000"/>
          <w:lang w:eastAsia="ru-RU"/>
        </w:rPr>
        <w:t>environment,</w:t>
      </w:r>
      <w:r w:rsidRPr="003B26B8">
        <w:rPr>
          <w:color w:val="000000"/>
          <w:sz w:val="28"/>
          <w:szCs w:val="28"/>
          <w:u w:color="000000"/>
          <w:lang w:eastAsia="ru-RU"/>
        </w:rPr>
        <w:t xml:space="preserve"> precaution must be taken to ensure uninterrupted and full control </w:t>
      </w:r>
      <w:r w:rsidR="00857D4E" w:rsidRPr="003B26B8">
        <w:rPr>
          <w:color w:val="000000"/>
          <w:sz w:val="28"/>
          <w:szCs w:val="28"/>
          <w:u w:color="000000"/>
          <w:lang w:eastAsia="ru-RU"/>
        </w:rPr>
        <w:t>of the</w:t>
      </w:r>
      <w:r w:rsidRPr="003B26B8">
        <w:rPr>
          <w:color w:val="000000"/>
          <w:sz w:val="28"/>
          <w:szCs w:val="28"/>
          <w:u w:color="000000"/>
          <w:lang w:eastAsia="ru-RU"/>
        </w:rPr>
        <w:t xml:space="preserve"> data.</w:t>
      </w:r>
    </w:p>
    <w:p w14:paraId="6EA41E94"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Application &amp; Platform security</w:t>
      </w:r>
      <w:r w:rsidRPr="003B26B8">
        <w:rPr>
          <w:color w:val="000000"/>
          <w:sz w:val="28"/>
          <w:szCs w:val="28"/>
          <w:u w:color="000000"/>
          <w:lang w:eastAsia="ru-RU"/>
        </w:rPr>
        <w:t xml:space="preserve"> - the application, which was developed for internal use, is now being used in cloud computing environment without addressing the risks of new technology. Migration of cloud computing (the secure development lifecycle of the organization) needs to be changed to accommodate the cloud computing risk context.</w:t>
      </w:r>
    </w:p>
    <w:p w14:paraId="29361458"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Privacy challenges of cloud computing</w:t>
      </w:r>
      <w:r w:rsidRPr="003B26B8">
        <w:rPr>
          <w:color w:val="000000"/>
          <w:sz w:val="28"/>
          <w:szCs w:val="28"/>
          <w:u w:color="000000"/>
          <w:lang w:eastAsia="ru-RU"/>
        </w:rPr>
        <w:t xml:space="preserve">: </w:t>
      </w:r>
    </w:p>
    <w:p w14:paraId="1AB7421F"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 xml:space="preserve">In the cloud computing environment cloud providers can host or store important data, files and records of cloud users. It is difficult for companies and private users to control the information or data all times they entrust to cloud suppliers. Some key privacy challenges </w:t>
      </w:r>
      <w:r w:rsidRPr="003B26B8">
        <w:rPr>
          <w:color w:val="000000"/>
          <w:sz w:val="28"/>
          <w:szCs w:val="28"/>
          <w:u w:color="000000"/>
          <w:lang w:eastAsia="ru-RU"/>
        </w:rPr>
        <w:lastRenderedPageBreak/>
        <w:t>particular to the cloud computing are:</w:t>
      </w:r>
    </w:p>
    <w:p w14:paraId="0370640D"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 xml:space="preserve">A _____________________ - Any type of information can be hosted or managed by the cloud providers. The information may be highly confidential or extremely valuable as company </w:t>
      </w:r>
      <w:r w:rsidRPr="003B26B8">
        <w:rPr>
          <w:b/>
          <w:bCs/>
          <w:color w:val="000000"/>
          <w:sz w:val="28"/>
          <w:szCs w:val="28"/>
          <w:u w:color="000000"/>
          <w:lang w:eastAsia="ru-RU"/>
        </w:rPr>
        <w:t>asset</w:t>
      </w:r>
      <w:r w:rsidRPr="003B26B8">
        <w:rPr>
          <w:color w:val="000000"/>
          <w:sz w:val="28"/>
          <w:szCs w:val="28"/>
          <w:u w:color="000000"/>
          <w:lang w:eastAsia="ru-RU"/>
        </w:rPr>
        <w:t xml:space="preserve">. Then entrusting this information to a cloud increases the risk because there is a possibility of cloud platform sharing by the competitors. </w:t>
      </w:r>
    </w:p>
    <w:p w14:paraId="09BAF076"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 xml:space="preserve">B _____________________ - The users of the same cloud share the server of data processing and the data storage facilities, they are exposed to the risk of data or information </w:t>
      </w:r>
      <w:r w:rsidRPr="003B26B8">
        <w:rPr>
          <w:b/>
          <w:bCs/>
          <w:color w:val="000000"/>
          <w:sz w:val="28"/>
          <w:szCs w:val="28"/>
          <w:u w:color="000000"/>
          <w:lang w:eastAsia="ru-RU"/>
        </w:rPr>
        <w:t>leakage,</w:t>
      </w:r>
      <w:r w:rsidRPr="003B26B8">
        <w:rPr>
          <w:color w:val="000000"/>
          <w:sz w:val="28"/>
          <w:szCs w:val="28"/>
          <w:u w:color="000000"/>
          <w:lang w:eastAsia="ru-RU"/>
        </w:rPr>
        <w:t xml:space="preserve"> either by accident or intentionally.</w:t>
      </w:r>
    </w:p>
    <w:p w14:paraId="63A79902"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i/>
          <w:iCs/>
          <w:color w:val="000000"/>
          <w:sz w:val="28"/>
          <w:szCs w:val="28"/>
          <w:u w:color="000000"/>
          <w:lang w:eastAsia="ru-RU"/>
        </w:rPr>
        <w:t>Data transfers to different locations</w:t>
      </w:r>
      <w:r w:rsidRPr="003B26B8">
        <w:rPr>
          <w:color w:val="000000"/>
          <w:sz w:val="28"/>
          <w:szCs w:val="28"/>
          <w:u w:color="000000"/>
          <w:lang w:eastAsia="ru-RU"/>
        </w:rPr>
        <w:t xml:space="preserve"> - If the data on the cloud change the location regularly or reside on multiple locations, it becomes complicated to watch the data flows. Data transfers to other countries require arrangements to be placed. It will be complicated to fulfill these arrangements if data locations are not stable.</w:t>
      </w:r>
    </w:p>
    <w:p w14:paraId="2FA5E022"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 xml:space="preserve">C ______________________ - Companies engaging include computing expect that the privacy </w:t>
      </w:r>
      <w:r w:rsidRPr="003B26B8">
        <w:rPr>
          <w:b/>
          <w:bCs/>
          <w:color w:val="000000"/>
          <w:sz w:val="28"/>
          <w:szCs w:val="28"/>
          <w:u w:color="000000"/>
          <w:lang w:eastAsia="ru-RU"/>
        </w:rPr>
        <w:t>commitments</w:t>
      </w:r>
      <w:r w:rsidRPr="003B26B8">
        <w:rPr>
          <w:color w:val="000000"/>
          <w:sz w:val="28"/>
          <w:szCs w:val="28"/>
          <w:u w:color="000000"/>
          <w:lang w:eastAsia="ru-RU"/>
        </w:rPr>
        <w:t xml:space="preserve"> they have made towards their customers, employees or other third parties will continue tone carried out by the cloud computer provider . </w:t>
      </w:r>
    </w:p>
    <w:p w14:paraId="09943C3E"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i/>
          <w:iCs/>
          <w:color w:val="000000"/>
          <w:sz w:val="28"/>
          <w:szCs w:val="28"/>
          <w:u w:color="000000"/>
          <w:lang w:eastAsia="ru-RU"/>
        </w:rPr>
      </w:pPr>
      <w:r w:rsidRPr="003B26B8">
        <w:rPr>
          <w:i/>
          <w:iCs/>
          <w:color w:val="000000"/>
          <w:sz w:val="28"/>
          <w:szCs w:val="28"/>
          <w:u w:color="000000"/>
          <w:lang w:eastAsia="ru-RU"/>
        </w:rPr>
        <w:t>Trust challenges of cloud computing:</w:t>
      </w:r>
    </w:p>
    <w:p w14:paraId="16D7B95E"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 xml:space="preserve">Trust is critical barrier that must be passed. Cloud customers must trust the cloud providers. Providers must trust customers with access to the services which may lead to secure issue. If cloud providers succeed in providing the solutions to security and privacy, they achieve success in the trustworthy services in cloud computing. They can </w:t>
      </w:r>
      <w:r w:rsidRPr="003B26B8">
        <w:rPr>
          <w:b/>
          <w:bCs/>
          <w:color w:val="000000"/>
          <w:sz w:val="28"/>
          <w:szCs w:val="28"/>
          <w:u w:color="000000"/>
          <w:lang w:eastAsia="ru-RU"/>
        </w:rPr>
        <w:t xml:space="preserve">enhance </w:t>
      </w:r>
      <w:r w:rsidRPr="003B26B8">
        <w:rPr>
          <w:color w:val="000000"/>
          <w:sz w:val="28"/>
          <w:szCs w:val="28"/>
          <w:u w:color="000000"/>
          <w:lang w:eastAsia="ru-RU"/>
        </w:rPr>
        <w:t>user’s confidence in the application of cloud computing and would build the trust in the market of cloud services.</w:t>
      </w:r>
    </w:p>
    <w:p w14:paraId="6CEF1061"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 xml:space="preserve">Joining the cloud by users/resources dynamically </w:t>
      </w:r>
      <w:r w:rsidRPr="003B26B8">
        <w:rPr>
          <w:color w:val="000000"/>
          <w:sz w:val="28"/>
          <w:szCs w:val="28"/>
          <w:u w:color="000000"/>
          <w:lang w:eastAsia="ru-RU"/>
        </w:rPr>
        <w:t>- In cloud computing environment many users or resources join and leave cloud dynamically. Users, resources and the cloud should establish the trustful relationships with each other and they should take into account the change which is happening dynamically.</w:t>
      </w:r>
    </w:p>
    <w:p w14:paraId="2A545326"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i/>
          <w:iCs/>
          <w:color w:val="000000"/>
          <w:sz w:val="28"/>
          <w:szCs w:val="28"/>
          <w:u w:color="000000"/>
          <w:lang w:eastAsia="ru-RU"/>
        </w:rPr>
        <w:t xml:space="preserve">Different security policies </w:t>
      </w:r>
      <w:r w:rsidRPr="003B26B8">
        <w:rPr>
          <w:color w:val="000000"/>
          <w:sz w:val="28"/>
          <w:szCs w:val="28"/>
          <w:u w:color="000000"/>
          <w:lang w:eastAsia="ru-RU"/>
        </w:rPr>
        <w:t xml:space="preserve">- The cloud environment consists of distributed users and resources from different local systems that may have different security policies. This situation brings up the question how to build a suitable relationship between them? </w:t>
      </w:r>
    </w:p>
    <w:p w14:paraId="0006A0AA"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 xml:space="preserve">D ____________________ - The complexity of cloud architectures and the lack of </w:t>
      </w:r>
      <w:r w:rsidRPr="003B26B8">
        <w:rPr>
          <w:color w:val="000000"/>
          <w:sz w:val="28"/>
          <w:szCs w:val="28"/>
          <w:u w:color="000000"/>
          <w:lang w:eastAsia="ru-RU"/>
        </w:rPr>
        <w:lastRenderedPageBreak/>
        <w:t xml:space="preserve">transparency will increase the security risk. In many cloud </w:t>
      </w:r>
      <w:r w:rsidRPr="003B26B8">
        <w:rPr>
          <w:b/>
          <w:bCs/>
          <w:color w:val="000000"/>
          <w:sz w:val="28"/>
          <w:szCs w:val="28"/>
          <w:u w:color="000000"/>
          <w:lang w:eastAsia="ru-RU"/>
        </w:rPr>
        <w:t>implementations</w:t>
      </w:r>
      <w:r w:rsidRPr="003B26B8">
        <w:rPr>
          <w:color w:val="000000"/>
          <w:sz w:val="28"/>
          <w:szCs w:val="28"/>
          <w:u w:color="000000"/>
          <w:lang w:eastAsia="ru-RU"/>
        </w:rPr>
        <w:t xml:space="preserve">, the centralized management and control introduces several single points of failure. These could threaten the availability of cloud users’ data or computing capabilities indirectly. </w:t>
      </w:r>
    </w:p>
    <w:p w14:paraId="194E54A7" w14:textId="77777777" w:rsidR="00E55030" w:rsidRPr="003B26B8" w:rsidRDefault="00E55030"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u w:color="000000"/>
          <w:lang w:eastAsia="ru-RU"/>
        </w:rPr>
      </w:pPr>
      <w:r w:rsidRPr="003B26B8">
        <w:rPr>
          <w:b/>
          <w:bCs/>
          <w:i/>
          <w:iCs/>
          <w:color w:val="000000"/>
          <w:sz w:val="28"/>
          <w:szCs w:val="28"/>
          <w:u w:color="000000"/>
          <w:lang w:eastAsia="ru-RU"/>
        </w:rPr>
        <w:t xml:space="preserve">Compliance </w:t>
      </w:r>
      <w:r w:rsidRPr="003B26B8">
        <w:rPr>
          <w:i/>
          <w:iCs/>
          <w:color w:val="000000"/>
          <w:sz w:val="28"/>
          <w:szCs w:val="28"/>
          <w:u w:color="000000"/>
          <w:lang w:eastAsia="ru-RU"/>
        </w:rPr>
        <w:t>with applicable regulations and good practices</w:t>
      </w:r>
      <w:r w:rsidRPr="003B26B8">
        <w:rPr>
          <w:color w:val="000000"/>
          <w:sz w:val="28"/>
          <w:szCs w:val="28"/>
          <w:u w:color="000000"/>
          <w:lang w:eastAsia="ru-RU"/>
        </w:rPr>
        <w:t xml:space="preserve"> - Once the applicable law to a cloud service is determined, the provider will need to comply with other regulations such as privacy, general civil law and contract law, consumer protection law, etc., </w:t>
      </w:r>
    </w:p>
    <w:p w14:paraId="6D125BAA"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r w:rsidRPr="003B26B8">
        <w:rPr>
          <w:color w:val="000000"/>
          <w:sz w:val="28"/>
          <w:szCs w:val="28"/>
          <w:u w:color="000000"/>
          <w:lang w:eastAsia="ru-RU"/>
        </w:rPr>
        <w:t>E ______________________ - The cloud computing concept cannot guarantee full, continuous and complete control of the cloud users over their assets. For these reasons, the establishment of appropriate «checks and controls» to ascertain that cloud providers meet their obligations becomes very relevant for cloud users.</w:t>
      </w:r>
    </w:p>
    <w:p w14:paraId="74537DD0"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p>
    <w:p w14:paraId="420E8255"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r w:rsidRPr="003B26B8">
        <w:rPr>
          <w:i/>
          <w:iCs/>
          <w:color w:val="000000"/>
          <w:sz w:val="28"/>
          <w:szCs w:val="28"/>
          <w:u w:val="single"/>
          <w:lang w:eastAsia="ru-RU"/>
        </w:rPr>
        <w:t>I. Read the article and choose the most suitable topic sentence, I-X, for each paragraph, A-E, from the list below.</w:t>
      </w:r>
    </w:p>
    <w:p w14:paraId="41AAD4C4"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I. Management problems</w:t>
      </w:r>
    </w:p>
    <w:p w14:paraId="51B12D88"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II. Sensitivity of information</w:t>
      </w:r>
    </w:p>
    <w:p w14:paraId="152C9B71"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III. Users’ possibility to access the data</w:t>
      </w:r>
    </w:p>
    <w:p w14:paraId="6B53FA24"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IV. Trust in cloud providers</w:t>
      </w:r>
    </w:p>
    <w:p w14:paraId="0FB02AD8"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V. Confidentiality of information</w:t>
      </w:r>
    </w:p>
    <w:p w14:paraId="74686C5E"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VI. Data privacy</w:t>
      </w:r>
    </w:p>
    <w:p w14:paraId="6512526C"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VII. Leak of the data</w:t>
      </w:r>
    </w:p>
    <w:p w14:paraId="0AF0F83E"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VIII. Trust enhancement through assurance mechanisms</w:t>
      </w:r>
    </w:p>
    <w:p w14:paraId="5970116D"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IX. Continuity and provider dependency</w:t>
      </w:r>
    </w:p>
    <w:p w14:paraId="3B597790"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X. Privacy preservation</w:t>
      </w:r>
    </w:p>
    <w:p w14:paraId="724C978A"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val="single"/>
          <w:lang w:eastAsia="ru-RU"/>
        </w:rPr>
      </w:pPr>
    </w:p>
    <w:p w14:paraId="7F5E8D3A"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r w:rsidRPr="003B26B8">
        <w:rPr>
          <w:i/>
          <w:iCs/>
          <w:color w:val="000000"/>
          <w:sz w:val="28"/>
          <w:szCs w:val="28"/>
          <w:u w:val="single"/>
          <w:lang w:eastAsia="ru-RU"/>
        </w:rPr>
        <w:t>II. Match the highlighted words with their definitions.</w:t>
      </w:r>
    </w:p>
    <w:p w14:paraId="695CF343"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color="000000"/>
          <w:lang w:eastAsia="ru-RU"/>
        </w:rPr>
      </w:pPr>
    </w:p>
    <w:p w14:paraId="2DED41A9"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color w:val="000000"/>
          <w:sz w:val="28"/>
          <w:szCs w:val="28"/>
          <w:u w:color="000000"/>
          <w:lang w:eastAsia="ru-RU"/>
        </w:rPr>
      </w:pPr>
      <w:r w:rsidRPr="003B26B8">
        <w:rPr>
          <w:color w:val="000000"/>
          <w:sz w:val="28"/>
          <w:szCs w:val="28"/>
          <w:u w:color="000000"/>
          <w:lang w:eastAsia="ru-RU"/>
        </w:rPr>
        <w:t>a.</w:t>
      </w:r>
      <w:r w:rsidR="00E55030" w:rsidRPr="003B26B8">
        <w:rPr>
          <w:color w:val="000000"/>
          <w:sz w:val="28"/>
          <w:szCs w:val="28"/>
          <w:u w:color="000000"/>
          <w:lang w:eastAsia="ru-RU"/>
        </w:rPr>
        <w:t xml:space="preserve"> 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something that you must do </w:t>
      </w:r>
      <w:r w:rsidR="00E41C06" w:rsidRPr="003B26B8">
        <w:rPr>
          <w:color w:val="000000"/>
          <w:sz w:val="28"/>
          <w:szCs w:val="28"/>
          <w:u w:color="000000"/>
          <w:lang w:eastAsia="ru-RU"/>
        </w:rPr>
        <w:t>that takes</w:t>
      </w:r>
      <w:r w:rsidR="00E55030" w:rsidRPr="003B26B8">
        <w:rPr>
          <w:color w:val="000000"/>
          <w:sz w:val="28"/>
          <w:szCs w:val="28"/>
          <w:u w:color="000000"/>
          <w:lang w:eastAsia="ru-RU"/>
        </w:rPr>
        <w:t xml:space="preserve"> your time, obligation</w:t>
      </w:r>
    </w:p>
    <w:p w14:paraId="01FCAE97"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b. </w:t>
      </w:r>
      <w:r w:rsidR="00E55030" w:rsidRPr="003B26B8">
        <w:rPr>
          <w:color w:val="000000"/>
          <w:sz w:val="28"/>
          <w:szCs w:val="28"/>
          <w:u w:color="000000"/>
          <w:lang w:eastAsia="ru-RU"/>
        </w:rPr>
        <w:t>____________________</w:t>
      </w:r>
      <w:r w:rsidR="00E55030" w:rsidRPr="003B26B8">
        <w:rPr>
          <w:i/>
          <w:color w:val="000000"/>
          <w:sz w:val="28"/>
          <w:szCs w:val="28"/>
          <w:u w:color="000000"/>
          <w:lang w:eastAsia="ru-RU"/>
        </w:rPr>
        <w:t xml:space="preserve"> (noun)</w:t>
      </w:r>
      <w:r w:rsidR="00E55030" w:rsidRPr="003B26B8">
        <w:rPr>
          <w:color w:val="000000"/>
          <w:sz w:val="28"/>
          <w:szCs w:val="28"/>
          <w:u w:color="000000"/>
          <w:lang w:eastAsia="ru-RU"/>
        </w:rPr>
        <w:t xml:space="preserve"> making known secret information</w:t>
      </w:r>
    </w:p>
    <w:p w14:paraId="55C28130"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lastRenderedPageBreak/>
        <w:t xml:space="preserve">c. </w:t>
      </w:r>
      <w:r w:rsidR="00E55030" w:rsidRPr="003B26B8">
        <w:rPr>
          <w:color w:val="000000"/>
          <w:sz w:val="28"/>
          <w:szCs w:val="28"/>
          <w:u w:color="000000"/>
          <w:lang w:eastAsia="ru-RU"/>
        </w:rPr>
        <w:t xml:space="preserve">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an obligation or willingness to accept responsibility and perform periodic checks to be certain that the policy is being followed</w:t>
      </w:r>
    </w:p>
    <w:p w14:paraId="21E30055"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d.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a realization of </w:t>
      </w:r>
      <w:r w:rsidR="00E41C06" w:rsidRPr="003B26B8">
        <w:rPr>
          <w:color w:val="000000"/>
          <w:sz w:val="28"/>
          <w:szCs w:val="28"/>
          <w:u w:color="000000"/>
          <w:lang w:eastAsia="ru-RU"/>
        </w:rPr>
        <w:t>a technical</w:t>
      </w:r>
      <w:r w:rsidR="00E55030" w:rsidRPr="003B26B8">
        <w:rPr>
          <w:color w:val="000000"/>
          <w:sz w:val="28"/>
          <w:szCs w:val="28"/>
          <w:u w:color="000000"/>
          <w:lang w:eastAsia="ru-RU"/>
        </w:rPr>
        <w:t xml:space="preserve"> specification or algorithm as a program, software component, or other computer system through computer programming and deployment</w:t>
      </w:r>
    </w:p>
    <w:p w14:paraId="1C908AF5"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e.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not being able to refuse, the verification of the identities of individuals or companies</w:t>
      </w:r>
    </w:p>
    <w:p w14:paraId="702F96D1"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f.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(verb)</w:t>
      </w:r>
      <w:r w:rsidR="00E55030" w:rsidRPr="003B26B8">
        <w:rPr>
          <w:color w:val="000000"/>
          <w:sz w:val="28"/>
          <w:szCs w:val="28"/>
          <w:u w:color="000000"/>
          <w:lang w:eastAsia="ru-RU"/>
        </w:rPr>
        <w:t xml:space="preserve"> to raise to a higher degree</w:t>
      </w:r>
    </w:p>
    <w:p w14:paraId="6CB9CA82"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g. </w:t>
      </w:r>
      <w:r w:rsidR="00E55030" w:rsidRPr="003B26B8">
        <w:rPr>
          <w:color w:val="000000"/>
          <w:sz w:val="28"/>
          <w:szCs w:val="28"/>
          <w:u w:color="000000"/>
          <w:lang w:eastAsia="ru-RU"/>
        </w:rPr>
        <w:t xml:space="preserve">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clarity</w:t>
      </w:r>
    </w:p>
    <w:p w14:paraId="2E9ABD5C"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h.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the result of an action or situation</w:t>
      </w:r>
    </w:p>
    <w:p w14:paraId="015F4E10"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i.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the component of information assurance that focuses upon providing immediate access to mission critical data when it is needed for decision making</w:t>
      </w:r>
    </w:p>
    <w:p w14:paraId="404274E8"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j.</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ways of controlling who can see or enter information on a computer system, to obtain or retrieve information from a storage device </w:t>
      </w:r>
    </w:p>
    <w:p w14:paraId="508BD1DB"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k.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the state of being whole and not divided, the assurance that information can only be accessed or modified by those authorized to do so</w:t>
      </w:r>
    </w:p>
    <w:p w14:paraId="1EFEA13E"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l. </w:t>
      </w:r>
      <w:r w:rsidR="00E55030" w:rsidRPr="003B26B8">
        <w:rPr>
          <w:color w:val="000000"/>
          <w:sz w:val="28"/>
          <w:szCs w:val="28"/>
          <w:u w:color="000000"/>
          <w:lang w:eastAsia="ru-RU"/>
        </w:rPr>
        <w:t xml:space="preserve">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an item of value owned; any data, device, or other component of the environment that supports information-related activities</w:t>
      </w:r>
    </w:p>
    <w:p w14:paraId="297C8378"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m.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permission, approval, or agreement</w:t>
      </w:r>
    </w:p>
    <w:p w14:paraId="28CC520F" w14:textId="77777777" w:rsidR="00E55030" w:rsidRPr="003B26B8" w:rsidRDefault="0073769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jc w:val="both"/>
        <w:rPr>
          <w:color w:val="000000"/>
          <w:sz w:val="28"/>
          <w:szCs w:val="28"/>
          <w:u w:color="000000"/>
          <w:lang w:eastAsia="ru-RU"/>
        </w:rPr>
      </w:pPr>
      <w:r w:rsidRPr="003B26B8">
        <w:rPr>
          <w:color w:val="000000"/>
          <w:sz w:val="28"/>
          <w:szCs w:val="28"/>
          <w:u w:color="000000"/>
          <w:lang w:eastAsia="ru-RU"/>
        </w:rPr>
        <w:t xml:space="preserve">n. </w:t>
      </w:r>
      <w:r w:rsidR="00E55030" w:rsidRPr="003B26B8">
        <w:rPr>
          <w:color w:val="000000"/>
          <w:sz w:val="28"/>
          <w:szCs w:val="28"/>
          <w:u w:color="000000"/>
          <w:lang w:eastAsia="ru-RU"/>
        </w:rPr>
        <w:t xml:space="preserve">____________________ </w:t>
      </w:r>
      <w:r w:rsidR="00E55030" w:rsidRPr="003B26B8">
        <w:rPr>
          <w:i/>
          <w:color w:val="000000"/>
          <w:sz w:val="28"/>
          <w:szCs w:val="28"/>
          <w:u w:color="000000"/>
          <w:lang w:eastAsia="ru-RU"/>
        </w:rPr>
        <w:t>(noun)</w:t>
      </w:r>
      <w:r w:rsidR="00E55030" w:rsidRPr="003B26B8">
        <w:rPr>
          <w:color w:val="000000"/>
          <w:sz w:val="28"/>
          <w:szCs w:val="28"/>
          <w:u w:color="000000"/>
          <w:lang w:eastAsia="ru-RU"/>
        </w:rPr>
        <w:t xml:space="preserve"> the practice of obeying rules or requests made by people in authority procedures that must be followed</w:t>
      </w:r>
    </w:p>
    <w:p w14:paraId="4174DD85"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u w:color="000000"/>
          <w:lang w:eastAsia="ru-RU"/>
        </w:rPr>
      </w:pPr>
    </w:p>
    <w:p w14:paraId="3B630983"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val="single"/>
          <w:lang w:eastAsia="ru-RU"/>
        </w:rPr>
      </w:pPr>
      <w:r w:rsidRPr="003B26B8">
        <w:rPr>
          <w:i/>
          <w:iCs/>
          <w:color w:val="000000"/>
          <w:sz w:val="28"/>
          <w:szCs w:val="28"/>
          <w:u w:val="single"/>
          <w:lang w:eastAsia="ru-RU"/>
        </w:rPr>
        <w:t>III. Choose the most relevant definition of cloud computing. Prove your choice.</w:t>
      </w:r>
    </w:p>
    <w:p w14:paraId="6170CA65" w14:textId="77777777" w:rsidR="00E55030" w:rsidRPr="003B26B8" w:rsidRDefault="00E5503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u w:color="000000"/>
          <w:lang w:eastAsia="ru-RU"/>
        </w:rPr>
      </w:pPr>
    </w:p>
    <w:p w14:paraId="3F115C6F" w14:textId="77777777" w:rsidR="00E55030" w:rsidRPr="003B26B8" w:rsidRDefault="00493C3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color w:val="000000"/>
          <w:sz w:val="28"/>
          <w:szCs w:val="28"/>
          <w:u w:color="000000"/>
          <w:lang w:eastAsia="ru-RU"/>
        </w:rPr>
      </w:pPr>
      <w:r w:rsidRPr="003B26B8">
        <w:rPr>
          <w:color w:val="000000"/>
          <w:sz w:val="28"/>
          <w:szCs w:val="28"/>
          <w:u w:color="000000"/>
          <w:lang w:eastAsia="ru-RU"/>
        </w:rPr>
        <w:t xml:space="preserve">I. </w:t>
      </w:r>
      <w:r w:rsidR="00E55030" w:rsidRPr="003B26B8">
        <w:rPr>
          <w:color w:val="000000"/>
          <w:sz w:val="28"/>
          <w:szCs w:val="28"/>
          <w:u w:color="000000"/>
          <w:lang w:eastAsia="ru-RU"/>
        </w:rPr>
        <w:t>Cloud computing is the latest approach to provide computing infrastructure, with the purpose to shift the location of the computing infrastructure to the network in order to reduce the cost of management and maintenance of hardware and software resources.</w:t>
      </w:r>
    </w:p>
    <w:p w14:paraId="1813DCB4" w14:textId="77777777" w:rsidR="00E55030" w:rsidRPr="003B26B8" w:rsidRDefault="00493C3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color w:val="000000"/>
          <w:sz w:val="28"/>
          <w:szCs w:val="28"/>
          <w:u w:color="000000"/>
          <w:lang w:eastAsia="ru-RU"/>
        </w:rPr>
      </w:pPr>
      <w:r w:rsidRPr="003B26B8">
        <w:rPr>
          <w:color w:val="000000"/>
          <w:sz w:val="28"/>
          <w:szCs w:val="28"/>
          <w:u w:color="000000"/>
          <w:lang w:eastAsia="ru-RU"/>
        </w:rPr>
        <w:lastRenderedPageBreak/>
        <w:t xml:space="preserve">II. </w:t>
      </w:r>
      <w:r w:rsidR="00E55030" w:rsidRPr="003B26B8">
        <w:rPr>
          <w:color w:val="000000"/>
          <w:sz w:val="28"/>
          <w:szCs w:val="28"/>
          <w:u w:color="000000"/>
          <w:lang w:eastAsia="ru-RU"/>
        </w:rPr>
        <w:t>Cloud computing is defined as a type of computing that relies on sharing computing resources rather than having local servers or personal devices to handle applications.</w:t>
      </w:r>
    </w:p>
    <w:p w14:paraId="4D0698B7" w14:textId="77777777" w:rsidR="00DB6F1E" w:rsidRPr="003B26B8" w:rsidRDefault="00493C3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360"/>
        <w:jc w:val="both"/>
        <w:rPr>
          <w:color w:val="000000"/>
          <w:sz w:val="28"/>
          <w:szCs w:val="28"/>
          <w:u w:color="000000"/>
          <w:lang w:eastAsia="ru-RU"/>
        </w:rPr>
      </w:pPr>
      <w:r w:rsidRPr="003B26B8">
        <w:rPr>
          <w:color w:val="000000"/>
          <w:sz w:val="28"/>
          <w:szCs w:val="28"/>
          <w:u w:color="000000"/>
          <w:lang w:eastAsia="ru-RU"/>
        </w:rPr>
        <w:t xml:space="preserve">III. </w:t>
      </w:r>
      <w:r w:rsidR="00E55030" w:rsidRPr="003B26B8">
        <w:rPr>
          <w:color w:val="000000"/>
          <w:sz w:val="28"/>
          <w:szCs w:val="28"/>
          <w:u w:color="000000"/>
          <w:lang w:eastAsia="ru-RU"/>
        </w:rPr>
        <w:t>Cloud computing is model for enabling convenient, on-demand network access to a shared pool of configurable computing resources (e.g., networks, servers, storage, applications, and services) that can be rapidly provisioned and released with minimal management effort or service provider interaction.</w:t>
      </w:r>
    </w:p>
    <w:p w14:paraId="111D8E95" w14:textId="77777777" w:rsidR="00172394" w:rsidRPr="003B26B8" w:rsidRDefault="0017239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color w:val="000000"/>
          <w:sz w:val="28"/>
          <w:szCs w:val="28"/>
          <w:lang w:eastAsia="ru-RU"/>
        </w:rPr>
      </w:pPr>
    </w:p>
    <w:p w14:paraId="35F3A566" w14:textId="77777777" w:rsidR="00B67479" w:rsidRDefault="00B6747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5F1D0787"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77B6BF33"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38D1FCB7"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6AD8D59D"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1B87DFC6"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46A06C98"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1372EFDE"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3B68D9A9"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40730335"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174EE7CA"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491EFA90"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447F3968"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5FCA357A"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6B727C55"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2218C21D"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2ADBA87B"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47DB3746"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3FE441EF"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32C24EEF"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635AE9E2" w14:textId="77777777" w:rsidR="004B4CD5"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31CB72BF" w14:textId="77777777" w:rsidR="004B4CD5" w:rsidRPr="003B26B8" w:rsidRDefault="004B4CD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64FDD596" w14:textId="77777777" w:rsidR="00B67479" w:rsidRPr="003B26B8" w:rsidRDefault="00B6747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p>
    <w:p w14:paraId="78F7D147" w14:textId="77777777" w:rsidR="006E345A" w:rsidRPr="003B26B8"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r w:rsidRPr="003B26B8">
        <w:rPr>
          <w:b/>
          <w:bCs/>
          <w:color w:val="000000"/>
          <w:sz w:val="28"/>
          <w:szCs w:val="28"/>
          <w:lang w:eastAsia="ru-RU"/>
        </w:rPr>
        <w:lastRenderedPageBreak/>
        <w:t>APPENDIX 1.</w:t>
      </w:r>
    </w:p>
    <w:p w14:paraId="56247F50" w14:textId="77777777" w:rsidR="006E345A" w:rsidRPr="003B26B8"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eastAsia="ru-RU"/>
        </w:rPr>
      </w:pPr>
      <w:r w:rsidRPr="003B26B8">
        <w:rPr>
          <w:b/>
          <w:bCs/>
          <w:color w:val="000000"/>
          <w:sz w:val="28"/>
          <w:szCs w:val="28"/>
          <w:lang w:eastAsia="ru-RU"/>
        </w:rPr>
        <w:t>SU</w:t>
      </w:r>
      <w:r w:rsidR="001B6C22" w:rsidRPr="003B26B8">
        <w:rPr>
          <w:b/>
          <w:bCs/>
          <w:color w:val="000000"/>
          <w:sz w:val="28"/>
          <w:szCs w:val="28"/>
          <w:lang w:eastAsia="ru-RU"/>
        </w:rPr>
        <w:t>PPLEMENTARY READING</w:t>
      </w:r>
    </w:p>
    <w:p w14:paraId="5134F6E7" w14:textId="77777777" w:rsidR="002651A7" w:rsidRPr="003B26B8" w:rsidRDefault="002651A7"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color w:val="000000"/>
          <w:sz w:val="28"/>
          <w:szCs w:val="28"/>
          <w:lang w:eastAsia="ru-RU"/>
        </w:rPr>
      </w:pPr>
    </w:p>
    <w:p w14:paraId="77F0E9C2" w14:textId="77777777" w:rsidR="001B6C22" w:rsidRPr="003B26B8" w:rsidRDefault="001B6C2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i/>
          <w:color w:val="000000"/>
          <w:sz w:val="28"/>
          <w:szCs w:val="28"/>
          <w:lang w:eastAsia="ru-RU"/>
        </w:rPr>
      </w:pPr>
      <w:r w:rsidRPr="003B26B8">
        <w:rPr>
          <w:b/>
          <w:bCs/>
          <w:i/>
          <w:color w:val="000000"/>
          <w:sz w:val="28"/>
          <w:szCs w:val="28"/>
          <w:lang w:eastAsia="ru-RU"/>
        </w:rPr>
        <w:t>Text 1.</w:t>
      </w:r>
    </w:p>
    <w:p w14:paraId="7044C29E" w14:textId="77777777" w:rsidR="00A721B5" w:rsidRPr="003B26B8" w:rsidRDefault="002651A7"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b/>
          <w:bCs/>
          <w:i/>
          <w:iCs/>
          <w:color w:val="000000"/>
          <w:sz w:val="28"/>
          <w:szCs w:val="28"/>
          <w:lang w:eastAsia="ru-RU"/>
        </w:rPr>
        <w:t xml:space="preserve">Herbert Osborne Yardley </w:t>
      </w:r>
      <w:r w:rsidRPr="003B26B8">
        <w:rPr>
          <w:color w:val="000000"/>
          <w:sz w:val="28"/>
          <w:szCs w:val="28"/>
          <w:lang w:eastAsia="ru-RU"/>
        </w:rPr>
        <w:t xml:space="preserve">(1889 - 1958), American cryptographer who organized and directed the U.S. government’s first formal code-breaking efforts during and after World War I. </w:t>
      </w:r>
    </w:p>
    <w:p w14:paraId="18EB0D14" w14:textId="77777777" w:rsidR="00A96AD4" w:rsidRPr="003B26B8" w:rsidRDefault="002651A7"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As a young man Yardley displayed </w:t>
      </w:r>
      <w:r w:rsidR="00E41C06" w:rsidRPr="003B26B8">
        <w:rPr>
          <w:color w:val="000000"/>
          <w:sz w:val="28"/>
          <w:szCs w:val="28"/>
          <w:lang w:eastAsia="ru-RU"/>
        </w:rPr>
        <w:t>a marked</w:t>
      </w:r>
      <w:r w:rsidRPr="003B26B8">
        <w:rPr>
          <w:color w:val="000000"/>
          <w:sz w:val="28"/>
          <w:szCs w:val="28"/>
          <w:lang w:eastAsia="ru-RU"/>
        </w:rPr>
        <w:t xml:space="preserve"> talent for mathematics. At 23 he entered the U.S. State Department as a coding clerk and, discovering a remarkable aptitude for cryptology, was soon making recommendations to improve and protect government codes. In 1917 he was put tin charge of MI8, thecae breaking section of the Military Intelligence Division (MID). After World War I he proposed that a permanent organization created «for code and cipher investigation and </w:t>
      </w:r>
      <w:r w:rsidR="00E41C06" w:rsidRPr="003B26B8">
        <w:rPr>
          <w:color w:val="000000"/>
          <w:sz w:val="28"/>
          <w:szCs w:val="28"/>
          <w:lang w:eastAsia="ru-RU"/>
        </w:rPr>
        <w:t>attack. »</w:t>
      </w:r>
      <w:r w:rsidRPr="003B26B8">
        <w:rPr>
          <w:color w:val="000000"/>
          <w:sz w:val="28"/>
          <w:szCs w:val="28"/>
          <w:lang w:eastAsia="ru-RU"/>
        </w:rPr>
        <w:t xml:space="preserve"> In 1919 a joint body, funded by the State Department and the military, was established in New York City with Yardley in charge. In 1921 this group the Japanese diplomatic code and provided information that the State Department used to advantage during the Washington Naval Disarmament Conference. Over the next several years the group suffered from the indifference and even hostility of public officials, culminating in Secretary of State Henry Stimson’s dictum that «Gentlemen do not read each other’s </w:t>
      </w:r>
      <w:r w:rsidR="00E41C06" w:rsidRPr="003B26B8">
        <w:rPr>
          <w:color w:val="000000"/>
          <w:sz w:val="28"/>
          <w:szCs w:val="28"/>
          <w:lang w:eastAsia="ru-RU"/>
        </w:rPr>
        <w:t>mail. »</w:t>
      </w:r>
      <w:r w:rsidRPr="003B26B8">
        <w:rPr>
          <w:color w:val="000000"/>
          <w:sz w:val="28"/>
          <w:szCs w:val="28"/>
          <w:lang w:eastAsia="ru-RU"/>
        </w:rPr>
        <w:t xml:space="preserve"> The group was disbanded, and Yardley, unable to find employment, published in 1931 a bestseller entitled </w:t>
      </w:r>
      <w:r w:rsidRPr="003B26B8">
        <w:rPr>
          <w:i/>
          <w:iCs/>
          <w:color w:val="000000"/>
          <w:sz w:val="28"/>
          <w:szCs w:val="28"/>
          <w:lang w:eastAsia="ru-RU"/>
        </w:rPr>
        <w:t>The American Black Chamber,</w:t>
      </w:r>
      <w:r w:rsidRPr="003B26B8">
        <w:rPr>
          <w:color w:val="000000"/>
          <w:sz w:val="28"/>
          <w:szCs w:val="28"/>
          <w:lang w:eastAsia="ru-RU"/>
        </w:rPr>
        <w:t xml:space="preserve"> describing in detail the workings of the code group. as result 91 nations changed their diplomatic codes. In 1938 the Chinese Nationalist leader Chiang Kai-shek engaged Yardley to break the codes of the Japanese armies, which were then invading China. He remained there until 1940, when he went to Canada to set up a cryptology service.</w:t>
      </w:r>
    </w:p>
    <w:p w14:paraId="0C617E7A" w14:textId="77777777" w:rsidR="00F73F6A" w:rsidRPr="003B26B8" w:rsidRDefault="00F73F6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p>
    <w:p w14:paraId="133DC95E" w14:textId="77777777" w:rsidR="001B6C22" w:rsidRPr="003B26B8" w:rsidRDefault="001B6C2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i/>
          <w:iCs/>
          <w:color w:val="000000"/>
          <w:sz w:val="28"/>
          <w:szCs w:val="28"/>
          <w:lang w:eastAsia="ru-RU"/>
        </w:rPr>
      </w:pPr>
      <w:r w:rsidRPr="003B26B8">
        <w:rPr>
          <w:b/>
          <w:i/>
          <w:iCs/>
          <w:color w:val="000000"/>
          <w:sz w:val="28"/>
          <w:szCs w:val="28"/>
          <w:lang w:eastAsia="ru-RU"/>
        </w:rPr>
        <w:t>Text 2.</w:t>
      </w:r>
    </w:p>
    <w:p w14:paraId="4462D3B8" w14:textId="77777777" w:rsidR="00A721B5" w:rsidRPr="003B26B8" w:rsidRDefault="00F73F6A"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b/>
          <w:i/>
          <w:color w:val="000000"/>
          <w:sz w:val="28"/>
          <w:szCs w:val="28"/>
          <w:lang w:eastAsia="ru-RU"/>
        </w:rPr>
        <w:t>Agnes Meyer Driscoll</w:t>
      </w:r>
      <w:r w:rsidRPr="003B26B8">
        <w:rPr>
          <w:color w:val="000000"/>
          <w:sz w:val="28"/>
          <w:szCs w:val="28"/>
          <w:lang w:eastAsia="ru-RU"/>
        </w:rPr>
        <w:t xml:space="preserve"> (1889-1971) - American cryptologist who served as a code breaker before and during World War II. Her work for the U.S. Navy’s signals intelligence bureau and the Armed Forces Security Agency (later the National Security Agency) </w:t>
      </w:r>
      <w:r w:rsidRPr="003B26B8">
        <w:rPr>
          <w:color w:val="000000"/>
          <w:sz w:val="28"/>
          <w:szCs w:val="28"/>
          <w:lang w:eastAsia="ru-RU"/>
        </w:rPr>
        <w:lastRenderedPageBreak/>
        <w:t>earned her the nickname «the first lady of naval cryptology».</w:t>
      </w:r>
    </w:p>
    <w:p w14:paraId="1E611901" w14:textId="77777777" w:rsidR="00A721B5" w:rsidRPr="003B26B8" w:rsidRDefault="00F73F6A"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Driscoll spent two years at Otterbein University in Columbus, Ohio, before transferring to Ohio State University, where she graduated in 1911. Her course of study focused on mathematics, music, physics, and foreign languages. In June 1918 Driscoll enlisted in the U.S. Navy as a chief yeoman, the highest rank possible for a woman in that era. She was assigned to the Postal </w:t>
      </w:r>
      <w:r w:rsidR="00E41C06" w:rsidRPr="003B26B8">
        <w:rPr>
          <w:color w:val="000000"/>
          <w:sz w:val="28"/>
          <w:szCs w:val="28"/>
          <w:lang w:eastAsia="ru-RU"/>
        </w:rPr>
        <w:t>and Cable</w:t>
      </w:r>
      <w:r w:rsidRPr="003B26B8">
        <w:rPr>
          <w:color w:val="000000"/>
          <w:sz w:val="28"/>
          <w:szCs w:val="28"/>
          <w:lang w:eastAsia="ru-RU"/>
        </w:rPr>
        <w:t xml:space="preserve"> Censorship Office in Washington, D.C., where she reviewed correspondence for evidence of espionage. She was transferred to the Office of the Director of Naval Communications, Code and Signal Section, where was responsible for developing codes, ciphers, and operating signals for the navy. After World War I she continued her work as a civilian in the same department.</w:t>
      </w:r>
    </w:p>
    <w:p w14:paraId="0E090911" w14:textId="77777777" w:rsidR="00A721B5" w:rsidRPr="003B26B8" w:rsidRDefault="00F73F6A"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While continuing her association with the navy, in 1920 Driscoll studied at the Riverbank Laboratories in Geneva, Illinois, a think tank</w:t>
      </w:r>
      <w:r w:rsidR="00AA47C4" w:rsidRPr="005072C9">
        <w:rPr>
          <w:rStyle w:val="ae"/>
          <w:color w:val="000000"/>
          <w:sz w:val="28"/>
          <w:szCs w:val="28"/>
          <w:lang w:val="ru-RU" w:eastAsia="ru-RU"/>
        </w:rPr>
        <w:footnoteReference w:id="1"/>
      </w:r>
      <w:r w:rsidR="004B4CD5">
        <w:rPr>
          <w:color w:val="000000"/>
          <w:sz w:val="28"/>
          <w:szCs w:val="28"/>
          <w:lang w:eastAsia="ru-RU"/>
        </w:rPr>
        <w:t xml:space="preserve"> </w:t>
      </w:r>
      <w:r w:rsidRPr="003B26B8">
        <w:rPr>
          <w:color w:val="000000"/>
          <w:sz w:val="28"/>
          <w:szCs w:val="28"/>
          <w:lang w:eastAsia="ru-RU"/>
        </w:rPr>
        <w:t>that earlier had hosted code breakers William and Elizabeth Friedman.  She also spent time in New York City at Herbert O. Yardley’s Cipher Bureau (also known as the American Black Chamber), the first U.S. peacetime code-breaking agency, which was disguised as a commercial enterprise. The bureau’s chief mission waste break diplomatic codes. It did so during the Washington Conference (1921-1922), when the decrypting of Japanese communiques led to an advantageo</w:t>
      </w:r>
      <w:r w:rsidR="00DB3C4E">
        <w:rPr>
          <w:color w:val="000000"/>
          <w:sz w:val="28"/>
          <w:szCs w:val="28"/>
          <w:lang w:eastAsia="ru-RU"/>
        </w:rPr>
        <w:t>us bargaining position for the U</w:t>
      </w:r>
      <w:r w:rsidRPr="003B26B8">
        <w:rPr>
          <w:color w:val="000000"/>
          <w:sz w:val="28"/>
          <w:szCs w:val="28"/>
          <w:lang w:eastAsia="ru-RU"/>
        </w:rPr>
        <w:t>nited States during naval arms negotiations.</w:t>
      </w:r>
    </w:p>
    <w:p w14:paraId="0BAD9284" w14:textId="77777777" w:rsidR="00A721B5" w:rsidRPr="003B26B8" w:rsidRDefault="00F73F6A"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Driscoll’s primary work for the navy involved the development of new cryptographic systems and the testing and evaluation of foreign and commercial ciphers and codes. She tested several mechanical systems. She also developed the Communications Machine (CM), type of sliding alphabet system </w:t>
      </w:r>
      <w:r w:rsidR="00DB3C4E" w:rsidRPr="003B26B8">
        <w:rPr>
          <w:color w:val="000000"/>
          <w:sz w:val="28"/>
          <w:szCs w:val="28"/>
          <w:lang w:eastAsia="ru-RU"/>
        </w:rPr>
        <w:t>that became</w:t>
      </w:r>
      <w:r w:rsidRPr="003B26B8">
        <w:rPr>
          <w:color w:val="000000"/>
          <w:sz w:val="28"/>
          <w:szCs w:val="28"/>
          <w:lang w:eastAsia="ru-RU"/>
        </w:rPr>
        <w:t xml:space="preserve"> a standard cipher device for the navy during the 1920s. In 1923 Driscoll was hired by Hebern to help </w:t>
      </w:r>
      <w:r w:rsidRPr="003B26B8">
        <w:rPr>
          <w:color w:val="000000"/>
          <w:sz w:val="28"/>
          <w:szCs w:val="28"/>
          <w:lang w:eastAsia="ru-RU"/>
        </w:rPr>
        <w:lastRenderedPageBreak/>
        <w:t xml:space="preserve">develop a more-secure rotor-driven cipher device for the navy. However, the machine could not deliver the promised security, and Driscoll returned to the navy as a civilian. She joined the navy’s new Cryptographic Research Desk, serving as a cryptanalyst. The group’s goal was to exploit Japan’s main operational codebook - nicknamed the «Red Book» - a copy of which had been stolen by the U.S. Navy. Its name came from the red covers used on duplicate copies of the book. Driscoll’s breaking of the Red Book’s associated ciphers laid bare some of the Japanese navy’s most-important communiques, including those that revealed Japan’s deep knowledge of American naval planning in the Pacific, especially «War Plan Orange», which outlined U.S. naval operations near Japan. </w:t>
      </w:r>
    </w:p>
    <w:p w14:paraId="1CDA946B" w14:textId="77777777" w:rsidR="00A721B5" w:rsidRPr="003B26B8" w:rsidRDefault="00F73F6A"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Having broken the Red Book, Driscoll turned her attention to its replacement, the Japanese «Blue Book». She led the efforts to recover both the 85,000 entries in the code book and its transposition cipher</w:t>
      </w:r>
      <w:r w:rsidR="00AD4BF6" w:rsidRPr="005072C9">
        <w:rPr>
          <w:rStyle w:val="ae"/>
          <w:color w:val="000000"/>
          <w:sz w:val="28"/>
          <w:szCs w:val="28"/>
          <w:lang w:val="ru-RU" w:eastAsia="ru-RU"/>
        </w:rPr>
        <w:footnoteReference w:id="2"/>
      </w:r>
      <w:r w:rsidRPr="003B26B8">
        <w:rPr>
          <w:color w:val="000000"/>
          <w:sz w:val="28"/>
          <w:szCs w:val="28"/>
          <w:lang w:eastAsia="ru-RU"/>
        </w:rPr>
        <w:t xml:space="preserve">. In 1935 she decoded Japan’s early machine cipher system called the M-1 (or Orange), which was in use worldwide by Japanese naval attaches. </w:t>
      </w:r>
    </w:p>
    <w:p w14:paraId="087C84C5" w14:textId="77777777" w:rsidR="00172394" w:rsidRPr="003B26B8" w:rsidRDefault="00F73F6A"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In October 1940 Driscoll was tasked with breaking German’s cavalcades, with focus on the Enigma device. After almost two years of work on her new assignment, Driscoll and her team were unable to make progress on solving the German device.</w:t>
      </w:r>
    </w:p>
    <w:p w14:paraId="2BFE4060" w14:textId="77777777" w:rsidR="00AA47C4" w:rsidRPr="003B26B8" w:rsidRDefault="00AA47C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i/>
          <w:iCs/>
          <w:color w:val="1A1A1A"/>
          <w:sz w:val="28"/>
          <w:szCs w:val="28"/>
          <w:lang w:eastAsia="ru-RU"/>
        </w:rPr>
      </w:pPr>
    </w:p>
    <w:p w14:paraId="53F86F4D" w14:textId="77777777" w:rsidR="00172394" w:rsidRPr="003B26B8" w:rsidRDefault="001B6C2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color w:val="000000"/>
          <w:sz w:val="28"/>
          <w:szCs w:val="28"/>
          <w:lang w:eastAsia="ru-RU"/>
        </w:rPr>
      </w:pPr>
      <w:r w:rsidRPr="003B26B8">
        <w:rPr>
          <w:b/>
          <w:i/>
          <w:color w:val="000000"/>
          <w:sz w:val="28"/>
          <w:szCs w:val="28"/>
          <w:lang w:eastAsia="ru-RU"/>
        </w:rPr>
        <w:t>Text 3.</w:t>
      </w:r>
    </w:p>
    <w:p w14:paraId="7CD2C14C" w14:textId="77777777" w:rsidR="00A721B5" w:rsidRPr="003B26B8" w:rsidRDefault="00F37903"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b/>
          <w:i/>
          <w:color w:val="000000"/>
          <w:sz w:val="28"/>
          <w:szCs w:val="28"/>
          <w:lang w:eastAsia="ru-RU"/>
        </w:rPr>
        <w:t>Alan Turing</w:t>
      </w:r>
      <w:r w:rsidRPr="003B26B8">
        <w:rPr>
          <w:color w:val="000000"/>
          <w:sz w:val="28"/>
          <w:szCs w:val="28"/>
          <w:lang w:eastAsia="ru-RU"/>
        </w:rPr>
        <w:t xml:space="preserve"> (1912-1954), British mathematician and logician, who made major contributions to mathematics, cryptanalysis, logic, philosophy, and mathematical biology and also to the new areas later named computer science, cognitive science, artificial intelligence, and artificial life. </w:t>
      </w:r>
    </w:p>
    <w:p w14:paraId="3C4E8921" w14:textId="77777777" w:rsidR="00A721B5" w:rsidRPr="003B26B8" w:rsidRDefault="00F37903"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The son of a civil servant, Turing was educated at a top private school.</w:t>
      </w:r>
      <w:r w:rsidR="00661E35" w:rsidRPr="003B26B8">
        <w:rPr>
          <w:color w:val="000000"/>
          <w:sz w:val="28"/>
          <w:szCs w:val="28"/>
          <w:lang w:eastAsia="ru-RU"/>
        </w:rPr>
        <w:t xml:space="preserve"> </w:t>
      </w:r>
      <w:r w:rsidRPr="003B26B8">
        <w:rPr>
          <w:color w:val="000000"/>
          <w:sz w:val="28"/>
          <w:szCs w:val="28"/>
          <w:lang w:eastAsia="ru-RU"/>
        </w:rPr>
        <w:t xml:space="preserve">He entered the University of Cambridge to study mathematics in 1931. After graduating in 1934, he was elected to a fellowship at King’s College in recognition of his research in probability theory. In 1936 Turing’s seminal paper </w:t>
      </w:r>
      <w:r w:rsidRPr="003B26B8">
        <w:rPr>
          <w:i/>
          <w:iCs/>
          <w:color w:val="000000"/>
          <w:sz w:val="28"/>
          <w:szCs w:val="28"/>
          <w:lang w:eastAsia="ru-RU"/>
        </w:rPr>
        <w:t xml:space="preserve">On Computable Numbers, with an Application to </w:t>
      </w:r>
      <w:r w:rsidRPr="003B26B8">
        <w:rPr>
          <w:i/>
          <w:iCs/>
          <w:color w:val="000000"/>
          <w:sz w:val="28"/>
          <w:szCs w:val="28"/>
          <w:lang w:eastAsia="ru-RU"/>
        </w:rPr>
        <w:lastRenderedPageBreak/>
        <w:t xml:space="preserve">the Entscheidungsproblem [Decision Problem] </w:t>
      </w:r>
      <w:r w:rsidRPr="003B26B8">
        <w:rPr>
          <w:color w:val="000000"/>
          <w:sz w:val="28"/>
          <w:szCs w:val="28"/>
          <w:lang w:eastAsia="ru-RU"/>
        </w:rPr>
        <w:t>was recommended for publication by the American mathematical logician Alonzo Church, who had himself just published a paper that reached the same conclusion as Turing’s, although by a different  method. Turing’s method had profound significance for the emerging science of computing. Later that year Turing moved to Princeton University to study for a Ph.D. in mathematical logic under Church’s direction.</w:t>
      </w:r>
    </w:p>
    <w:p w14:paraId="2BEF8F08" w14:textId="77777777" w:rsidR="00A721B5" w:rsidRPr="003B26B8" w:rsidRDefault="00F37903"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Having returned from the United States to his fellowship at King’s College in the summer of 1938, Turing went on to join the Government Code and Cypher School, and, at the outbreak of war with Germany in September 1939, he moved  to the organization’s wartime headquarters at Bletchley Park, Buckinghamshire. A few weeks previously, the Polish government had given Britain and France details of the Polish successes against Enigma, the principal cipher machine use day the German military to encrypt radio communications. As early as 1932, a small team of Polish mathematician-cryptanalysts, led by Marian Rejewski, had succeeded in deducing the internal wiring of Enigma, and by 1938 Rejewski’s team had devised a code-breaking machine they called the Bomba (the Polish word for a type of ice-cream). The</w:t>
      </w:r>
      <w:r w:rsidR="00D619C3" w:rsidRPr="003B26B8">
        <w:rPr>
          <w:color w:val="000000"/>
          <w:sz w:val="28"/>
          <w:szCs w:val="28"/>
          <w:lang w:eastAsia="ru-RU"/>
        </w:rPr>
        <w:t xml:space="preserve"> </w:t>
      </w:r>
      <w:r w:rsidRPr="003B26B8">
        <w:rPr>
          <w:color w:val="000000"/>
          <w:sz w:val="28"/>
          <w:szCs w:val="28"/>
          <w:lang w:eastAsia="ru-RU"/>
        </w:rPr>
        <w:t>Bomba depended for its success on German operating procedures, and a change in those procedures in May 1940 rendered the Bomba useless.During the autumn of 1939 and the spring of 1940, Turing and other designed a related, but very different, code-braking machine known as the Bombe. For the rest of the war, Bombes supplied the Allies with large quantities of military intelligence. By early 1942 the cryptanalysts at Bletchley Park were decoding about 39,000 intercepted messaged each month, a figure that rose subsequently to more than 84,000 per month - two messages every minute, day and night. In 1942 Turing all devised the first systematic method for breaking messages encrypted by the sophisticated German cipher machine that the British called «Tunny». at the end of the war, Turing was made an Officer of the Most Excellent Order of the British Empire for his code-breaking work.</w:t>
      </w:r>
    </w:p>
    <w:p w14:paraId="204EE9CB" w14:textId="77777777" w:rsidR="00A721B5" w:rsidRPr="003B26B8" w:rsidRDefault="00F37903"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In 1945, the war over, Turing was recruited to the National Physical Laboratory (NPL) in London to create an electronic computer. His design for the Automatic Computing Engine (ACE) was the first complete specification of an electronic stored-program all-purpose digital computer. Had Turing’s ACE been built as he planned, it </w:t>
      </w:r>
      <w:r w:rsidRPr="003B26B8">
        <w:rPr>
          <w:color w:val="000000"/>
          <w:sz w:val="28"/>
          <w:szCs w:val="28"/>
          <w:lang w:eastAsia="ru-RU"/>
        </w:rPr>
        <w:lastRenderedPageBreak/>
        <w:t>would have had vastly more memory than any of the other early computers, as well as being faster. However, his colleagues at NPL thought the engineering too difficult to attempt, and a much smaller machine was built, the Pilot Model ACE (1950).</w:t>
      </w:r>
    </w:p>
    <w:p w14:paraId="0E6BD9F4" w14:textId="77777777" w:rsidR="00A721B5" w:rsidRPr="003B26B8" w:rsidRDefault="00F37903"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NPL lost the race to build the world’s first working electronic stored-program digital computer - an honor that went to the Royal Society Computing Machine Laboratory at the University of Manchester in June 1948. Discouraged by the delays at NPL, Turing took up the deputy directorship of the Computing Machine Laboratory in that  year. After Turing’s arrival at Manchester, his main contributions to the computer’s development were to design an input-output system and to design its programming system. He also wrote the first-ever programming manual, and his programming system was used in the Ferranti Mark I, the first marketable electronic digital computer.</w:t>
      </w:r>
    </w:p>
    <w:p w14:paraId="5A952AE0" w14:textId="77777777" w:rsidR="00BD6CB3" w:rsidRPr="003B26B8" w:rsidRDefault="00BD6CB3"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Turing was a founding father of artificial intelligence and of modern cognitive science, and he was a leading early exponent of the hypothesis that the human brain is in large part a digital computing machine.</w:t>
      </w:r>
    </w:p>
    <w:p w14:paraId="279AA6EC" w14:textId="77777777" w:rsidR="00F63874"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p>
    <w:p w14:paraId="73027383" w14:textId="77777777" w:rsidR="002339E0" w:rsidRPr="003B26B8" w:rsidRDefault="00677CCB"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b/>
          <w:i/>
          <w:iCs/>
          <w:color w:val="000000"/>
          <w:sz w:val="28"/>
          <w:szCs w:val="28"/>
          <w:lang w:eastAsia="ru-RU"/>
        </w:rPr>
        <w:t>Text 4.</w:t>
      </w:r>
    </w:p>
    <w:p w14:paraId="4016693E" w14:textId="77777777" w:rsidR="00A721B5" w:rsidRPr="003B26B8" w:rsidRDefault="0078417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b/>
          <w:i/>
          <w:iCs/>
          <w:color w:val="000000"/>
          <w:sz w:val="28"/>
          <w:szCs w:val="28"/>
          <w:lang w:eastAsia="ru-RU"/>
        </w:rPr>
      </w:pPr>
      <w:r w:rsidRPr="003B26B8">
        <w:rPr>
          <w:b/>
          <w:i/>
          <w:color w:val="000000"/>
          <w:sz w:val="28"/>
          <w:szCs w:val="28"/>
          <w:lang w:eastAsia="ru-RU"/>
        </w:rPr>
        <w:t>Claude Shannon</w:t>
      </w:r>
      <w:r w:rsidRPr="003B26B8">
        <w:rPr>
          <w:color w:val="000000"/>
          <w:sz w:val="28"/>
          <w:szCs w:val="28"/>
          <w:lang w:eastAsia="ru-RU"/>
        </w:rPr>
        <w:t xml:space="preserve"> (1916-2001) - American mathematician and electrical engineer who laid the theoretical foundations for digital circuits and information theory, a mathematical communication model.</w:t>
      </w:r>
    </w:p>
    <w:p w14:paraId="36D044B8" w14:textId="77777777" w:rsidR="00A721B5" w:rsidRPr="003B26B8" w:rsidRDefault="0078417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b/>
          <w:i/>
          <w:iCs/>
          <w:color w:val="000000"/>
          <w:sz w:val="28"/>
          <w:szCs w:val="28"/>
          <w:lang w:eastAsia="ru-RU"/>
        </w:rPr>
      </w:pPr>
      <w:r w:rsidRPr="003B26B8">
        <w:rPr>
          <w:color w:val="000000"/>
          <w:sz w:val="28"/>
          <w:szCs w:val="28"/>
          <w:lang w:eastAsia="ru-RU"/>
        </w:rPr>
        <w:t xml:space="preserve">After graduating from the University of Michigan in 1936 with bachelor’s degrees in mathematics and electrical engineering, Shannon obtained a research assistant’s position at the Massachusetts Institute of Technology (MIT). There, among other duties, he worked with the noted researcher Vannevar Bush, helping to set up differential equations on Bush’s differential analyzer. A summer internship at American Telephone and Telegraph’s Bell Laboratories in New York City in 1937inspired much of Shannon’s subsequent research interests. In 1940 he earned both a master’s degree in electrical engineering and a Ph.D. in mathematics from MIT. He joined the mathematics department at Bell Labs in 1941, where he first contributed to work on antiaircraft missile control systems. </w:t>
      </w:r>
    </w:p>
    <w:p w14:paraId="6EE90E79" w14:textId="77777777" w:rsidR="00A721B5" w:rsidRPr="003B26B8" w:rsidRDefault="0078417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b/>
          <w:i/>
          <w:iCs/>
          <w:color w:val="000000"/>
          <w:sz w:val="28"/>
          <w:szCs w:val="28"/>
          <w:lang w:eastAsia="ru-RU"/>
        </w:rPr>
      </w:pPr>
      <w:r w:rsidRPr="003B26B8">
        <w:rPr>
          <w:color w:val="000000"/>
          <w:sz w:val="28"/>
          <w:szCs w:val="28"/>
          <w:lang w:eastAsia="ru-RU"/>
        </w:rPr>
        <w:t xml:space="preserve">Shannon’s master’s thesis, «A Symbolic Analysis of Relay and Switching Circuits» </w:t>
      </w:r>
      <w:r w:rsidRPr="003B26B8">
        <w:rPr>
          <w:color w:val="000000"/>
          <w:sz w:val="28"/>
          <w:szCs w:val="28"/>
          <w:lang w:eastAsia="ru-RU"/>
        </w:rPr>
        <w:lastRenderedPageBreak/>
        <w:t>(1940), used Boolean algebra to establish the theoretical underpinnings of digital circuits. Because digital circuits are fundamental to the operation of modern computers and telecommunications equipment, this dissertation was called on of the most significant master’s thesis of the 20th century. In contrast, his doctoral thesis, «An Algebra for Theoretical Genetics», was not so influential.</w:t>
      </w:r>
    </w:p>
    <w:p w14:paraId="7DDD2AAB" w14:textId="77777777" w:rsidR="00A721B5" w:rsidRPr="003B26B8" w:rsidRDefault="0078417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b/>
          <w:i/>
          <w:iCs/>
          <w:color w:val="000000"/>
          <w:sz w:val="28"/>
          <w:szCs w:val="28"/>
          <w:lang w:eastAsia="ru-RU"/>
        </w:rPr>
      </w:pPr>
      <w:r w:rsidRPr="003B26B8">
        <w:rPr>
          <w:color w:val="000000"/>
          <w:sz w:val="28"/>
          <w:szCs w:val="28"/>
          <w:lang w:eastAsia="ru-RU"/>
        </w:rPr>
        <w:t>In 1948 Shannon published «A Mathematical Theory of Communication», which built on the foundations of other researchers at Bell Labs. It established the basic results of information theory in such a complete form that his framework and terminology are still used. The paper appears to contain the first published use of the term «bit» to designate a single binary digit.</w:t>
      </w:r>
    </w:p>
    <w:p w14:paraId="28BAE5EC" w14:textId="77777777" w:rsidR="002339E0" w:rsidRPr="003B26B8" w:rsidRDefault="0078417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b/>
          <w:i/>
          <w:iCs/>
          <w:color w:val="000000"/>
          <w:sz w:val="28"/>
          <w:szCs w:val="28"/>
          <w:lang w:eastAsia="ru-RU"/>
        </w:rPr>
      </w:pPr>
      <w:r w:rsidRPr="003B26B8">
        <w:rPr>
          <w:color w:val="000000"/>
          <w:sz w:val="28"/>
          <w:szCs w:val="28"/>
          <w:lang w:eastAsia="ru-RU"/>
        </w:rPr>
        <w:t>An important step taken by Shannon was to separate the technical problem of delivering a message from the problem of understanding what a message means. This step permitted engineers to focus on the message delivery system. Shannon concentrated on two key questions in his 1948 paper: determining the most efficient encoding of a message using a given alphabet in a noiseless environment, and understanding what additional steps need to be taken in the presence of noise. Shannon solved these problems successfully for a very abstract model of a communications system that includes both discrete (digital) and continuous (analog) systems. In particular, he developed a measure of the efficiency of a communications system, called the entropy, that is computed on the basis of the statistical properties of the message source. Shannon’s formulation of information theory was an immediate success with communications engineers and continues to prove useful. It also inspired many attempts to apply information theory another areas, such as cognition, biology, linguistics, psychology, economics, and physics. Renowned for his eclectic interests and capabilities Shannon produced many provocative and influential articles on information theory, cryptography, and chess-playing computers, as well as designing various mechanical devices.</w:t>
      </w:r>
    </w:p>
    <w:p w14:paraId="251355B2" w14:textId="77777777" w:rsidR="002339E0" w:rsidRPr="003B26B8" w:rsidRDefault="002339E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i/>
          <w:iCs/>
          <w:color w:val="000000"/>
          <w:sz w:val="28"/>
          <w:szCs w:val="28"/>
          <w:lang w:eastAsia="ru-RU"/>
        </w:rPr>
      </w:pPr>
    </w:p>
    <w:p w14:paraId="71CB41A9" w14:textId="77777777" w:rsidR="001B6C22"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iCs/>
          <w:color w:val="000000"/>
          <w:sz w:val="28"/>
          <w:szCs w:val="28"/>
          <w:lang w:eastAsia="ru-RU"/>
        </w:rPr>
      </w:pPr>
      <w:r w:rsidRPr="003B26B8">
        <w:rPr>
          <w:b/>
          <w:i/>
          <w:iCs/>
          <w:color w:val="000000"/>
          <w:sz w:val="28"/>
          <w:szCs w:val="28"/>
          <w:lang w:eastAsia="ru-RU"/>
        </w:rPr>
        <w:t>Text 5</w:t>
      </w:r>
      <w:r w:rsidR="001B6C22" w:rsidRPr="003B26B8">
        <w:rPr>
          <w:b/>
          <w:i/>
          <w:iCs/>
          <w:color w:val="000000"/>
          <w:sz w:val="28"/>
          <w:szCs w:val="28"/>
          <w:lang w:eastAsia="ru-RU"/>
        </w:rPr>
        <w:t>.</w:t>
      </w:r>
    </w:p>
    <w:p w14:paraId="1DA2F2D9" w14:textId="77777777" w:rsidR="00A721B5" w:rsidRPr="003B26B8" w:rsidRDefault="00FC7C1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b/>
          <w:i/>
          <w:color w:val="000000"/>
          <w:sz w:val="28"/>
          <w:szCs w:val="28"/>
          <w:lang w:eastAsia="ru-RU"/>
        </w:rPr>
        <w:t>Ronald L. Rivest</w:t>
      </w:r>
      <w:r w:rsidRPr="003B26B8">
        <w:rPr>
          <w:color w:val="000000"/>
          <w:sz w:val="28"/>
          <w:szCs w:val="28"/>
          <w:lang w:eastAsia="ru-RU"/>
        </w:rPr>
        <w:t xml:space="preserve"> (born 1947), American computer scientist and cowier, with American computer scientist Leonard M. Adleman and Israeli cryptographer Adi Shamir. </w:t>
      </w:r>
      <w:r w:rsidRPr="003B26B8">
        <w:rPr>
          <w:color w:val="000000"/>
          <w:sz w:val="28"/>
          <w:szCs w:val="28"/>
          <w:lang w:eastAsia="ru-RU"/>
        </w:rPr>
        <w:lastRenderedPageBreak/>
        <w:t xml:space="preserve">of the2002 A.M. Turing Award, the highest honor in computer science, for their «ingenious contribution for making public-key cryptography useful in practice.» The three scientists patented their «Cryptographic Communication System and Method», commonly known as RSA encryption, and assigned the patent rights to the Massachusetts Institute of Technology (MIT). </w:t>
      </w:r>
    </w:p>
    <w:p w14:paraId="0F4B2B74" w14:textId="77777777" w:rsidR="00A721B5" w:rsidRPr="003B26B8" w:rsidRDefault="00FC7C1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Rivest received a bachelor’s degree (1969) in mathematics from Yale University and a doctorate (1974) in computer science from Stanford University. After leaving Stanford, Rivest went to MIT, where he met Adleman and Shamir. In 1977 they produced the first public-key encryption system using digital signatures. Their data-encryption scheme relied on the enormous difficulty of factoring the product of two very large prime numbers, which form a cryptographic key. In 1983 they founded RSA Data Security in order to pursue commercial applications, which led to the creation of VeriSign, a widely used digital certification system on the Internet. Millions of people use RSA encryption to secure e-mail and other digital transactions.</w:t>
      </w:r>
    </w:p>
    <w:p w14:paraId="51CEB298" w14:textId="77777777" w:rsidR="00172394" w:rsidRPr="003B26B8" w:rsidRDefault="00FC7C15"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In 2006 Rivest published a voting system that he called the ThreeBallot, which he placed in the public domain. ThreeBallot is a paper system that allows voters to verify that their votes are properly recorded and produces an end-to-end audit trail.</w:t>
      </w:r>
    </w:p>
    <w:p w14:paraId="01A64691" w14:textId="77777777" w:rsidR="00FC7C15" w:rsidRPr="003B26B8" w:rsidRDefault="00FC7C1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sz w:val="28"/>
          <w:szCs w:val="28"/>
          <w:lang w:eastAsia="ru-RU"/>
        </w:rPr>
      </w:pPr>
    </w:p>
    <w:p w14:paraId="62EDD7E1" w14:textId="77777777" w:rsidR="001B6C22"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color w:val="000000"/>
          <w:sz w:val="28"/>
          <w:szCs w:val="28"/>
          <w:lang w:eastAsia="ru-RU"/>
        </w:rPr>
      </w:pPr>
      <w:r w:rsidRPr="003B26B8">
        <w:rPr>
          <w:b/>
          <w:i/>
          <w:color w:val="000000"/>
          <w:sz w:val="28"/>
          <w:szCs w:val="28"/>
          <w:lang w:eastAsia="ru-RU"/>
        </w:rPr>
        <w:t>Text 6</w:t>
      </w:r>
      <w:r w:rsidR="001B6C22" w:rsidRPr="003B26B8">
        <w:rPr>
          <w:b/>
          <w:i/>
          <w:color w:val="000000"/>
          <w:sz w:val="28"/>
          <w:szCs w:val="28"/>
          <w:lang w:eastAsia="ru-RU"/>
        </w:rPr>
        <w:t>.</w:t>
      </w:r>
    </w:p>
    <w:p w14:paraId="597FBD36" w14:textId="77777777" w:rsidR="00A721B5" w:rsidRPr="003B26B8" w:rsidRDefault="00C21B0F"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iCs/>
          <w:color w:val="000000"/>
          <w:sz w:val="28"/>
          <w:szCs w:val="28"/>
          <w:lang w:eastAsia="ru-RU"/>
        </w:rPr>
      </w:pPr>
      <w:r w:rsidRPr="003B26B8">
        <w:rPr>
          <w:b/>
          <w:i/>
          <w:iCs/>
          <w:color w:val="000000"/>
          <w:sz w:val="28"/>
          <w:szCs w:val="28"/>
          <w:lang w:eastAsia="ru-RU"/>
        </w:rPr>
        <w:t>History of Information Security</w:t>
      </w:r>
    </w:p>
    <w:p w14:paraId="148AAA32" w14:textId="77777777" w:rsidR="00A721B5" w:rsidRPr="003B26B8" w:rsidRDefault="00C21B0F"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rPr>
          <w:b/>
          <w:i/>
          <w:iCs/>
          <w:color w:val="000000"/>
          <w:sz w:val="28"/>
          <w:szCs w:val="28"/>
          <w:lang w:eastAsia="ru-RU"/>
        </w:rPr>
      </w:pPr>
      <w:r w:rsidRPr="003B26B8">
        <w:rPr>
          <w:iCs/>
          <w:color w:val="000000"/>
          <w:sz w:val="28"/>
          <w:szCs w:val="28"/>
          <w:lang w:eastAsia="ru-RU"/>
        </w:rPr>
        <w:t xml:space="preserve">Information security as a science is relatively new. However, the practice of securing information has been around as long as people have been needing to keep secrets. Some notable attempts in the ancient world to hide information were simply clever means of concealment. For instance, the ancient Greeks are thought to have tattooed messages on the scalps of slaves who subsequently grew out their hair to cover the message. The slaves were then sent to the intended recipient </w:t>
      </w:r>
      <w:r w:rsidR="00227B3E" w:rsidRPr="003B26B8">
        <w:rPr>
          <w:iCs/>
          <w:color w:val="000000"/>
          <w:sz w:val="28"/>
          <w:szCs w:val="28"/>
          <w:lang w:eastAsia="ru-RU"/>
        </w:rPr>
        <w:t>a</w:t>
      </w:r>
      <w:r w:rsidRPr="003B26B8">
        <w:rPr>
          <w:iCs/>
          <w:color w:val="000000"/>
          <w:sz w:val="28"/>
          <w:szCs w:val="28"/>
          <w:lang w:eastAsia="ru-RU"/>
        </w:rPr>
        <w:t>nd would have their he</w:t>
      </w:r>
      <w:r w:rsidR="00227B3E" w:rsidRPr="003B26B8">
        <w:rPr>
          <w:iCs/>
          <w:color w:val="000000"/>
          <w:sz w:val="28"/>
          <w:szCs w:val="28"/>
          <w:lang w:eastAsia="ru-RU"/>
        </w:rPr>
        <w:t>a</w:t>
      </w:r>
      <w:r w:rsidRPr="003B26B8">
        <w:rPr>
          <w:iCs/>
          <w:color w:val="000000"/>
          <w:sz w:val="28"/>
          <w:szCs w:val="28"/>
          <w:lang w:eastAsia="ru-RU"/>
        </w:rPr>
        <w:t>ds shaved to reveal the secret. Leonardo da Vinci is famous for writing backward in his notebooks using a mirror to make it difficult for others to know what he was writing.</w:t>
      </w:r>
    </w:p>
    <w:p w14:paraId="26AFF105" w14:textId="77777777" w:rsidR="00C21B0F" w:rsidRPr="003B26B8" w:rsidRDefault="00C21B0F"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rPr>
          <w:b/>
          <w:i/>
          <w:iCs/>
          <w:color w:val="000000"/>
          <w:sz w:val="28"/>
          <w:szCs w:val="28"/>
          <w:lang w:eastAsia="ru-RU"/>
        </w:rPr>
      </w:pPr>
      <w:r w:rsidRPr="003B26B8">
        <w:rPr>
          <w:iCs/>
          <w:color w:val="000000"/>
          <w:sz w:val="28"/>
          <w:szCs w:val="28"/>
          <w:lang w:eastAsia="ru-RU"/>
        </w:rPr>
        <w:t>Several ancient cultures, including the Greeks, Romans and Hebrews, made use of simple substitution ciphers. These were mostly for diplomatic and milit</w:t>
      </w:r>
      <w:r w:rsidR="00227B3E" w:rsidRPr="003B26B8">
        <w:rPr>
          <w:iCs/>
          <w:color w:val="000000"/>
          <w:sz w:val="28"/>
          <w:szCs w:val="28"/>
          <w:lang w:eastAsia="ru-RU"/>
        </w:rPr>
        <w:t xml:space="preserve">ary </w:t>
      </w:r>
      <w:r w:rsidR="00227B3E" w:rsidRPr="003B26B8">
        <w:rPr>
          <w:iCs/>
          <w:color w:val="000000"/>
          <w:sz w:val="28"/>
          <w:szCs w:val="28"/>
          <w:lang w:eastAsia="ru-RU"/>
        </w:rPr>
        <w:lastRenderedPageBreak/>
        <w:t>communication. Julius Caesa</w:t>
      </w:r>
      <w:r w:rsidRPr="003B26B8">
        <w:rPr>
          <w:iCs/>
          <w:color w:val="000000"/>
          <w:sz w:val="28"/>
          <w:szCs w:val="28"/>
          <w:lang w:eastAsia="ru-RU"/>
        </w:rPr>
        <w:t>r is historically credited with the most basic type of substitution cipher, which bears his name to this day. The Caesar cipher encodes a message by shifting the alphabet by predetermine</w:t>
      </w:r>
      <w:r w:rsidR="000230A8" w:rsidRPr="003B26B8">
        <w:rPr>
          <w:iCs/>
          <w:color w:val="000000"/>
          <w:sz w:val="28"/>
          <w:szCs w:val="28"/>
          <w:lang w:eastAsia="ru-RU"/>
        </w:rPr>
        <w:t>d number of letters and substituting a new letter for each letter in the message.</w:t>
      </w:r>
    </w:p>
    <w:p w14:paraId="46BE10C7" w14:textId="77777777" w:rsidR="000230A8" w:rsidRPr="003B26B8" w:rsidRDefault="000230A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p>
    <w:p w14:paraId="04967278" w14:textId="77777777" w:rsidR="000230A8" w:rsidRPr="005072C9" w:rsidRDefault="002C3541"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val="ru-RU" w:eastAsia="ru-RU"/>
        </w:rPr>
      </w:pPr>
      <w:r w:rsidRPr="005072C9">
        <w:rPr>
          <w:noProof/>
          <w:sz w:val="28"/>
          <w:szCs w:val="28"/>
          <w:lang w:val="ru-RU" w:eastAsia="ru-RU"/>
        </w:rPr>
        <w:drawing>
          <wp:inline distT="0" distB="0" distL="0" distR="0" wp14:anchorId="0CA8025A" wp14:editId="246EED05">
            <wp:extent cx="2987040" cy="1341120"/>
            <wp:effectExtent l="0" t="0" r="10160" b="50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7040" cy="1341120"/>
                    </a:xfrm>
                    <a:prstGeom prst="rect">
                      <a:avLst/>
                    </a:prstGeom>
                    <a:noFill/>
                    <a:ln>
                      <a:noFill/>
                    </a:ln>
                  </pic:spPr>
                </pic:pic>
              </a:graphicData>
            </a:graphic>
          </wp:inline>
        </w:drawing>
      </w:r>
    </w:p>
    <w:p w14:paraId="1AB226B6" w14:textId="77777777" w:rsidR="00A721B5" w:rsidRPr="003B26B8" w:rsidRDefault="00930AE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 xml:space="preserve">In the example above, the alphabet was shifted over five letters, and the word STUDY became NOPYT. As  you can see, this is a fairly easy code to break if you know how it was encrypted. You simply have to know how many letters the </w:t>
      </w:r>
      <w:r w:rsidR="00DB3C4E" w:rsidRPr="003B26B8">
        <w:rPr>
          <w:iCs/>
          <w:color w:val="000000"/>
          <w:sz w:val="28"/>
          <w:szCs w:val="28"/>
          <w:lang w:eastAsia="ru-RU"/>
        </w:rPr>
        <w:t>alphabet was</w:t>
      </w:r>
      <w:r w:rsidRPr="003B26B8">
        <w:rPr>
          <w:iCs/>
          <w:color w:val="000000"/>
          <w:sz w:val="28"/>
          <w:szCs w:val="28"/>
          <w:lang w:eastAsia="ru-RU"/>
        </w:rPr>
        <w:t xml:space="preserve"> shifted and you can decode the entire message. Even if you did not have the key, it could be determined quickly through trial and error. As a result, substitution ciphers had to become much more complicated over the centuries in order to be effective. For the Caesar cipher, the sender and receiver of the message had to have one shared piece of information, or key, which was a single digit indicating how far to shift the alphabet.</w:t>
      </w:r>
    </w:p>
    <w:p w14:paraId="3F83C1AD" w14:textId="77777777" w:rsidR="00A721B5" w:rsidRPr="003B26B8" w:rsidRDefault="00930AEE"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iCs/>
          <w:color w:val="000000"/>
          <w:sz w:val="28"/>
          <w:szCs w:val="28"/>
          <w:lang w:eastAsia="ru-RU"/>
        </w:rPr>
      </w:pPr>
      <w:r w:rsidRPr="003B26B8">
        <w:rPr>
          <w:iCs/>
          <w:color w:val="000000"/>
          <w:sz w:val="28"/>
          <w:szCs w:val="28"/>
          <w:lang w:eastAsia="ru-RU"/>
        </w:rPr>
        <w:t>As ciphers became more complicated, often combining multiple substitution ciphers, the shared key between the sender and receiver also got longer. This made it difficult and time consuming f</w:t>
      </w:r>
      <w:r w:rsidR="00227B3E" w:rsidRPr="003B26B8">
        <w:rPr>
          <w:iCs/>
          <w:color w:val="000000"/>
          <w:sz w:val="28"/>
          <w:szCs w:val="28"/>
          <w:lang w:eastAsia="ru-RU"/>
        </w:rPr>
        <w:t>or individuals to both encode an</w:t>
      </w:r>
      <w:r w:rsidRPr="003B26B8">
        <w:rPr>
          <w:iCs/>
          <w:color w:val="000000"/>
          <w:sz w:val="28"/>
          <w:szCs w:val="28"/>
          <w:lang w:eastAsia="ru-RU"/>
        </w:rPr>
        <w:t>d decode the messages.</w:t>
      </w:r>
    </w:p>
    <w:p w14:paraId="3CA9CE1C" w14:textId="77777777" w:rsidR="00A721B5" w:rsidRPr="003B26B8" w:rsidRDefault="00930AEE"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iCs/>
          <w:color w:val="000000"/>
          <w:sz w:val="28"/>
          <w:szCs w:val="28"/>
          <w:lang w:eastAsia="ru-RU"/>
        </w:rPr>
      </w:pPr>
      <w:r w:rsidRPr="003B26B8">
        <w:rPr>
          <w:iCs/>
          <w:color w:val="000000"/>
          <w:sz w:val="28"/>
          <w:szCs w:val="28"/>
          <w:lang w:eastAsia="ru-RU"/>
        </w:rPr>
        <w:t>Cryptography took a big leap with the invention of mechanical rotor machines in the early 20th century. The machines co</w:t>
      </w:r>
      <w:r w:rsidR="00227B3E" w:rsidRPr="003B26B8">
        <w:rPr>
          <w:iCs/>
          <w:color w:val="000000"/>
          <w:sz w:val="28"/>
          <w:szCs w:val="28"/>
          <w:lang w:eastAsia="ru-RU"/>
        </w:rPr>
        <w:t>nsis</w:t>
      </w:r>
      <w:r w:rsidRPr="003B26B8">
        <w:rPr>
          <w:iCs/>
          <w:color w:val="000000"/>
          <w:sz w:val="28"/>
          <w:szCs w:val="28"/>
          <w:lang w:eastAsia="ru-RU"/>
        </w:rPr>
        <w:t>ted of connected gears and rotors that</w:t>
      </w:r>
      <w:r w:rsidR="00227B3E" w:rsidRPr="003B26B8">
        <w:rPr>
          <w:iCs/>
          <w:color w:val="000000"/>
          <w:sz w:val="28"/>
          <w:szCs w:val="28"/>
          <w:lang w:eastAsia="ru-RU"/>
        </w:rPr>
        <w:t xml:space="preserve"> </w:t>
      </w:r>
      <w:r w:rsidRPr="003B26B8">
        <w:rPr>
          <w:iCs/>
          <w:color w:val="000000"/>
          <w:sz w:val="28"/>
          <w:szCs w:val="28"/>
          <w:lang w:eastAsia="ru-RU"/>
        </w:rPr>
        <w:t>could be set to a predetermined key and would automatically encrypt a message by combining multiple substitution ciphers in sequence. The most famous cryptographic rotor machine was the Enigma machine employed by the Germans during World War II. The cracking of Enigma messages by Allied code-breakers is thought to have been a major factor in the outcome of the war.</w:t>
      </w:r>
    </w:p>
    <w:p w14:paraId="5954CDDB" w14:textId="77777777" w:rsidR="00930AEE" w:rsidRPr="003B26B8" w:rsidRDefault="00CE3C26" w:rsidP="00A721B5">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iCs/>
          <w:color w:val="000000"/>
          <w:sz w:val="28"/>
          <w:szCs w:val="28"/>
          <w:lang w:eastAsia="ru-RU"/>
        </w:rPr>
      </w:pPr>
      <w:r w:rsidRPr="003B26B8">
        <w:rPr>
          <w:iCs/>
          <w:color w:val="000000"/>
          <w:sz w:val="28"/>
          <w:szCs w:val="28"/>
          <w:lang w:eastAsia="ru-RU"/>
        </w:rPr>
        <w:t xml:space="preserve">As the computer era revolutionized the processing, storage and sharing of information, the stakes went up for information security. The need to protect personal, </w:t>
      </w:r>
      <w:r w:rsidRPr="003B26B8">
        <w:rPr>
          <w:iCs/>
          <w:color w:val="000000"/>
          <w:sz w:val="28"/>
          <w:szCs w:val="28"/>
          <w:lang w:eastAsia="ru-RU"/>
        </w:rPr>
        <w:lastRenderedPageBreak/>
        <w:t xml:space="preserve">financial and classified information resulted in the rapid development of mathematical and computational methods of protecting information. The first official standard of </w:t>
      </w:r>
      <w:r w:rsidR="007F1424" w:rsidRPr="003B26B8">
        <w:rPr>
          <w:iCs/>
          <w:color w:val="000000"/>
          <w:sz w:val="28"/>
          <w:szCs w:val="28"/>
          <w:lang w:eastAsia="ru-RU"/>
        </w:rPr>
        <w:t>encryption, known as the Data E</w:t>
      </w:r>
      <w:r w:rsidR="007F1424" w:rsidRPr="005072C9">
        <w:rPr>
          <w:iCs/>
          <w:color w:val="000000"/>
          <w:sz w:val="28"/>
          <w:szCs w:val="28"/>
          <w:lang w:eastAsia="ru-RU"/>
        </w:rPr>
        <w:t>n</w:t>
      </w:r>
      <w:r w:rsidRPr="003B26B8">
        <w:rPr>
          <w:iCs/>
          <w:color w:val="000000"/>
          <w:sz w:val="28"/>
          <w:szCs w:val="28"/>
          <w:lang w:eastAsia="ru-RU"/>
        </w:rPr>
        <w:t>cryption Standard (DES) w</w:t>
      </w:r>
      <w:r w:rsidR="007F1424" w:rsidRPr="003B26B8">
        <w:rPr>
          <w:iCs/>
          <w:color w:val="000000"/>
          <w:sz w:val="28"/>
          <w:szCs w:val="28"/>
          <w:lang w:eastAsia="ru-RU"/>
        </w:rPr>
        <w:t>a</w:t>
      </w:r>
      <w:r w:rsidRPr="003B26B8">
        <w:rPr>
          <w:iCs/>
          <w:color w:val="000000"/>
          <w:sz w:val="28"/>
          <w:szCs w:val="28"/>
          <w:lang w:eastAsia="ru-RU"/>
        </w:rPr>
        <w:t>s published in 1975 and instituted in 1977.</w:t>
      </w:r>
    </w:p>
    <w:p w14:paraId="256A218D" w14:textId="77777777" w:rsidR="00CE3C26" w:rsidRPr="003B26B8" w:rsidRDefault="00227B3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On</w:t>
      </w:r>
      <w:r w:rsidR="00CE3C26" w:rsidRPr="003B26B8">
        <w:rPr>
          <w:iCs/>
          <w:color w:val="000000"/>
          <w:sz w:val="28"/>
          <w:szCs w:val="28"/>
          <w:lang w:eastAsia="ru-RU"/>
        </w:rPr>
        <w:t>e</w:t>
      </w:r>
      <w:r w:rsidRPr="003B26B8">
        <w:rPr>
          <w:iCs/>
          <w:color w:val="000000"/>
          <w:sz w:val="28"/>
          <w:szCs w:val="28"/>
          <w:lang w:eastAsia="ru-RU"/>
        </w:rPr>
        <w:t xml:space="preserve"> </w:t>
      </w:r>
      <w:r w:rsidR="00CE3C26" w:rsidRPr="003B26B8">
        <w:rPr>
          <w:iCs/>
          <w:color w:val="000000"/>
          <w:sz w:val="28"/>
          <w:szCs w:val="28"/>
          <w:lang w:eastAsia="ru-RU"/>
        </w:rPr>
        <w:t>of the biggest problems in modern information security is that of the exchange of secret keys. The recipient of a message cannot decipher it without knowing the key that the sender used for encryption. This key must be kept secret, or else anyone could decipher the message. The problem is how to privately share the key. In 1976, American mathematicians Whitfield Diffie and Martin Hellman developed a method of asymmetric key exchange whereby both the sender and receiver exchange cryptographic keys. The keys are then combined mathematically in such a way that only someone with bo</w:t>
      </w:r>
      <w:r w:rsidR="00A46212" w:rsidRPr="005072C9">
        <w:rPr>
          <w:iCs/>
          <w:color w:val="000000"/>
          <w:sz w:val="28"/>
          <w:szCs w:val="28"/>
          <w:lang w:eastAsia="ru-RU"/>
        </w:rPr>
        <w:t>t</w:t>
      </w:r>
      <w:r w:rsidR="00CE3C26" w:rsidRPr="003B26B8">
        <w:rPr>
          <w:iCs/>
          <w:color w:val="000000"/>
          <w:sz w:val="28"/>
          <w:szCs w:val="28"/>
          <w:lang w:eastAsia="ru-RU"/>
        </w:rPr>
        <w:t>h keys can decipher the message.</w:t>
      </w:r>
    </w:p>
    <w:p w14:paraId="7395F3A3" w14:textId="77777777" w:rsidR="000230A8" w:rsidRPr="003B26B8" w:rsidRDefault="000230A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iCs/>
          <w:color w:val="000000"/>
          <w:sz w:val="28"/>
          <w:szCs w:val="28"/>
          <w:lang w:eastAsia="ru-RU"/>
        </w:rPr>
      </w:pPr>
    </w:p>
    <w:p w14:paraId="5AB0B71D" w14:textId="77777777" w:rsidR="000230A8"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iCs/>
          <w:color w:val="000000"/>
          <w:sz w:val="28"/>
          <w:szCs w:val="28"/>
          <w:lang w:eastAsia="ru-RU"/>
        </w:rPr>
      </w:pPr>
      <w:r w:rsidRPr="003B26B8">
        <w:rPr>
          <w:b/>
          <w:i/>
          <w:iCs/>
          <w:color w:val="000000"/>
          <w:sz w:val="28"/>
          <w:szCs w:val="28"/>
          <w:lang w:eastAsia="ru-RU"/>
        </w:rPr>
        <w:t>Text 7</w:t>
      </w:r>
      <w:r w:rsidR="00D261B3" w:rsidRPr="003B26B8">
        <w:rPr>
          <w:b/>
          <w:i/>
          <w:iCs/>
          <w:color w:val="000000"/>
          <w:sz w:val="28"/>
          <w:szCs w:val="28"/>
          <w:lang w:eastAsia="ru-RU"/>
        </w:rPr>
        <w:t>.</w:t>
      </w:r>
    </w:p>
    <w:p w14:paraId="486DB9F6" w14:textId="77777777" w:rsidR="00D261B3" w:rsidRPr="003B26B8" w:rsidRDefault="00D261B3"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iCs/>
          <w:color w:val="000000"/>
          <w:sz w:val="28"/>
          <w:szCs w:val="28"/>
          <w:lang w:eastAsia="ru-RU"/>
        </w:rPr>
      </w:pPr>
      <w:r w:rsidRPr="003B26B8">
        <w:rPr>
          <w:iCs/>
          <w:color w:val="000000"/>
          <w:sz w:val="28"/>
          <w:szCs w:val="28"/>
          <w:lang w:eastAsia="ru-RU"/>
        </w:rPr>
        <w:t>These days, information flows throughout computer systems like fish flow through the sea. This presents a wealth of opportunities for people to steal data; that is why information security is a necessity. Let's take a look at the history of information security.</w:t>
      </w:r>
    </w:p>
    <w:p w14:paraId="3483F7D2" w14:textId="77777777" w:rsidR="00D261B3" w:rsidRPr="003B26B8" w:rsidRDefault="00D261B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1960s: Organizations start to protect their computers</w:t>
      </w:r>
    </w:p>
    <w:p w14:paraId="45C70AE1" w14:textId="77777777" w:rsidR="00D261B3" w:rsidRPr="003B26B8" w:rsidRDefault="00D261B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The largest security concerns at this interval were at the points</w:t>
      </w:r>
      <w:r w:rsidR="00227B3E" w:rsidRPr="003B26B8">
        <w:rPr>
          <w:iCs/>
          <w:color w:val="000000"/>
          <w:sz w:val="28"/>
          <w:szCs w:val="28"/>
          <w:lang w:eastAsia="ru-RU"/>
        </w:rPr>
        <w:t xml:space="preserve"> o</w:t>
      </w:r>
      <w:r w:rsidRPr="003B26B8">
        <w:rPr>
          <w:iCs/>
          <w:color w:val="000000"/>
          <w:sz w:val="28"/>
          <w:szCs w:val="28"/>
          <w:lang w:eastAsia="ru-RU"/>
        </w:rPr>
        <w:t>f</w:t>
      </w:r>
      <w:r w:rsidR="00227B3E" w:rsidRPr="003B26B8">
        <w:rPr>
          <w:iCs/>
          <w:color w:val="000000"/>
          <w:sz w:val="28"/>
          <w:szCs w:val="28"/>
          <w:lang w:eastAsia="ru-RU"/>
        </w:rPr>
        <w:t xml:space="preserve"> </w:t>
      </w:r>
      <w:r w:rsidRPr="003B26B8">
        <w:rPr>
          <w:iCs/>
          <w:color w:val="000000"/>
          <w:sz w:val="28"/>
          <w:szCs w:val="28"/>
          <w:lang w:eastAsia="ru-RU"/>
        </w:rPr>
        <w:t>access. Anyone with enough knowledge about how to work a computer could break into a facility and start accessing sensitive data. In order to secure terminals, passwords and multiple layers of security protection were added to devices.</w:t>
      </w:r>
    </w:p>
    <w:p w14:paraId="7FF94089" w14:textId="77777777" w:rsidR="00D261B3" w:rsidRPr="003B26B8" w:rsidRDefault="00D261B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1970s: The first hacker attacks begin</w:t>
      </w:r>
    </w:p>
    <w:p w14:paraId="182DD011" w14:textId="77777777" w:rsidR="00D261B3" w:rsidRPr="003B26B8" w:rsidRDefault="00D261B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At this point in the history of information security, network computing was in its infancy. However, while there was</w:t>
      </w:r>
      <w:r w:rsidR="00227B3E" w:rsidRPr="003B26B8">
        <w:rPr>
          <w:iCs/>
          <w:color w:val="000000"/>
          <w:sz w:val="28"/>
          <w:szCs w:val="28"/>
          <w:lang w:eastAsia="ru-RU"/>
        </w:rPr>
        <w:t xml:space="preserve"> </w:t>
      </w:r>
      <w:r w:rsidRPr="003B26B8">
        <w:rPr>
          <w:iCs/>
          <w:color w:val="000000"/>
          <w:sz w:val="28"/>
          <w:szCs w:val="28"/>
          <w:lang w:eastAsia="ru-RU"/>
        </w:rPr>
        <w:t>no massive global network connecting every device that wanted to be connected, large organizations, especially governments, were starting to link computers via telephone lines.Recognizing this, people started to seek ways to infiltrat</w:t>
      </w:r>
      <w:r w:rsidR="00227B3E" w:rsidRPr="003B26B8">
        <w:rPr>
          <w:iCs/>
          <w:color w:val="000000"/>
          <w:sz w:val="28"/>
          <w:szCs w:val="28"/>
          <w:lang w:eastAsia="ru-RU"/>
        </w:rPr>
        <w:t>e phon</w:t>
      </w:r>
      <w:r w:rsidRPr="003B26B8">
        <w:rPr>
          <w:iCs/>
          <w:color w:val="000000"/>
          <w:sz w:val="28"/>
          <w:szCs w:val="28"/>
          <w:lang w:eastAsia="ru-RU"/>
        </w:rPr>
        <w:t>e</w:t>
      </w:r>
      <w:r w:rsidR="00227B3E" w:rsidRPr="003B26B8">
        <w:rPr>
          <w:iCs/>
          <w:color w:val="000000"/>
          <w:sz w:val="28"/>
          <w:szCs w:val="28"/>
          <w:lang w:eastAsia="ru-RU"/>
        </w:rPr>
        <w:t xml:space="preserve"> </w:t>
      </w:r>
      <w:r w:rsidRPr="003B26B8">
        <w:rPr>
          <w:iCs/>
          <w:color w:val="000000"/>
          <w:sz w:val="28"/>
          <w:szCs w:val="28"/>
          <w:lang w:eastAsia="ru-RU"/>
        </w:rPr>
        <w:t>lines connected to co</w:t>
      </w:r>
      <w:r w:rsidR="006D7785" w:rsidRPr="003B26B8">
        <w:rPr>
          <w:iCs/>
          <w:color w:val="000000"/>
          <w:sz w:val="28"/>
          <w:szCs w:val="28"/>
          <w:lang w:eastAsia="ru-RU"/>
        </w:rPr>
        <w:t>m</w:t>
      </w:r>
      <w:r w:rsidRPr="003B26B8">
        <w:rPr>
          <w:iCs/>
          <w:color w:val="000000"/>
          <w:sz w:val="28"/>
          <w:szCs w:val="28"/>
          <w:lang w:eastAsia="ru-RU"/>
        </w:rPr>
        <w:t>puters</w:t>
      </w:r>
      <w:r w:rsidR="006D7785" w:rsidRPr="003B26B8">
        <w:rPr>
          <w:iCs/>
          <w:color w:val="000000"/>
          <w:sz w:val="28"/>
          <w:szCs w:val="28"/>
          <w:lang w:eastAsia="ru-RU"/>
        </w:rPr>
        <w:t>, so that they could steal data. These people became the first groups of hackers.</w:t>
      </w:r>
    </w:p>
    <w:p w14:paraId="3093DF3D" w14:textId="77777777" w:rsidR="006D7785" w:rsidRPr="003B26B8" w:rsidRDefault="006D778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1980s: Governments become proactive in the fight against cybercrime</w:t>
      </w:r>
    </w:p>
    <w:p w14:paraId="33E7F071" w14:textId="77777777" w:rsidR="006D7785" w:rsidRPr="003B26B8" w:rsidRDefault="006D778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lastRenderedPageBreak/>
        <w:t xml:space="preserve">By the 1980s, hacking had already burgeoned into an international crime issue. Limited information security systems could not keep up with the constant barrage of clever approaches hackers used to break into computer systems. This fact became extremely prominent when a small group of teenagers from Milwaukee, known as «the 414s», broke into over 60 military and corporate computer systems nad stole over $70 million from U.S. banks. In response to this information security </w:t>
      </w:r>
      <w:r w:rsidR="00DB3C4E" w:rsidRPr="003B26B8">
        <w:rPr>
          <w:iCs/>
          <w:color w:val="000000"/>
          <w:sz w:val="28"/>
          <w:szCs w:val="28"/>
          <w:lang w:eastAsia="ru-RU"/>
        </w:rPr>
        <w:t>crisis, governments</w:t>
      </w:r>
      <w:r w:rsidRPr="003B26B8">
        <w:rPr>
          <w:iCs/>
          <w:color w:val="000000"/>
          <w:sz w:val="28"/>
          <w:szCs w:val="28"/>
          <w:lang w:eastAsia="ru-RU"/>
        </w:rPr>
        <w:t xml:space="preserve"> started to actively pursue hackers. At this point i</w:t>
      </w:r>
      <w:r w:rsidR="00483657" w:rsidRPr="003B26B8">
        <w:rPr>
          <w:iCs/>
          <w:color w:val="000000"/>
          <w:sz w:val="28"/>
          <w:szCs w:val="28"/>
          <w:lang w:eastAsia="ru-RU"/>
        </w:rPr>
        <w:t>ntime, the sentences were exceed</w:t>
      </w:r>
      <w:r w:rsidRPr="003B26B8">
        <w:rPr>
          <w:iCs/>
          <w:color w:val="000000"/>
          <w:sz w:val="28"/>
          <w:szCs w:val="28"/>
          <w:lang w:eastAsia="ru-RU"/>
        </w:rPr>
        <w:t>ingly light, ranging from stern warnings to probation.</w:t>
      </w:r>
    </w:p>
    <w:p w14:paraId="63FFEB40" w14:textId="77777777" w:rsidR="006D7785" w:rsidRPr="003B26B8" w:rsidRDefault="006D778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1990s: Organized crime gets involved in hacking</w:t>
      </w:r>
    </w:p>
    <w:p w14:paraId="6BF0EC09" w14:textId="77777777" w:rsidR="006D7785" w:rsidRPr="003B26B8" w:rsidRDefault="006D778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After the worldwide web was made available in 1989, people started putting their personal information online; organized crime entities saw this as a potential revenue source, and started to steal data from people and governments via the web. Firewalls and antivirus programs helped protect against this, but the web was a mostly unsecured and rapidly</w:t>
      </w:r>
      <w:r w:rsidR="00E20F20" w:rsidRPr="003B26B8">
        <w:rPr>
          <w:iCs/>
          <w:color w:val="000000"/>
          <w:sz w:val="28"/>
          <w:szCs w:val="28"/>
          <w:lang w:eastAsia="ru-RU"/>
        </w:rPr>
        <w:t xml:space="preserve"> burgeoning network.</w:t>
      </w:r>
    </w:p>
    <w:p w14:paraId="149C03CB" w14:textId="77777777" w:rsidR="00E20F20" w:rsidRPr="003B26B8" w:rsidRDefault="00E20F2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2000s: Cybercrime becomes treated like a crime</w:t>
      </w:r>
    </w:p>
    <w:p w14:paraId="404A333A" w14:textId="77777777" w:rsidR="00E20F20" w:rsidRPr="003B26B8" w:rsidRDefault="00E20F2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While gove</w:t>
      </w:r>
      <w:r w:rsidR="00483657" w:rsidRPr="003B26B8">
        <w:rPr>
          <w:iCs/>
          <w:color w:val="000000"/>
          <w:sz w:val="28"/>
          <w:szCs w:val="28"/>
          <w:lang w:eastAsia="ru-RU"/>
        </w:rPr>
        <w:t>r</w:t>
      </w:r>
      <w:r w:rsidRPr="003B26B8">
        <w:rPr>
          <w:iCs/>
          <w:color w:val="000000"/>
          <w:sz w:val="28"/>
          <w:szCs w:val="28"/>
          <w:lang w:eastAsia="ru-RU"/>
        </w:rPr>
        <w:t>nments had been pursuing cyber criminals for decad</w:t>
      </w:r>
      <w:r w:rsidR="00483657" w:rsidRPr="003B26B8">
        <w:rPr>
          <w:iCs/>
          <w:color w:val="000000"/>
          <w:sz w:val="28"/>
          <w:szCs w:val="28"/>
          <w:lang w:eastAsia="ru-RU"/>
        </w:rPr>
        <w:t>e</w:t>
      </w:r>
      <w:r w:rsidRPr="003B26B8">
        <w:rPr>
          <w:iCs/>
          <w:color w:val="000000"/>
          <w:sz w:val="28"/>
          <w:szCs w:val="28"/>
          <w:lang w:eastAsia="ru-RU"/>
        </w:rPr>
        <w:t>s, most punishments were light, often being limited to a confiscation of computer equipment and a ban from computer use for a certain period of time. This changed in the 2000s as governments started to recognize the dangers of hacking. Hackers were jailed for years as punishment for cybercriminal activity. Jeanson James Anchets, for example, who used hacking to steal less than a millionth of a percent of the amount that «the 414s» stole, was sentenced</w:t>
      </w:r>
      <w:r w:rsidR="00483657" w:rsidRPr="003B26B8">
        <w:rPr>
          <w:iCs/>
          <w:color w:val="000000"/>
          <w:sz w:val="28"/>
          <w:szCs w:val="28"/>
          <w:lang w:eastAsia="ru-RU"/>
        </w:rPr>
        <w:t xml:space="preserve"> </w:t>
      </w:r>
      <w:r w:rsidRPr="003B26B8">
        <w:rPr>
          <w:iCs/>
          <w:color w:val="000000"/>
          <w:sz w:val="28"/>
          <w:szCs w:val="28"/>
          <w:lang w:eastAsia="ru-RU"/>
        </w:rPr>
        <w:t>to five years of jail</w:t>
      </w:r>
      <w:r w:rsidR="00483657" w:rsidRPr="003B26B8">
        <w:rPr>
          <w:iCs/>
          <w:color w:val="000000"/>
          <w:sz w:val="28"/>
          <w:szCs w:val="28"/>
          <w:lang w:eastAsia="ru-RU"/>
        </w:rPr>
        <w:t xml:space="preserve"> </w:t>
      </w:r>
      <w:r w:rsidRPr="003B26B8">
        <w:rPr>
          <w:iCs/>
          <w:color w:val="000000"/>
          <w:sz w:val="28"/>
          <w:szCs w:val="28"/>
          <w:lang w:eastAsia="ru-RU"/>
        </w:rPr>
        <w:t>time. By 2010, high-profile hackers were getting decades in prison for cybercrimes.</w:t>
      </w:r>
    </w:p>
    <w:p w14:paraId="799BFF8C" w14:textId="77777777" w:rsidR="00E20F20" w:rsidRPr="003B26B8" w:rsidRDefault="00E20F2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2010s: Information security becomes serious</w:t>
      </w:r>
    </w:p>
    <w:p w14:paraId="70A7A900" w14:textId="77777777" w:rsidR="00C21B0F" w:rsidRPr="003B26B8" w:rsidRDefault="00E20F20"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r w:rsidRPr="003B26B8">
        <w:rPr>
          <w:iCs/>
          <w:color w:val="000000"/>
          <w:sz w:val="28"/>
          <w:szCs w:val="28"/>
          <w:lang w:eastAsia="ru-RU"/>
        </w:rPr>
        <w:t xml:space="preserve">Although criminal </w:t>
      </w:r>
      <w:r w:rsidR="00DB3C4E" w:rsidRPr="003B26B8">
        <w:rPr>
          <w:iCs/>
          <w:color w:val="000000"/>
          <w:sz w:val="28"/>
          <w:szCs w:val="28"/>
          <w:lang w:eastAsia="ru-RU"/>
        </w:rPr>
        <w:t>prosecutions, firewalls</w:t>
      </w:r>
      <w:r w:rsidRPr="003B26B8">
        <w:rPr>
          <w:iCs/>
          <w:color w:val="000000"/>
          <w:sz w:val="28"/>
          <w:szCs w:val="28"/>
          <w:lang w:eastAsia="ru-RU"/>
        </w:rPr>
        <w:t xml:space="preserve"> and antivirus software had served as deterrents to cybercriminals, they did not stop hackers who were skilled and bold enough to break into computer networks. At this point in the history of information security, security experts started to realize that the best way to protect data was to make it truly inaccessible to ha</w:t>
      </w:r>
      <w:r w:rsidR="00483657" w:rsidRPr="003B26B8">
        <w:rPr>
          <w:iCs/>
          <w:color w:val="000000"/>
          <w:sz w:val="28"/>
          <w:szCs w:val="28"/>
          <w:lang w:eastAsia="ru-RU"/>
        </w:rPr>
        <w:t>c</w:t>
      </w:r>
      <w:r w:rsidRPr="003B26B8">
        <w:rPr>
          <w:iCs/>
          <w:color w:val="000000"/>
          <w:sz w:val="28"/>
          <w:szCs w:val="28"/>
          <w:lang w:eastAsia="ru-RU"/>
        </w:rPr>
        <w:t xml:space="preserve">kers. To this end, data encryption, which scrambles data to render it unreadable to unauthorized users, became more widespread. In many cases, encryption occurs at </w:t>
      </w:r>
      <w:r w:rsidRPr="003B26B8">
        <w:rPr>
          <w:iCs/>
          <w:color w:val="000000"/>
          <w:sz w:val="28"/>
          <w:szCs w:val="28"/>
          <w:lang w:eastAsia="ru-RU"/>
        </w:rPr>
        <w:lastRenderedPageBreak/>
        <w:t>multiple levels, including on digital files, networks and during data transmissions. Organizations now also implement comprehensive information se</w:t>
      </w:r>
      <w:r w:rsidR="00F66FA2" w:rsidRPr="003B26B8">
        <w:rPr>
          <w:iCs/>
          <w:color w:val="000000"/>
          <w:sz w:val="28"/>
          <w:szCs w:val="28"/>
          <w:lang w:eastAsia="ru-RU"/>
        </w:rPr>
        <w:t>c</w:t>
      </w:r>
      <w:r w:rsidRPr="003B26B8">
        <w:rPr>
          <w:iCs/>
          <w:color w:val="000000"/>
          <w:sz w:val="28"/>
          <w:szCs w:val="28"/>
          <w:lang w:eastAsia="ru-RU"/>
        </w:rPr>
        <w:t xml:space="preserve">urity </w:t>
      </w:r>
      <w:r w:rsidR="006622BC" w:rsidRPr="003B26B8">
        <w:rPr>
          <w:iCs/>
          <w:color w:val="000000"/>
          <w:sz w:val="28"/>
          <w:szCs w:val="28"/>
          <w:lang w:eastAsia="ru-RU"/>
        </w:rPr>
        <w:t>policies that prevent their employees from making any mistakes that make data accessible to intruders.</w:t>
      </w:r>
    </w:p>
    <w:p w14:paraId="6B0B4AAD" w14:textId="77777777" w:rsidR="006E345A" w:rsidRPr="003B26B8" w:rsidRDefault="006E345A"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Cs/>
          <w:color w:val="000000"/>
          <w:sz w:val="28"/>
          <w:szCs w:val="28"/>
          <w:lang w:eastAsia="ru-RU"/>
        </w:rPr>
      </w:pPr>
    </w:p>
    <w:p w14:paraId="2B3CBB6C" w14:textId="77777777" w:rsidR="006E345A"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i/>
          <w:iCs/>
          <w:color w:val="000000"/>
          <w:sz w:val="28"/>
          <w:szCs w:val="28"/>
          <w:lang w:eastAsia="ru-RU"/>
        </w:rPr>
      </w:pPr>
      <w:r w:rsidRPr="003B26B8">
        <w:rPr>
          <w:b/>
          <w:i/>
          <w:iCs/>
          <w:color w:val="000000"/>
          <w:sz w:val="28"/>
          <w:szCs w:val="28"/>
          <w:lang w:eastAsia="ru-RU"/>
        </w:rPr>
        <w:t>Text 8</w:t>
      </w:r>
      <w:r w:rsidR="006E345A" w:rsidRPr="003B26B8">
        <w:rPr>
          <w:b/>
          <w:i/>
          <w:iCs/>
          <w:color w:val="000000"/>
          <w:sz w:val="28"/>
          <w:szCs w:val="28"/>
          <w:lang w:eastAsia="ru-RU"/>
        </w:rPr>
        <w:t>.</w:t>
      </w:r>
    </w:p>
    <w:p w14:paraId="53EED95A" w14:textId="77777777" w:rsidR="00C45C2F"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5072C9">
        <w:rPr>
          <w:b/>
          <w:color w:val="000000"/>
          <w:sz w:val="28"/>
          <w:szCs w:val="28"/>
          <w:lang w:val="ru-RU" w:eastAsia="ru-RU"/>
        </w:rPr>
        <w:t>С</w:t>
      </w:r>
      <w:r w:rsidRPr="003B26B8">
        <w:rPr>
          <w:b/>
          <w:color w:val="000000"/>
          <w:sz w:val="28"/>
          <w:szCs w:val="28"/>
          <w:lang w:eastAsia="ru-RU"/>
        </w:rPr>
        <w:t>ryptology</w:t>
      </w:r>
      <w:r w:rsidRPr="003B26B8">
        <w:rPr>
          <w:color w:val="000000"/>
          <w:sz w:val="28"/>
          <w:szCs w:val="28"/>
          <w:lang w:eastAsia="ru-RU"/>
        </w:rPr>
        <w:t>, science concerned with data communication and storage in secure and usually secret form. It encompasses both cryptography and cryptanalysis.</w:t>
      </w:r>
    </w:p>
    <w:p w14:paraId="0D15379A" w14:textId="77777777" w:rsidR="00C45C2F"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The term </w:t>
      </w:r>
      <w:r w:rsidRPr="003B26B8">
        <w:rPr>
          <w:i/>
          <w:iCs/>
          <w:color w:val="000000"/>
          <w:sz w:val="28"/>
          <w:szCs w:val="28"/>
          <w:lang w:eastAsia="ru-RU"/>
        </w:rPr>
        <w:t xml:space="preserve">cryptology </w:t>
      </w:r>
      <w:r w:rsidRPr="003B26B8">
        <w:rPr>
          <w:color w:val="000000"/>
          <w:sz w:val="28"/>
          <w:szCs w:val="28"/>
          <w:lang w:eastAsia="ru-RU"/>
        </w:rPr>
        <w:t xml:space="preserve">is derived from the Greek </w:t>
      </w:r>
      <w:r w:rsidRPr="003B26B8">
        <w:rPr>
          <w:i/>
          <w:iCs/>
          <w:color w:val="000000"/>
          <w:sz w:val="28"/>
          <w:szCs w:val="28"/>
          <w:lang w:eastAsia="ru-RU"/>
        </w:rPr>
        <w:t xml:space="preserve">kryptos </w:t>
      </w:r>
      <w:r w:rsidRPr="003B26B8">
        <w:rPr>
          <w:color w:val="000000"/>
          <w:sz w:val="28"/>
          <w:szCs w:val="28"/>
          <w:lang w:eastAsia="ru-RU"/>
        </w:rPr>
        <w:t xml:space="preserve">(«hidden») and </w:t>
      </w:r>
      <w:r w:rsidRPr="003B26B8">
        <w:rPr>
          <w:i/>
          <w:iCs/>
          <w:color w:val="000000"/>
          <w:sz w:val="28"/>
          <w:szCs w:val="28"/>
          <w:lang w:eastAsia="ru-RU"/>
        </w:rPr>
        <w:t xml:space="preserve">logos </w:t>
      </w:r>
      <w:r w:rsidRPr="003B26B8">
        <w:rPr>
          <w:color w:val="000000"/>
          <w:sz w:val="28"/>
          <w:szCs w:val="28"/>
          <w:lang w:eastAsia="ru-RU"/>
        </w:rPr>
        <w:t xml:space="preserve">(«word»). Security obtains from legitimate users being able to transform information by virtue of a secret key or keys - i.e., information known only to them. The resulting cipher, although generally inscrutable and not forgeable without the secret key, can be decrypted by anyone knowing the key either to recover the hidden information or to authenticate the source. Secrecy, though still an important function in cryptology, is often no longer the main purpose of using a transformation, and the resulting transformation may be only loosely considered a cipher. </w:t>
      </w:r>
    </w:p>
    <w:p w14:paraId="0202C3A0" w14:textId="77777777" w:rsidR="00C45C2F"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Cryptography (from the Greek </w:t>
      </w:r>
      <w:r w:rsidRPr="003B26B8">
        <w:rPr>
          <w:i/>
          <w:iCs/>
          <w:color w:val="000000"/>
          <w:sz w:val="28"/>
          <w:szCs w:val="28"/>
          <w:lang w:eastAsia="ru-RU"/>
        </w:rPr>
        <w:t>kryptos</w:t>
      </w:r>
      <w:r w:rsidRPr="003B26B8">
        <w:rPr>
          <w:color w:val="000000"/>
          <w:sz w:val="28"/>
          <w:szCs w:val="28"/>
          <w:lang w:eastAsia="ru-RU"/>
        </w:rPr>
        <w:t xml:space="preserve"> and </w:t>
      </w:r>
      <w:r w:rsidRPr="003B26B8">
        <w:rPr>
          <w:i/>
          <w:iCs/>
          <w:color w:val="000000"/>
          <w:sz w:val="28"/>
          <w:szCs w:val="28"/>
          <w:lang w:eastAsia="ru-RU"/>
        </w:rPr>
        <w:t>graphein</w:t>
      </w:r>
      <w:r w:rsidRPr="003B26B8">
        <w:rPr>
          <w:color w:val="000000"/>
          <w:sz w:val="28"/>
          <w:szCs w:val="28"/>
          <w:lang w:eastAsia="ru-RU"/>
        </w:rPr>
        <w:t>, «to write») was originally the study of the principles and techniques by which information could be concealed in ciphers and later revealed by legitimate users employing the secret key. It now encompasses the whole area of key-controlled transformations of information onto forms that are either impossible or computationally infeasible for unauthorized persons toduplicabe or undo.</w:t>
      </w:r>
    </w:p>
    <w:p w14:paraId="3F1778D6" w14:textId="77777777" w:rsidR="00C45C2F"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Cryptanalysis (from the Greek </w:t>
      </w:r>
      <w:r w:rsidRPr="003B26B8">
        <w:rPr>
          <w:i/>
          <w:iCs/>
          <w:color w:val="000000"/>
          <w:sz w:val="28"/>
          <w:szCs w:val="28"/>
          <w:lang w:eastAsia="ru-RU"/>
        </w:rPr>
        <w:t xml:space="preserve">kryptos </w:t>
      </w:r>
      <w:r w:rsidRPr="003B26B8">
        <w:rPr>
          <w:color w:val="000000"/>
          <w:sz w:val="28"/>
          <w:szCs w:val="28"/>
          <w:lang w:eastAsia="ru-RU"/>
        </w:rPr>
        <w:t xml:space="preserve">and </w:t>
      </w:r>
      <w:r w:rsidRPr="003B26B8">
        <w:rPr>
          <w:i/>
          <w:iCs/>
          <w:color w:val="000000"/>
          <w:sz w:val="28"/>
          <w:szCs w:val="28"/>
          <w:lang w:eastAsia="ru-RU"/>
        </w:rPr>
        <w:t>analyein</w:t>
      </w:r>
      <w:r w:rsidRPr="003B26B8">
        <w:rPr>
          <w:color w:val="000000"/>
          <w:sz w:val="28"/>
          <w:szCs w:val="28"/>
          <w:lang w:eastAsia="ru-RU"/>
        </w:rPr>
        <w:t>, «to loosen: or «to untie») is the science and art of recovering or forging cryptographically secured information without knowledge of the key. Cryptology is often considered a synonym for cryptography and occasionally for cryptanalysis, but specialists the field have for years adopted the convention that cryptology is the more inclusive term, encompassing both cryptography and cryptanalysis.</w:t>
      </w:r>
    </w:p>
    <w:p w14:paraId="02838DED" w14:textId="77777777" w:rsidR="001F4C5E"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Cryptography was initially only concerned with providing secrecy for written messages, especially in times of was. Its principles apply equally well, however, to securing data flowing between computers or data stored in them, to encrypting facsimile and television signals, to verifying the identity of participants in electronic commerce and </w:t>
      </w:r>
      <w:r w:rsidRPr="003B26B8">
        <w:rPr>
          <w:color w:val="000000"/>
          <w:sz w:val="28"/>
          <w:szCs w:val="28"/>
          <w:lang w:eastAsia="ru-RU"/>
        </w:rPr>
        <w:lastRenderedPageBreak/>
        <w:t xml:space="preserve">providing legally acceptable records of those transactions. Because of this broadened interpretation of cryptography, the field of cryptanalysis has also been enlarged. </w:t>
      </w:r>
    </w:p>
    <w:p w14:paraId="0BE881F6" w14:textId="77777777" w:rsidR="001B6C22" w:rsidRPr="003B26B8" w:rsidRDefault="001B6C22"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p>
    <w:p w14:paraId="71CE6B12" w14:textId="77777777" w:rsidR="001B6C22"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i/>
          <w:color w:val="000000"/>
          <w:sz w:val="28"/>
          <w:szCs w:val="28"/>
          <w:lang w:eastAsia="ru-RU"/>
        </w:rPr>
      </w:pPr>
      <w:r w:rsidRPr="003B26B8">
        <w:rPr>
          <w:b/>
          <w:i/>
          <w:color w:val="000000"/>
          <w:sz w:val="28"/>
          <w:szCs w:val="28"/>
          <w:lang w:eastAsia="ru-RU"/>
        </w:rPr>
        <w:t>Text 9</w:t>
      </w:r>
      <w:r w:rsidR="001B6C22" w:rsidRPr="003B26B8">
        <w:rPr>
          <w:b/>
          <w:i/>
          <w:color w:val="000000"/>
          <w:sz w:val="28"/>
          <w:szCs w:val="28"/>
          <w:lang w:eastAsia="ru-RU"/>
        </w:rPr>
        <w:t>.</w:t>
      </w:r>
    </w:p>
    <w:p w14:paraId="16EE84EC" w14:textId="77777777" w:rsidR="00B16D07" w:rsidRPr="003B26B8" w:rsidRDefault="00B16D07"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i/>
          <w:color w:val="000000"/>
          <w:sz w:val="28"/>
          <w:szCs w:val="28"/>
          <w:lang w:eastAsia="ru-RU"/>
        </w:rPr>
      </w:pPr>
      <w:r w:rsidRPr="003B26B8">
        <w:rPr>
          <w:b/>
          <w:i/>
          <w:color w:val="000000"/>
          <w:sz w:val="28"/>
          <w:szCs w:val="28"/>
          <w:lang w:eastAsia="ru-RU"/>
        </w:rPr>
        <w:t>History of cryptology</w:t>
      </w:r>
    </w:p>
    <w:p w14:paraId="576E11F2" w14:textId="77777777" w:rsidR="00C45C2F" w:rsidRPr="003B26B8" w:rsidRDefault="00B16D07"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There have been three w</w:t>
      </w:r>
      <w:r w:rsidR="001F4C5E" w:rsidRPr="003B26B8">
        <w:rPr>
          <w:color w:val="000000"/>
          <w:sz w:val="28"/>
          <w:szCs w:val="28"/>
          <w:lang w:eastAsia="ru-RU"/>
        </w:rPr>
        <w:t>e</w:t>
      </w:r>
      <w:r w:rsidRPr="003B26B8">
        <w:rPr>
          <w:color w:val="000000"/>
          <w:sz w:val="28"/>
          <w:szCs w:val="28"/>
          <w:lang w:eastAsia="ru-RU"/>
        </w:rPr>
        <w:t>l</w:t>
      </w:r>
      <w:r w:rsidR="001F4C5E" w:rsidRPr="003B26B8">
        <w:rPr>
          <w:color w:val="000000"/>
          <w:sz w:val="28"/>
          <w:szCs w:val="28"/>
          <w:lang w:eastAsia="ru-RU"/>
        </w:rPr>
        <w:t>l-defined phases in the history of cryptology.The first was the period of manual cryptography, starting with the origins of the subject in antiquity and continuing through World War I. Throughout this phase cryptography was limited by the complexity of what code clerk could reasonably do aided by simple mnemonic devices. As a result, ciphers were limited to at most a few ages in size, i.e., to only a few thousands of characters. General principles for both cryptography and cryptanalysis were known, but the security that could be achieved was always limited by what could be done manually. Most systems could be cryptanalyses, therefore, given sufficient cipher text and effort. One way to think of this phase is that any cryptography scheme devised during those two millennia could have equally well been used by the ancient if they had known of it.</w:t>
      </w:r>
    </w:p>
    <w:p w14:paraId="34B3644E" w14:textId="77777777" w:rsidR="00C45C2F"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The second phase, the mechanization of cryptography, began shortly after World war I and continues even today. The applicable technology involved either telephone and telegraph communications or calculating machines. This resulted in the rotor machines used by all participants in World War II. These machines could realize far more complex operations than were feasible manually </w:t>
      </w:r>
      <w:r w:rsidR="00DB3C4E" w:rsidRPr="003B26B8">
        <w:rPr>
          <w:color w:val="000000"/>
          <w:sz w:val="28"/>
          <w:szCs w:val="28"/>
          <w:lang w:eastAsia="ru-RU"/>
        </w:rPr>
        <w:t>and, more</w:t>
      </w:r>
      <w:r w:rsidRPr="003B26B8">
        <w:rPr>
          <w:color w:val="000000"/>
          <w:sz w:val="28"/>
          <w:szCs w:val="28"/>
          <w:lang w:eastAsia="ru-RU"/>
        </w:rPr>
        <w:t xml:space="preserve"> importantly, they could encrypt and decrypt faster and with less chance of error. The secure size of ciphers new accordingly, so that tens or even hundreds of thousands of characters were feasible. The switch from electromechanical devices to electronic ones accelerated this trend. In a few seconds of operation, trillions of bits of cipher can be processed, compared with the tens of bits per second possible with the first mechanized cipher machines. By the end of the 20th century the volume of cipher text that had to be dealt with on a single communications channel had increased nearly a billionfold, and it continues to increase at an ever-expanding rate.</w:t>
      </w:r>
    </w:p>
    <w:p w14:paraId="611BD3AF" w14:textId="77777777" w:rsidR="00634506" w:rsidRPr="003B26B8" w:rsidRDefault="001F4C5E" w:rsidP="00C45C2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The third phase, dating only to the last two decades of the 20th century, marked the most radical change of all - the dramatic extension of cryptology to the information age: digital </w:t>
      </w:r>
      <w:r w:rsidR="00DB3C4E" w:rsidRPr="003B26B8">
        <w:rPr>
          <w:color w:val="000000"/>
          <w:sz w:val="28"/>
          <w:szCs w:val="28"/>
          <w:lang w:eastAsia="ru-RU"/>
        </w:rPr>
        <w:t>signatures, authentication</w:t>
      </w:r>
      <w:r w:rsidRPr="003B26B8">
        <w:rPr>
          <w:color w:val="000000"/>
          <w:sz w:val="28"/>
          <w:szCs w:val="28"/>
          <w:lang w:eastAsia="ru-RU"/>
        </w:rPr>
        <w:t xml:space="preserve">, shared or distributed capabilities to exercise cryptologic </w:t>
      </w:r>
      <w:r w:rsidRPr="003B26B8">
        <w:rPr>
          <w:color w:val="000000"/>
          <w:sz w:val="28"/>
          <w:szCs w:val="28"/>
          <w:lang w:eastAsia="ru-RU"/>
        </w:rPr>
        <w:lastRenderedPageBreak/>
        <w:t>functions, and so on. It is tempting to equate this phase with the appearance of public-key cryptography, but that is too narrow a view. Cryptology’s third phase was the inevitable consequence of having to devise ways for electronic information to perform all of the functions that had historically been done with the aid of tangible documents.</w:t>
      </w:r>
    </w:p>
    <w:p w14:paraId="0394C821" w14:textId="77777777" w:rsidR="00D57419" w:rsidRPr="003B26B8" w:rsidRDefault="00D5741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color w:val="000000"/>
          <w:sz w:val="28"/>
          <w:szCs w:val="28"/>
          <w:lang w:eastAsia="ru-RU"/>
        </w:rPr>
      </w:pPr>
    </w:p>
    <w:p w14:paraId="7DCE4E82" w14:textId="77777777" w:rsidR="001B6C22"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i/>
          <w:color w:val="000000"/>
          <w:sz w:val="28"/>
          <w:szCs w:val="28"/>
          <w:lang w:eastAsia="ru-RU"/>
        </w:rPr>
      </w:pPr>
      <w:r w:rsidRPr="003B26B8">
        <w:rPr>
          <w:b/>
          <w:i/>
          <w:color w:val="000000"/>
          <w:sz w:val="28"/>
          <w:szCs w:val="28"/>
          <w:lang w:eastAsia="ru-RU"/>
        </w:rPr>
        <w:t>Text 10</w:t>
      </w:r>
      <w:r w:rsidR="001B6C22" w:rsidRPr="003B26B8">
        <w:rPr>
          <w:b/>
          <w:i/>
          <w:color w:val="000000"/>
          <w:sz w:val="28"/>
          <w:szCs w:val="28"/>
          <w:lang w:eastAsia="ru-RU"/>
        </w:rPr>
        <w:t>.</w:t>
      </w:r>
    </w:p>
    <w:p w14:paraId="6EA6DE17" w14:textId="77777777" w:rsidR="00552348" w:rsidRPr="003B26B8" w:rsidRDefault="00552348"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b/>
          <w:bCs/>
          <w:i/>
          <w:iCs/>
          <w:color w:val="000000"/>
          <w:sz w:val="28"/>
          <w:szCs w:val="28"/>
          <w:lang w:eastAsia="ru-RU"/>
        </w:rPr>
      </w:pPr>
      <w:r w:rsidRPr="003B26B8">
        <w:rPr>
          <w:b/>
          <w:bCs/>
          <w:i/>
          <w:iCs/>
          <w:color w:val="000000"/>
          <w:sz w:val="28"/>
          <w:szCs w:val="28"/>
          <w:lang w:eastAsia="ru-RU"/>
        </w:rPr>
        <w:t>Cryptology in private and commercial life</w:t>
      </w:r>
    </w:p>
    <w:p w14:paraId="12A304C8" w14:textId="77777777" w:rsidR="00CB759F"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At the very end of the 20th century, a revolution occurred in the way private citizens and businesses made use of and were dependent on pure information, i.e., information with no meaningful physical embodiment. This was sparked b two technical developments: an almost universal access to affordable real-time global communications, and the practical capability to acquire, process, store, and disseminate virtually unlimited amounts of information. Electronic banking, personal computers, the Internet and associated e-commerce, and «smart» cards were some of the more obvious instances where this revolution affected every aspect of private and commercial life. </w:t>
      </w:r>
    </w:p>
    <w:p w14:paraId="12FB19D7" w14:textId="77777777" w:rsidR="00CB759F"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To appreciate how this involved cryptology, contrast what is involved when a </w:t>
      </w:r>
      <w:r w:rsidR="00DB3C4E" w:rsidRPr="003B26B8">
        <w:rPr>
          <w:color w:val="000000"/>
          <w:sz w:val="28"/>
          <w:szCs w:val="28"/>
          <w:lang w:eastAsia="ru-RU"/>
        </w:rPr>
        <w:t>customer makes</w:t>
      </w:r>
      <w:r w:rsidRPr="003B26B8">
        <w:rPr>
          <w:color w:val="000000"/>
          <w:sz w:val="28"/>
          <w:szCs w:val="28"/>
          <w:lang w:eastAsia="ru-RU"/>
        </w:rPr>
        <w:t xml:space="preserve"> a non cash purchase in person with what is involved in a similar transaction in e-commerce. For a direct purchase, the merchant routinely asks for some photo identification, usually a driver’s license, to verify the customer’s identity. Neither party is ordinarily concerned with secrecy; both are vitally concerned with other aspects information integrity. Next, consider an analogous transaction over the Internet. The merchant must still verify the customer’s identity, even though they may be separated by thousands of miles, and the customer must still be assured that he will only charged the agreed amount. However, there is a whole gamut of new concerns. The customer must be assured that information he communicates to the merchant is confidential and protected from interception by others. And while the merchant retains the customer’s signature as material proof of a direct transaction, he has only a string of 0s and 1s on a hard disk following an e-commerce transaction. The merchant must be confident that this information will suffice for him to collect payment, as well as protect him should the customer later disavow the transaction or claim that it was for a different amount. All of </w:t>
      </w:r>
      <w:r w:rsidRPr="003B26B8">
        <w:rPr>
          <w:color w:val="000000"/>
          <w:sz w:val="28"/>
          <w:szCs w:val="28"/>
          <w:lang w:eastAsia="ru-RU"/>
        </w:rPr>
        <w:lastRenderedPageBreak/>
        <w:t>these concerns, and more, have to be met before the simplest e-commerce transactions can be made securely. As a result, cryptology has been extended far beyond its original function of providing secrecy.</w:t>
      </w:r>
    </w:p>
    <w:p w14:paraId="461B14E3" w14:textId="77777777" w:rsidR="00CB759F"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The conduct of commerce, affairs of state, military actions, and personal affairs all depend on the existence of generally accepted means of authenticating identity, authority, ownership, license, signature, notarization, date of action, receipt, and so on. In the past these have depended almost entirely on documents, and on protocols for the creation of those documents, for authentication. Society has evolved and adopted a complex set of legal and forensic procedures, depending almost entirely on the physical evidence intrinsic to the documents themselves, to resolve disputes over authenticity. In the information age, however, possession, control, transfer, or access to real assets is frequently based on electronic information, and a license to use, modify, or disseminate valuable information itself similarly determined. Thus, it is essential that internal evidence be present in the information itself - since that is the only thing available. Modern cryptology, therefore, must provide every function presently served by documents - public and private. In fact, it frequently must do more. When someone mails a document by certified mail with a request for a delivery receipt, the receipt only proves that an envelope was delivered; it says nothing about the contents. Digital certificates of origination and digital receipts, though, are inextricably linked to each electronic document. Many other functions, such as signatures, are also much more demanding in a digital setting. In June 2000 the U.S. Congress gave digital signatures the same legal status as written signatures - the first such legislation in the world.</w:t>
      </w:r>
    </w:p>
    <w:p w14:paraId="17FD22C2" w14:textId="77777777" w:rsidR="00CB759F"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In classical cryptology the participants trust each other but not outsiders; typical examples include diplomatic communications and military commands. In business and personal transactions, though, the situation is almost the opposite, as the participants may have various motives for cheating. For example, the cheater may wish to impersonate some other participant, to eavesdrop on communications between other participants, or to intercept and modify information being communicated between other users. The cheater may be an insider who wishes to disavow communications he actually originated or to claim to have received messages from other participants who did not send them. He may </w:t>
      </w:r>
      <w:r w:rsidRPr="003B26B8">
        <w:rPr>
          <w:color w:val="000000"/>
          <w:sz w:val="28"/>
          <w:szCs w:val="28"/>
          <w:lang w:eastAsia="ru-RU"/>
        </w:rPr>
        <w:lastRenderedPageBreak/>
        <w:t>wish to enlarge his license to gain access to information to which he is not supposed to have access or to alter the license of others. He may wish simply to subvert the system to deny services to others or to cause other users to reject as fraudulent information that is in fact legitimate. Therefore. modern cryptology must also prevent very form of cheating or, failing that, detect cheating in information-based systems where the means for cheating depends only on tampering with electronic information.</w:t>
      </w:r>
    </w:p>
    <w:p w14:paraId="652B1B3B" w14:textId="77777777" w:rsidR="00CB759F"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At the beginning of the 1990s, most people would likely have been hard-pressed to say where cryptology had an impact on their day-to-day lives. Today, people who have purchased merchandise over the Internet are familiar with warnings that they are </w:t>
      </w:r>
      <w:r w:rsidR="00DB3C4E" w:rsidRPr="003B26B8">
        <w:rPr>
          <w:color w:val="000000"/>
          <w:sz w:val="28"/>
          <w:szCs w:val="28"/>
          <w:lang w:eastAsia="ru-RU"/>
        </w:rPr>
        <w:t>about to</w:t>
      </w:r>
      <w:r w:rsidRPr="003B26B8">
        <w:rPr>
          <w:color w:val="000000"/>
          <w:sz w:val="28"/>
          <w:szCs w:val="28"/>
          <w:lang w:eastAsia="ru-RU"/>
        </w:rPr>
        <w:t xml:space="preserve"> exchange information over as secure link. When a warning appears alerting consumers that a merchant’s authentication has either expired or is not working, they are aware that this is a warning to proceed at their own risk in providing personal information, such as credit card numbers. Only a few consumers are aware, however, that behind this exchange of authentications is a 128-bit cryptography key that has been in common use around the world for transactions over the Internet since it was approved for export by the U.S. government in 2000, replacing an earlier 40-bit key that had been made insecure by the growing power of computers to test it. The 128-bit key offers «strong encryption» that protect Internet transactions against almost any threat; nevertheless, some Web browsers will support an even stringer 256-bit encryption key, which offers a much stronger level of protection required by many governments for top-secret documents.</w:t>
      </w:r>
    </w:p>
    <w:p w14:paraId="41C08D76" w14:textId="77777777" w:rsidR="00CB759F"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Cryptology, indeed, has long been a part of modern daily life. In particular, electronic banking and various financial, medical, and legal databases depend on cryptology for security. One example is the personal identity number (PIN), a coded identification that must be entered into an automated teller machine (ATM) along with a bankcard to corroborate that the card is being used by an authorized bearer. The PIN may be stored in an encrypted form (as a cipher) either in the bank’s computers or on the card itself. The transformation used in this type of cryptography is called one-way; i.e., it is easy to compute a cipher when given the bank’s key and the customer’s PIN, but it is computationally infeasible to compute the plaintext PIN from the cipher even when the key is known. This protect the cardholder from being impersonated by someone sho has </w:t>
      </w:r>
      <w:r w:rsidRPr="003B26B8">
        <w:rPr>
          <w:color w:val="000000"/>
          <w:sz w:val="28"/>
          <w:szCs w:val="28"/>
          <w:lang w:eastAsia="ru-RU"/>
        </w:rPr>
        <w:lastRenderedPageBreak/>
        <w:t>access to the bank’s computer files. Similarly, communications between the ATM and the bank’s central computer are encrypted to prevent a would-be thief from tapping into the phone lines and recording the signals sent to the ATM to authorize the dispensing of cash in response to a legitimate user and then later ending the same signals to the ATM repeatedly to deceive it into dispensing money illegitimately from the customer’s account.</w:t>
      </w:r>
    </w:p>
    <w:p w14:paraId="12FFB858" w14:textId="77777777" w:rsidR="00552348" w:rsidRPr="003B26B8" w:rsidRDefault="00552348" w:rsidP="00CB759F">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lang w:eastAsia="ru-RU"/>
        </w:rPr>
      </w:pPr>
      <w:r w:rsidRPr="003B26B8">
        <w:rPr>
          <w:color w:val="000000"/>
          <w:sz w:val="28"/>
          <w:szCs w:val="28"/>
          <w:lang w:eastAsia="ru-RU"/>
        </w:rPr>
        <w:t xml:space="preserve">A novel application that involves all aspects of cryptography is the «smart» credit card, which has </w:t>
      </w:r>
      <w:r w:rsidR="00DB3C4E" w:rsidRPr="003B26B8">
        <w:rPr>
          <w:color w:val="000000"/>
          <w:sz w:val="28"/>
          <w:szCs w:val="28"/>
          <w:lang w:eastAsia="ru-RU"/>
        </w:rPr>
        <w:t>a microprocessor</w:t>
      </w:r>
      <w:r w:rsidRPr="003B26B8">
        <w:rPr>
          <w:color w:val="000000"/>
          <w:sz w:val="28"/>
          <w:szCs w:val="28"/>
          <w:lang w:eastAsia="ru-RU"/>
        </w:rPr>
        <w:t xml:space="preserve"> built into the card itself.  The user must corroborate his identity to the card each time a transactions made, in much the same way that a PIN is used with an ATM. The card and the card reader execute a sequence of encrypted sign/countersign-like exchanges to verify that each is dealing with a legitimate counterpart. Once this has been established, the transaction itself is carried out in encrypted form to prevent anyone, including the cardholder or the merchant whose card reader is involved, from eavesdropping on the exchange and then later impersonating either party to defraud the system. This elaborate protocol is carried out in a way that is invisible to the user, except for the necessity of entering a PIN to initiate the transaction.</w:t>
      </w:r>
    </w:p>
    <w:p w14:paraId="774FBE97" w14:textId="77777777" w:rsidR="001F4C5E" w:rsidRPr="003B26B8" w:rsidRDefault="001F4C5E"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lang w:eastAsia="ru-RU"/>
        </w:rPr>
      </w:pPr>
    </w:p>
    <w:p w14:paraId="494F90A7" w14:textId="77777777" w:rsidR="001B6C22" w:rsidRPr="003B26B8" w:rsidRDefault="00F6387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i/>
          <w:iCs/>
          <w:color w:val="000000"/>
          <w:sz w:val="28"/>
          <w:szCs w:val="28"/>
          <w:lang w:eastAsia="ru-RU"/>
        </w:rPr>
      </w:pPr>
      <w:r w:rsidRPr="003B26B8">
        <w:rPr>
          <w:b/>
          <w:i/>
          <w:iCs/>
          <w:color w:val="000000"/>
          <w:sz w:val="28"/>
          <w:szCs w:val="28"/>
          <w:lang w:eastAsia="ru-RU"/>
        </w:rPr>
        <w:t>Text 11</w:t>
      </w:r>
    </w:p>
    <w:p w14:paraId="0C6D42CB" w14:textId="77777777" w:rsidR="003A0BB8" w:rsidRPr="003B26B8" w:rsidRDefault="003A0BB8" w:rsidP="005072C9">
      <w:pPr>
        <w:pStyle w:val="a8"/>
        <w:spacing w:line="360" w:lineRule="auto"/>
        <w:rPr>
          <w:rFonts w:ascii="Times New Roman" w:eastAsia="Times New Roman" w:hAnsi="Times New Roman" w:cs="Times New Roman"/>
          <w:b/>
          <w:bCs/>
          <w:color w:val="auto"/>
          <w:sz w:val="28"/>
          <w:szCs w:val="28"/>
          <w:lang w:val="en-US"/>
        </w:rPr>
      </w:pPr>
      <w:r w:rsidRPr="005072C9">
        <w:rPr>
          <w:rFonts w:ascii="Times New Roman" w:hAnsi="Times New Roman" w:cs="Times New Roman"/>
          <w:b/>
          <w:bCs/>
          <w:color w:val="auto"/>
          <w:sz w:val="28"/>
          <w:szCs w:val="28"/>
          <w:lang w:val="en-US"/>
        </w:rPr>
        <w:t>Cryptocurrency</w:t>
      </w:r>
    </w:p>
    <w:p w14:paraId="56A81D58" w14:textId="77777777" w:rsidR="00CB759F" w:rsidRPr="003B26B8" w:rsidRDefault="003A0BB8" w:rsidP="00CB759F">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A cryptocurrency is a digital asset designed to work as a medium of exchange using cryptography to secure the transactions and to control the creation of additional units of the currency. Cryptocurrencies are classified as a subset of digital currencies and are also classified as a subset of alternative currencies and virtual currencies.</w:t>
      </w:r>
    </w:p>
    <w:p w14:paraId="0A7A8A45" w14:textId="77777777" w:rsidR="00CB759F" w:rsidRPr="003B26B8" w:rsidRDefault="003A0BB8" w:rsidP="00CB759F">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Bitcoin, created in 2009, was the first decentralized cryptocurrency. Since then, numerous cryptocurrencies have been created. These are frequently called alt coins, as a blend of bitcoin alternative. Bitcoin and its derivatives use decentralized control as opposed to centralized electronic money. The decentralized control is related to the use of bitcoin’s blockchain transaction database in the role of a distributed ledger.</w:t>
      </w:r>
    </w:p>
    <w:p w14:paraId="1A172F9E" w14:textId="77777777" w:rsidR="00CB759F" w:rsidRPr="003B26B8" w:rsidRDefault="003A0BB8" w:rsidP="00CB759F">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 xml:space="preserve">Decentralized cryptocurrency is produced by the entire cryptocurrency system collectively, at a rate which is defined when the system is created and which is publicly known. In centralized banking and economic systems such as the Federal Reserve System, </w:t>
      </w:r>
      <w:r w:rsidRPr="005072C9">
        <w:rPr>
          <w:rFonts w:ascii="Times New Roman" w:hAnsi="Times New Roman" w:cs="Times New Roman"/>
          <w:bCs/>
          <w:sz w:val="28"/>
          <w:szCs w:val="28"/>
          <w:lang w:val="en-US"/>
        </w:rPr>
        <w:lastRenderedPageBreak/>
        <w:t>corporate boards or governments control the supply of currency by printing units of fiat money or demanding additions to digital banking ledgers. In case of decentralized cryptocurrency, companies or governments cannot produce new units, and have not so far provided backing for other firms, banks or corporate entities which hold asset value measured in it. The underlying technical system upon which decentralized cryptocurrencies are based was created by the group or individual known as Satoshi Nakamoto.</w:t>
      </w:r>
    </w:p>
    <w:p w14:paraId="068A7CDF" w14:textId="77777777" w:rsidR="00CB759F" w:rsidRPr="003B26B8" w:rsidRDefault="003A0BB8" w:rsidP="00CB759F">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As of September 2017, over a thousand cryptocurrency specifications exist; most are similar to and derived from the first fully implemented decentralized cryptocurrency, bitcoin. Within cryptocurrency systems the safety, integrity and balance of ledgers is maintained by a community of mutually distrustful parties referred to as miners: members of the general public using their computers to help validate and timestamp transactions adding them to the ledger in accordance with a particular timestamping scheme. Miners have a financial incentive to maintain the security of a cryptocurrency ledger.</w:t>
      </w:r>
    </w:p>
    <w:p w14:paraId="09E51A88" w14:textId="77777777" w:rsidR="003A0BB8" w:rsidRPr="003B26B8" w:rsidRDefault="003A0BB8" w:rsidP="00CB759F">
      <w:pPr>
        <w:pStyle w:val="a8"/>
        <w:spacing w:line="360" w:lineRule="auto"/>
        <w:ind w:firstLine="709"/>
        <w:jc w:val="both"/>
        <w:rPr>
          <w:rFonts w:ascii="Times New Roman" w:eastAsia="Times New Roman" w:hAnsi="Times New Roman" w:cs="Times New Roman"/>
          <w:bCs/>
          <w:sz w:val="28"/>
          <w:szCs w:val="28"/>
          <w:lang w:val="en-US"/>
        </w:rPr>
      </w:pPr>
      <w:r w:rsidRPr="005072C9">
        <w:rPr>
          <w:rFonts w:ascii="Times New Roman" w:hAnsi="Times New Roman" w:cs="Times New Roman"/>
          <w:bCs/>
          <w:sz w:val="28"/>
          <w:szCs w:val="28"/>
          <w:lang w:val="en-US"/>
        </w:rPr>
        <w:t>Most cryptocurrencies are designed to gradually decrease production of currency, placing an ultimate cap on the total amount of currency that will ever be in circulation, mimicking precious metals. Compared with ordinary currencies held by financial institutions or kept as cash on hand, cryptocurrencies can be more difficult for seizure by law enforcement. This difficulty is derived from leveraging cryptographic technologies. A primary example of this new challenge for law enforcement comes from the Silk Road case, where Ulbricht’s bitcoin stash «was held separately and … encrypted». Cryptocurrencies such as bitcoin are pseudonymous, though additions such as Zerocoin have been suggested, which would allow for true anonymity.</w:t>
      </w:r>
    </w:p>
    <w:p w14:paraId="35378AA1" w14:textId="77777777" w:rsidR="0031182C" w:rsidRDefault="0031182C" w:rsidP="005072C9">
      <w:pPr>
        <w:spacing w:line="360" w:lineRule="auto"/>
        <w:rPr>
          <w:sz w:val="28"/>
          <w:szCs w:val="28"/>
          <w:lang w:eastAsia="ru-RU"/>
        </w:rPr>
      </w:pPr>
    </w:p>
    <w:p w14:paraId="2ECE174F" w14:textId="77777777" w:rsidR="004B4CD5" w:rsidRDefault="004B4CD5" w:rsidP="005072C9">
      <w:pPr>
        <w:spacing w:line="360" w:lineRule="auto"/>
        <w:rPr>
          <w:sz w:val="28"/>
          <w:szCs w:val="28"/>
          <w:lang w:eastAsia="ru-RU"/>
        </w:rPr>
      </w:pPr>
    </w:p>
    <w:p w14:paraId="3360FCDA" w14:textId="77777777" w:rsidR="004B4CD5" w:rsidRDefault="004B4CD5" w:rsidP="005072C9">
      <w:pPr>
        <w:spacing w:line="360" w:lineRule="auto"/>
        <w:rPr>
          <w:sz w:val="28"/>
          <w:szCs w:val="28"/>
          <w:lang w:eastAsia="ru-RU"/>
        </w:rPr>
      </w:pPr>
    </w:p>
    <w:p w14:paraId="2AD11827" w14:textId="77777777" w:rsidR="004B4CD5" w:rsidRDefault="004B4CD5" w:rsidP="005072C9">
      <w:pPr>
        <w:spacing w:line="360" w:lineRule="auto"/>
        <w:rPr>
          <w:sz w:val="28"/>
          <w:szCs w:val="28"/>
          <w:lang w:eastAsia="ru-RU"/>
        </w:rPr>
      </w:pPr>
    </w:p>
    <w:p w14:paraId="32986BA8" w14:textId="77777777" w:rsidR="004B4CD5" w:rsidRDefault="004B4CD5" w:rsidP="005072C9">
      <w:pPr>
        <w:spacing w:line="360" w:lineRule="auto"/>
        <w:rPr>
          <w:sz w:val="28"/>
          <w:szCs w:val="28"/>
          <w:lang w:eastAsia="ru-RU"/>
        </w:rPr>
      </w:pPr>
    </w:p>
    <w:p w14:paraId="1C66DD8E" w14:textId="77777777" w:rsidR="004B4CD5" w:rsidRDefault="004B4CD5" w:rsidP="005072C9">
      <w:pPr>
        <w:spacing w:line="360" w:lineRule="auto"/>
        <w:rPr>
          <w:sz w:val="28"/>
          <w:szCs w:val="28"/>
          <w:lang w:eastAsia="ru-RU"/>
        </w:rPr>
      </w:pPr>
    </w:p>
    <w:p w14:paraId="314E5C0A" w14:textId="77777777" w:rsidR="004B4CD5" w:rsidRPr="003B26B8" w:rsidRDefault="004B4CD5" w:rsidP="005072C9">
      <w:pPr>
        <w:spacing w:line="360" w:lineRule="auto"/>
        <w:rPr>
          <w:sz w:val="28"/>
          <w:szCs w:val="28"/>
          <w:lang w:eastAsia="ru-RU"/>
        </w:rPr>
      </w:pPr>
    </w:p>
    <w:p w14:paraId="262DC21A" w14:textId="77777777" w:rsidR="0031182C"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val="ru-RU" w:eastAsia="ru-RU"/>
        </w:rPr>
      </w:pPr>
      <w:r w:rsidRPr="005072C9">
        <w:rPr>
          <w:b/>
          <w:bCs/>
          <w:color w:val="000000"/>
          <w:sz w:val="28"/>
          <w:szCs w:val="28"/>
          <w:lang w:val="ru-RU" w:eastAsia="ru-RU"/>
        </w:rPr>
        <w:lastRenderedPageBreak/>
        <w:t>APPENDIX 2.</w:t>
      </w:r>
    </w:p>
    <w:p w14:paraId="447C2A73" w14:textId="77777777" w:rsidR="00441499" w:rsidRPr="005072C9" w:rsidRDefault="004B6CF5" w:rsidP="005072C9">
      <w:pPr>
        <w:spacing w:line="360" w:lineRule="auto"/>
        <w:rPr>
          <w:b/>
          <w:i/>
          <w:sz w:val="28"/>
          <w:szCs w:val="28"/>
          <w:lang w:val="ru-RU" w:eastAsia="ru-RU"/>
        </w:rPr>
      </w:pPr>
      <w:r w:rsidRPr="005072C9">
        <w:rPr>
          <w:b/>
          <w:i/>
          <w:sz w:val="28"/>
          <w:szCs w:val="28"/>
          <w:lang w:val="ru-RU" w:eastAsia="ru-RU"/>
        </w:rPr>
        <w:t>G</w:t>
      </w:r>
      <w:r w:rsidR="00E056E9" w:rsidRPr="005072C9">
        <w:rPr>
          <w:b/>
          <w:i/>
          <w:sz w:val="28"/>
          <w:szCs w:val="28"/>
          <w:lang w:val="ru-RU" w:eastAsia="ru-RU"/>
        </w:rPr>
        <w:t>LOSSARY</w:t>
      </w:r>
    </w:p>
    <w:p w14:paraId="6A7550CC" w14:textId="77777777" w:rsidR="00441499" w:rsidRPr="005072C9" w:rsidRDefault="00441499" w:rsidP="005072C9">
      <w:pPr>
        <w:spacing w:line="360" w:lineRule="auto"/>
        <w:rPr>
          <w:color w:val="FF0000"/>
          <w:sz w:val="28"/>
          <w:szCs w:val="28"/>
          <w:lang w:val="ru-RU" w:eastAsia="ru-RU"/>
        </w:rPr>
      </w:pPr>
    </w:p>
    <w:tbl>
      <w:tblPr>
        <w:tblStyle w:val="aa"/>
        <w:tblW w:w="10207" w:type="dxa"/>
        <w:tblLook w:val="04A0" w:firstRow="1" w:lastRow="0" w:firstColumn="1" w:lastColumn="0" w:noHBand="0" w:noVBand="1"/>
      </w:tblPr>
      <w:tblGrid>
        <w:gridCol w:w="5097"/>
        <w:gridCol w:w="5110"/>
      </w:tblGrid>
      <w:tr w:rsidR="00A07F2F" w:rsidRPr="005072C9" w14:paraId="0A04DF3D" w14:textId="77777777" w:rsidTr="0001627B">
        <w:trPr>
          <w:trHeight w:val="505"/>
        </w:trPr>
        <w:tc>
          <w:tcPr>
            <w:tcW w:w="5097" w:type="dxa"/>
          </w:tcPr>
          <w:p w14:paraId="31A985D7" w14:textId="77777777" w:rsidR="00A07F2F" w:rsidRPr="005072C9" w:rsidRDefault="005446D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ACL (authorization control list)</w:t>
            </w:r>
          </w:p>
        </w:tc>
        <w:tc>
          <w:tcPr>
            <w:tcW w:w="5110" w:type="dxa"/>
          </w:tcPr>
          <w:p w14:paraId="4F8059E1" w14:textId="77777777" w:rsidR="00A07F2F" w:rsidRPr="005072C9" w:rsidRDefault="005446D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управления доступом</w:t>
            </w:r>
          </w:p>
        </w:tc>
      </w:tr>
      <w:tr w:rsidR="00A07F2F" w:rsidRPr="005072C9" w14:paraId="152EA8B3" w14:textId="77777777" w:rsidTr="0001627B">
        <w:tc>
          <w:tcPr>
            <w:tcW w:w="5097" w:type="dxa"/>
          </w:tcPr>
          <w:p w14:paraId="77F4DA1C" w14:textId="77777777" w:rsidR="00A07F2F" w:rsidRPr="005072C9" w:rsidRDefault="0019239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AIS (</w:t>
            </w:r>
            <w:r w:rsidR="00AE66E4" w:rsidRPr="005072C9">
              <w:rPr>
                <w:sz w:val="28"/>
                <w:szCs w:val="28"/>
                <w:lang w:eastAsia="ru-RU"/>
              </w:rPr>
              <w:t>automated information s</w:t>
            </w:r>
            <w:r w:rsidRPr="005072C9">
              <w:rPr>
                <w:sz w:val="28"/>
                <w:szCs w:val="28"/>
                <w:lang w:eastAsia="ru-RU"/>
              </w:rPr>
              <w:t>ystem)</w:t>
            </w:r>
          </w:p>
        </w:tc>
        <w:tc>
          <w:tcPr>
            <w:tcW w:w="5110" w:type="dxa"/>
          </w:tcPr>
          <w:p w14:paraId="076051CC" w14:textId="77777777" w:rsidR="00A07F2F" w:rsidRPr="005072C9" w:rsidRDefault="0019239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АИС (автоматизированная информационная система)</w:t>
            </w:r>
          </w:p>
        </w:tc>
      </w:tr>
      <w:tr w:rsidR="00A07F2F" w:rsidRPr="0006391B" w14:paraId="41E48DC4" w14:textId="77777777" w:rsidTr="0001627B">
        <w:trPr>
          <w:trHeight w:val="281"/>
        </w:trPr>
        <w:tc>
          <w:tcPr>
            <w:tcW w:w="5097" w:type="dxa"/>
          </w:tcPr>
          <w:p w14:paraId="3A0A873C" w14:textId="77777777" w:rsidR="00A07F2F" w:rsidRPr="005072C9" w:rsidRDefault="001E3AA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CC (common criteria)</w:t>
            </w:r>
          </w:p>
        </w:tc>
        <w:tc>
          <w:tcPr>
            <w:tcW w:w="5110" w:type="dxa"/>
          </w:tcPr>
          <w:p w14:paraId="40F2E914" w14:textId="77777777" w:rsidR="00A07F2F" w:rsidRPr="005072C9" w:rsidRDefault="001E3AA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ОК, Общие критерии (оценки безопасности информационных технологий)</w:t>
            </w:r>
          </w:p>
        </w:tc>
      </w:tr>
      <w:tr w:rsidR="001F4F01" w:rsidRPr="0006391B" w14:paraId="07B744A9" w14:textId="77777777" w:rsidTr="0001627B">
        <w:trPr>
          <w:trHeight w:val="281"/>
        </w:trPr>
        <w:tc>
          <w:tcPr>
            <w:tcW w:w="5097" w:type="dxa"/>
          </w:tcPr>
          <w:p w14:paraId="781F6873" w14:textId="77777777" w:rsidR="001F4F01" w:rsidRPr="005072C9" w:rsidRDefault="001F4F0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CEMS (Change Event </w:t>
            </w:r>
            <w:r w:rsidR="003F544E" w:rsidRPr="005072C9">
              <w:rPr>
                <w:sz w:val="28"/>
                <w:szCs w:val="28"/>
                <w:lang w:eastAsia="ru-RU"/>
              </w:rPr>
              <w:t>Management</w:t>
            </w:r>
            <w:r w:rsidRPr="005072C9">
              <w:rPr>
                <w:sz w:val="28"/>
                <w:szCs w:val="28"/>
                <w:lang w:eastAsia="ru-RU"/>
              </w:rPr>
              <w:t xml:space="preserve"> System)</w:t>
            </w:r>
          </w:p>
        </w:tc>
        <w:tc>
          <w:tcPr>
            <w:tcW w:w="5110" w:type="dxa"/>
          </w:tcPr>
          <w:p w14:paraId="67F6F238" w14:textId="77777777" w:rsidR="001F4F01" w:rsidRPr="005072C9" w:rsidRDefault="003F54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Система управления событиями информационной безопасности</w:t>
            </w:r>
          </w:p>
        </w:tc>
      </w:tr>
      <w:tr w:rsidR="00F11116" w:rsidRPr="0006391B" w14:paraId="7A26B649" w14:textId="77777777" w:rsidTr="00F11116">
        <w:trPr>
          <w:trHeight w:val="840"/>
        </w:trPr>
        <w:tc>
          <w:tcPr>
            <w:tcW w:w="5097" w:type="dxa"/>
          </w:tcPr>
          <w:p w14:paraId="1CD1B39B" w14:textId="77777777" w:rsidR="00F11116" w:rsidRPr="003B26B8" w:rsidRDefault="00F11116" w:rsidP="005072C9">
            <w:pPr>
              <w:pStyle w:val="a8"/>
              <w:spacing w:line="360" w:lineRule="auto"/>
              <w:rPr>
                <w:rFonts w:ascii="Times New Roman" w:hAnsi="Times New Roman" w:cs="Times New Roman"/>
                <w:iCs/>
                <w:sz w:val="28"/>
                <w:szCs w:val="28"/>
                <w:lang w:val="en-US"/>
              </w:rPr>
            </w:pPr>
            <w:r w:rsidRPr="005072C9">
              <w:rPr>
                <w:rFonts w:ascii="Times New Roman" w:hAnsi="Times New Roman" w:cs="Times New Roman"/>
                <w:iCs/>
                <w:sz w:val="28"/>
                <w:szCs w:val="28"/>
                <w:lang w:val="en-US"/>
              </w:rPr>
              <w:t xml:space="preserve">Chief Information Security Officer </w:t>
            </w:r>
            <w:r w:rsidRPr="005072C9">
              <w:rPr>
                <w:rFonts w:ascii="Times New Roman" w:hAnsi="Times New Roman" w:cs="Times New Roman"/>
                <w:i/>
                <w:iCs/>
                <w:sz w:val="28"/>
                <w:szCs w:val="28"/>
                <w:lang w:val="en-US"/>
              </w:rPr>
              <w:t>(CISO)</w:t>
            </w:r>
          </w:p>
          <w:p w14:paraId="33E3FB3B" w14:textId="77777777" w:rsidR="00F11116" w:rsidRPr="003B26B8" w:rsidRDefault="00F11116" w:rsidP="005072C9">
            <w:pPr>
              <w:pStyle w:val="a8"/>
              <w:spacing w:line="360" w:lineRule="auto"/>
              <w:rPr>
                <w:rFonts w:ascii="Times New Roman" w:hAnsi="Times New Roman" w:cs="Times New Roman"/>
                <w:iCs/>
                <w:sz w:val="28"/>
                <w:szCs w:val="28"/>
                <w:lang w:val="en-US"/>
              </w:rPr>
            </w:pPr>
          </w:p>
        </w:tc>
        <w:tc>
          <w:tcPr>
            <w:tcW w:w="5110" w:type="dxa"/>
          </w:tcPr>
          <w:p w14:paraId="4C29C992" w14:textId="77777777" w:rsidR="00F11116" w:rsidRPr="005072C9" w:rsidRDefault="00F111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3B26B8">
              <w:rPr>
                <w:iCs/>
                <w:sz w:val="28"/>
                <w:szCs w:val="28"/>
                <w:lang w:val="ru-RU"/>
              </w:rPr>
              <w:t>главный директор по информационной безопасности</w:t>
            </w:r>
          </w:p>
        </w:tc>
      </w:tr>
      <w:tr w:rsidR="00F11116" w:rsidRPr="005072C9" w14:paraId="0B2768C9" w14:textId="77777777" w:rsidTr="0001627B">
        <w:trPr>
          <w:trHeight w:val="281"/>
        </w:trPr>
        <w:tc>
          <w:tcPr>
            <w:tcW w:w="5097" w:type="dxa"/>
          </w:tcPr>
          <w:p w14:paraId="3A2BFCF7" w14:textId="77777777" w:rsidR="00F11116" w:rsidRPr="005072C9" w:rsidRDefault="00F111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iCs/>
                <w:sz w:val="28"/>
                <w:szCs w:val="28"/>
              </w:rPr>
              <w:t xml:space="preserve">Chief Security Officer </w:t>
            </w:r>
            <w:r w:rsidRPr="005072C9">
              <w:rPr>
                <w:i/>
                <w:iCs/>
                <w:sz w:val="28"/>
                <w:szCs w:val="28"/>
              </w:rPr>
              <w:t>(CSO)</w:t>
            </w:r>
          </w:p>
        </w:tc>
        <w:tc>
          <w:tcPr>
            <w:tcW w:w="5110" w:type="dxa"/>
          </w:tcPr>
          <w:p w14:paraId="44945FAE" w14:textId="77777777" w:rsidR="00F11116" w:rsidRPr="005072C9" w:rsidRDefault="00F111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iCs/>
                <w:sz w:val="28"/>
                <w:szCs w:val="28"/>
              </w:rPr>
              <w:t>начальник службы безопасности</w:t>
            </w:r>
          </w:p>
        </w:tc>
      </w:tr>
      <w:tr w:rsidR="00A07F2F" w:rsidRPr="0006391B" w14:paraId="14493031" w14:textId="77777777" w:rsidTr="0001627B">
        <w:tc>
          <w:tcPr>
            <w:tcW w:w="5097" w:type="dxa"/>
          </w:tcPr>
          <w:p w14:paraId="01EBA0F1" w14:textId="77777777" w:rsidR="00A07F2F" w:rsidRPr="005072C9" w:rsidRDefault="00AE1CF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CM (configuration management)</w:t>
            </w:r>
          </w:p>
        </w:tc>
        <w:tc>
          <w:tcPr>
            <w:tcW w:w="5110" w:type="dxa"/>
          </w:tcPr>
          <w:p w14:paraId="478A00B0" w14:textId="77777777" w:rsidR="00A07F2F" w:rsidRPr="005072C9" w:rsidRDefault="001860B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УК, Управление конфигурацией (системы программного обеспечения)</w:t>
            </w:r>
          </w:p>
        </w:tc>
      </w:tr>
      <w:tr w:rsidR="00A07F2F" w:rsidRPr="005072C9" w14:paraId="7C0CB6F7" w14:textId="77777777" w:rsidTr="0001627B">
        <w:tc>
          <w:tcPr>
            <w:tcW w:w="5097" w:type="dxa"/>
          </w:tcPr>
          <w:p w14:paraId="56CA8085" w14:textId="77777777" w:rsidR="00A07F2F" w:rsidRPr="005072C9" w:rsidRDefault="005C680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DAC (discretion</w:t>
            </w:r>
            <w:r w:rsidR="002417F0" w:rsidRPr="005072C9">
              <w:rPr>
                <w:sz w:val="28"/>
                <w:szCs w:val="28"/>
                <w:lang w:eastAsia="ru-RU"/>
              </w:rPr>
              <w:t>ary</w:t>
            </w:r>
            <w:r w:rsidRPr="005072C9">
              <w:rPr>
                <w:sz w:val="28"/>
                <w:szCs w:val="28"/>
                <w:lang w:eastAsia="ru-RU"/>
              </w:rPr>
              <w:t xml:space="preserve"> access control)</w:t>
            </w:r>
          </w:p>
        </w:tc>
        <w:tc>
          <w:tcPr>
            <w:tcW w:w="5110" w:type="dxa"/>
          </w:tcPr>
          <w:p w14:paraId="31B15B6A" w14:textId="77777777" w:rsidR="00A07F2F" w:rsidRPr="005072C9" w:rsidRDefault="005C680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Дискреционное (избирательное) управление доступом</w:t>
            </w:r>
          </w:p>
        </w:tc>
      </w:tr>
      <w:tr w:rsidR="007F1424" w:rsidRPr="005072C9" w14:paraId="069644EE" w14:textId="77777777" w:rsidTr="0001627B">
        <w:tc>
          <w:tcPr>
            <w:tcW w:w="5097" w:type="dxa"/>
          </w:tcPr>
          <w:p w14:paraId="0ED40A2F" w14:textId="77777777" w:rsidR="007F1424" w:rsidRPr="005072C9" w:rsidRDefault="007F14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iCs/>
                <w:color w:val="000000"/>
                <w:sz w:val="28"/>
                <w:szCs w:val="28"/>
                <w:lang w:val="ru-RU" w:eastAsia="ru-RU"/>
              </w:rPr>
              <w:t>DES (Data E</w:t>
            </w:r>
            <w:r w:rsidRPr="005072C9">
              <w:rPr>
                <w:iCs/>
                <w:color w:val="000000"/>
                <w:sz w:val="28"/>
                <w:szCs w:val="28"/>
                <w:lang w:eastAsia="ru-RU"/>
              </w:rPr>
              <w:t>n</w:t>
            </w:r>
            <w:r w:rsidRPr="005072C9">
              <w:rPr>
                <w:iCs/>
                <w:color w:val="000000"/>
                <w:sz w:val="28"/>
                <w:szCs w:val="28"/>
                <w:lang w:val="ru-RU" w:eastAsia="ru-RU"/>
              </w:rPr>
              <w:t xml:space="preserve">cryption Standard) </w:t>
            </w:r>
          </w:p>
        </w:tc>
        <w:tc>
          <w:tcPr>
            <w:tcW w:w="5110" w:type="dxa"/>
          </w:tcPr>
          <w:p w14:paraId="779768A4" w14:textId="77777777" w:rsidR="007F1424" w:rsidRPr="005072C9" w:rsidRDefault="00BF279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Стандарт шифрования данных</w:t>
            </w:r>
          </w:p>
        </w:tc>
      </w:tr>
      <w:tr w:rsidR="00A07F2F" w:rsidRPr="005072C9" w14:paraId="634A8C71" w14:textId="77777777" w:rsidTr="0001627B">
        <w:trPr>
          <w:trHeight w:val="477"/>
        </w:trPr>
        <w:tc>
          <w:tcPr>
            <w:tcW w:w="5097" w:type="dxa"/>
          </w:tcPr>
          <w:p w14:paraId="4DDF20EC" w14:textId="77777777" w:rsidR="00A07F2F" w:rsidRPr="005072C9" w:rsidRDefault="00D002D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EAL (evaluation assurance level) </w:t>
            </w:r>
          </w:p>
        </w:tc>
        <w:tc>
          <w:tcPr>
            <w:tcW w:w="5110" w:type="dxa"/>
          </w:tcPr>
          <w:p w14:paraId="03FEDC00" w14:textId="77777777" w:rsidR="00A07F2F" w:rsidRPr="005072C9" w:rsidRDefault="00992D3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ОУД (Оценочный уровень доверия)</w:t>
            </w:r>
          </w:p>
        </w:tc>
      </w:tr>
      <w:tr w:rsidR="0097188F" w:rsidRPr="0006391B" w14:paraId="7710157A" w14:textId="77777777" w:rsidTr="0001627B">
        <w:trPr>
          <w:trHeight w:val="477"/>
        </w:trPr>
        <w:tc>
          <w:tcPr>
            <w:tcW w:w="5097" w:type="dxa"/>
          </w:tcPr>
          <w:p w14:paraId="3DFABDD7" w14:textId="77777777" w:rsidR="0097188F" w:rsidRPr="005072C9" w:rsidRDefault="0097188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IA (information assurance)</w:t>
            </w:r>
          </w:p>
        </w:tc>
        <w:tc>
          <w:tcPr>
            <w:tcW w:w="5110" w:type="dxa"/>
          </w:tcPr>
          <w:p w14:paraId="5751C56F" w14:textId="77777777" w:rsidR="0097188F" w:rsidRPr="005072C9" w:rsidRDefault="0097188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Обеспечение доступности, целостности и безопасности информации</w:t>
            </w:r>
          </w:p>
        </w:tc>
      </w:tr>
      <w:tr w:rsidR="00422703" w:rsidRPr="005072C9" w14:paraId="41FEBFD6" w14:textId="77777777" w:rsidTr="0001627B">
        <w:trPr>
          <w:trHeight w:val="477"/>
        </w:trPr>
        <w:tc>
          <w:tcPr>
            <w:tcW w:w="5097" w:type="dxa"/>
          </w:tcPr>
          <w:p w14:paraId="3F14E793" w14:textId="77777777" w:rsidR="00422703" w:rsidRPr="005072C9" w:rsidRDefault="00422703" w:rsidP="005072C9">
            <w:pPr>
              <w:pStyle w:val="a8"/>
              <w:spacing w:line="360" w:lineRule="auto"/>
              <w:rPr>
                <w:rFonts w:ascii="Times New Roman" w:hAnsi="Times New Roman" w:cs="Times New Roman"/>
                <w:sz w:val="28"/>
                <w:szCs w:val="28"/>
                <w:lang w:val="en-US"/>
              </w:rPr>
            </w:pPr>
            <w:r w:rsidRPr="005072C9">
              <w:rPr>
                <w:rFonts w:ascii="Times New Roman" w:hAnsi="Times New Roman" w:cs="Times New Roman"/>
                <w:sz w:val="28"/>
                <w:szCs w:val="28"/>
                <w:lang w:val="en-US"/>
              </w:rPr>
              <w:t>IPS (intrusion prevention system)</w:t>
            </w:r>
          </w:p>
          <w:p w14:paraId="2004CECB" w14:textId="77777777" w:rsidR="00422703" w:rsidRPr="005072C9" w:rsidRDefault="004227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p>
        </w:tc>
        <w:tc>
          <w:tcPr>
            <w:tcW w:w="5110" w:type="dxa"/>
          </w:tcPr>
          <w:p w14:paraId="737DF3CC" w14:textId="77777777" w:rsidR="00422703" w:rsidRPr="005072C9" w:rsidRDefault="004227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rPr>
              <w:t>Cистема предотвращения проникновений</w:t>
            </w:r>
          </w:p>
        </w:tc>
      </w:tr>
      <w:tr w:rsidR="00A07F2F" w:rsidRPr="0006391B" w14:paraId="23C9DF1D" w14:textId="77777777" w:rsidTr="0001627B">
        <w:trPr>
          <w:trHeight w:val="687"/>
        </w:trPr>
        <w:tc>
          <w:tcPr>
            <w:tcW w:w="5097" w:type="dxa"/>
          </w:tcPr>
          <w:p w14:paraId="65124FC7" w14:textId="77777777" w:rsidR="00A07F2F" w:rsidRPr="005072C9" w:rsidRDefault="0050372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MAC (mandatory access control)</w:t>
            </w:r>
          </w:p>
        </w:tc>
        <w:tc>
          <w:tcPr>
            <w:tcW w:w="5110" w:type="dxa"/>
          </w:tcPr>
          <w:p w14:paraId="0A8B79BC" w14:textId="77777777" w:rsidR="00A07F2F" w:rsidRPr="005072C9" w:rsidRDefault="0050372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Мандатное управление доступо</w:t>
            </w:r>
            <w:r w:rsidR="00F70D39" w:rsidRPr="005072C9">
              <w:rPr>
                <w:sz w:val="28"/>
                <w:szCs w:val="28"/>
                <w:lang w:val="ru-RU" w:eastAsia="ru-RU"/>
              </w:rPr>
              <w:t>м, «метки доступа»</w:t>
            </w:r>
          </w:p>
        </w:tc>
      </w:tr>
      <w:tr w:rsidR="00A07F2F" w:rsidRPr="005072C9" w14:paraId="25AE4F73" w14:textId="77777777" w:rsidTr="0001627B">
        <w:tc>
          <w:tcPr>
            <w:tcW w:w="5097" w:type="dxa"/>
          </w:tcPr>
          <w:p w14:paraId="12812FC2" w14:textId="77777777" w:rsidR="00A07F2F" w:rsidRPr="005072C9" w:rsidRDefault="0094553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PP (protection profile)</w:t>
            </w:r>
          </w:p>
        </w:tc>
        <w:tc>
          <w:tcPr>
            <w:tcW w:w="5110" w:type="dxa"/>
          </w:tcPr>
          <w:p w14:paraId="0111DF40" w14:textId="77777777" w:rsidR="00A07F2F" w:rsidRPr="005072C9" w:rsidRDefault="0094553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ПЗ (профиль защиты)</w:t>
            </w:r>
          </w:p>
        </w:tc>
      </w:tr>
      <w:tr w:rsidR="00A07F2F" w:rsidRPr="005072C9" w14:paraId="5530810B" w14:textId="77777777" w:rsidTr="0001627B">
        <w:tc>
          <w:tcPr>
            <w:tcW w:w="5097" w:type="dxa"/>
          </w:tcPr>
          <w:p w14:paraId="2B2AC745" w14:textId="77777777" w:rsidR="00A07F2F" w:rsidRPr="005072C9" w:rsidRDefault="00AB0F8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SF (security function)</w:t>
            </w:r>
          </w:p>
        </w:tc>
        <w:tc>
          <w:tcPr>
            <w:tcW w:w="5110" w:type="dxa"/>
          </w:tcPr>
          <w:p w14:paraId="232B74E7" w14:textId="77777777" w:rsidR="00A07F2F" w:rsidRPr="005072C9" w:rsidRDefault="00AB0F8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ФБ (функция безопасности]</w:t>
            </w:r>
          </w:p>
        </w:tc>
      </w:tr>
      <w:tr w:rsidR="00A07F2F" w:rsidRPr="005072C9" w14:paraId="1AEEB62C" w14:textId="77777777" w:rsidTr="0001627B">
        <w:trPr>
          <w:trHeight w:val="477"/>
        </w:trPr>
        <w:tc>
          <w:tcPr>
            <w:tcW w:w="5097" w:type="dxa"/>
          </w:tcPr>
          <w:p w14:paraId="40D37141" w14:textId="77777777" w:rsidR="00A07F2F" w:rsidRPr="005072C9" w:rsidRDefault="00E51F7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 (security target)</w:t>
            </w:r>
          </w:p>
        </w:tc>
        <w:tc>
          <w:tcPr>
            <w:tcW w:w="5110" w:type="dxa"/>
          </w:tcPr>
          <w:p w14:paraId="0AAC9C24" w14:textId="77777777" w:rsidR="00A07F2F" w:rsidRPr="005072C9" w:rsidRDefault="00E51F7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ЗБ (задание по безопасности)</w:t>
            </w:r>
          </w:p>
        </w:tc>
      </w:tr>
      <w:tr w:rsidR="00A07F2F" w:rsidRPr="005072C9" w14:paraId="1633DB72" w14:textId="77777777" w:rsidTr="0001627B">
        <w:trPr>
          <w:trHeight w:val="337"/>
        </w:trPr>
        <w:tc>
          <w:tcPr>
            <w:tcW w:w="5097" w:type="dxa"/>
          </w:tcPr>
          <w:p w14:paraId="52CF6616" w14:textId="77777777" w:rsidR="00A07F2F" w:rsidRPr="005072C9" w:rsidRDefault="000F6D3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lastRenderedPageBreak/>
              <w:t>TCB (</w:t>
            </w:r>
            <w:r w:rsidR="004233BB" w:rsidRPr="005072C9">
              <w:rPr>
                <w:sz w:val="28"/>
                <w:szCs w:val="28"/>
                <w:lang w:val="ru-RU" w:eastAsia="ru-RU"/>
              </w:rPr>
              <w:t>task control block)</w:t>
            </w:r>
          </w:p>
        </w:tc>
        <w:tc>
          <w:tcPr>
            <w:tcW w:w="5110" w:type="dxa"/>
          </w:tcPr>
          <w:p w14:paraId="798C4B5B" w14:textId="77777777" w:rsidR="00A07F2F" w:rsidRPr="005072C9" w:rsidRDefault="004233B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Блок управления задачами</w:t>
            </w:r>
          </w:p>
        </w:tc>
      </w:tr>
      <w:tr w:rsidR="00A07F2F" w:rsidRPr="005072C9" w14:paraId="430D7C75" w14:textId="77777777" w:rsidTr="0001627B">
        <w:tc>
          <w:tcPr>
            <w:tcW w:w="5097" w:type="dxa"/>
          </w:tcPr>
          <w:p w14:paraId="5E7661C7" w14:textId="77777777" w:rsidR="00A07F2F" w:rsidRPr="005072C9" w:rsidRDefault="005256A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TOE (target of evaluation)</w:t>
            </w:r>
          </w:p>
        </w:tc>
        <w:tc>
          <w:tcPr>
            <w:tcW w:w="5110" w:type="dxa"/>
          </w:tcPr>
          <w:p w14:paraId="7E92066D" w14:textId="77777777" w:rsidR="00A07F2F" w:rsidRPr="005072C9" w:rsidRDefault="005256A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ОО (объект оценки)</w:t>
            </w:r>
          </w:p>
        </w:tc>
      </w:tr>
      <w:tr w:rsidR="00A07F2F" w:rsidRPr="005072C9" w14:paraId="1D6FACA0" w14:textId="77777777" w:rsidTr="0001627B">
        <w:tc>
          <w:tcPr>
            <w:tcW w:w="5097" w:type="dxa"/>
          </w:tcPr>
          <w:p w14:paraId="776C6DE4" w14:textId="77777777" w:rsidR="00A07F2F" w:rsidRPr="005072C9" w:rsidRDefault="00C066E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access control list</w:t>
            </w:r>
          </w:p>
        </w:tc>
        <w:tc>
          <w:tcPr>
            <w:tcW w:w="5110" w:type="dxa"/>
          </w:tcPr>
          <w:p w14:paraId="15C0B86B" w14:textId="77777777" w:rsidR="00A07F2F" w:rsidRPr="005072C9" w:rsidRDefault="00C066E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механизм управления доступом</w:t>
            </w:r>
          </w:p>
        </w:tc>
      </w:tr>
      <w:tr w:rsidR="00A07F2F" w:rsidRPr="005072C9" w14:paraId="33312B09" w14:textId="77777777" w:rsidTr="0001627B">
        <w:trPr>
          <w:trHeight w:val="379"/>
        </w:trPr>
        <w:tc>
          <w:tcPr>
            <w:tcW w:w="5097" w:type="dxa"/>
          </w:tcPr>
          <w:p w14:paraId="603E421A" w14:textId="77777777" w:rsidR="00A07F2F" w:rsidRPr="005072C9" w:rsidRDefault="005810F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аccess control policy</w:t>
            </w:r>
          </w:p>
        </w:tc>
        <w:tc>
          <w:tcPr>
            <w:tcW w:w="5110" w:type="dxa"/>
          </w:tcPr>
          <w:p w14:paraId="4F7AC054" w14:textId="77777777" w:rsidR="00A07F2F" w:rsidRPr="005072C9" w:rsidRDefault="005810F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политика управления доступом</w:t>
            </w:r>
          </w:p>
        </w:tc>
      </w:tr>
      <w:tr w:rsidR="00A07F2F" w:rsidRPr="005072C9" w14:paraId="78C106FB" w14:textId="77777777" w:rsidTr="0001627B">
        <w:tc>
          <w:tcPr>
            <w:tcW w:w="5097" w:type="dxa"/>
          </w:tcPr>
          <w:p w14:paraId="004CCDEB" w14:textId="77777777" w:rsidR="00A07F2F" w:rsidRPr="005072C9" w:rsidRDefault="0080756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аccess identifier</w:t>
            </w:r>
          </w:p>
        </w:tc>
        <w:tc>
          <w:tcPr>
            <w:tcW w:w="5110" w:type="dxa"/>
          </w:tcPr>
          <w:p w14:paraId="1D845517" w14:textId="77777777" w:rsidR="00A07F2F" w:rsidRPr="005072C9" w:rsidRDefault="0080756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идентификатор доступа</w:t>
            </w:r>
          </w:p>
        </w:tc>
      </w:tr>
      <w:tr w:rsidR="00A07F2F" w:rsidRPr="005072C9" w14:paraId="583FD12C" w14:textId="77777777" w:rsidTr="0001627B">
        <w:tc>
          <w:tcPr>
            <w:tcW w:w="5097" w:type="dxa"/>
          </w:tcPr>
          <w:p w14:paraId="2035B92E" w14:textId="77777777" w:rsidR="00A07F2F" w:rsidRPr="005072C9" w:rsidRDefault="003303F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accredited</w:t>
            </w:r>
          </w:p>
        </w:tc>
        <w:tc>
          <w:tcPr>
            <w:tcW w:w="5110" w:type="dxa"/>
          </w:tcPr>
          <w:p w14:paraId="480DE610" w14:textId="77777777" w:rsidR="00A07F2F" w:rsidRPr="005072C9" w:rsidRDefault="003303F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аттестованный; аккредитованный</w:t>
            </w:r>
          </w:p>
        </w:tc>
      </w:tr>
      <w:tr w:rsidR="00A07F2F" w:rsidRPr="005072C9" w14:paraId="57BE7164" w14:textId="77777777" w:rsidTr="0001627B">
        <w:tc>
          <w:tcPr>
            <w:tcW w:w="5097" w:type="dxa"/>
          </w:tcPr>
          <w:p w14:paraId="23486B43" w14:textId="77777777" w:rsidR="00A07F2F" w:rsidRPr="005072C9" w:rsidRDefault="003303F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actions to be taken</w:t>
            </w:r>
          </w:p>
        </w:tc>
        <w:tc>
          <w:tcPr>
            <w:tcW w:w="5110" w:type="dxa"/>
          </w:tcPr>
          <w:p w14:paraId="2C47C0DC" w14:textId="77777777" w:rsidR="00A07F2F" w:rsidRPr="005072C9" w:rsidRDefault="003303F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предпринимаемые действия</w:t>
            </w:r>
          </w:p>
        </w:tc>
      </w:tr>
      <w:tr w:rsidR="00A07F2F" w:rsidRPr="0006391B" w14:paraId="25B814D1" w14:textId="77777777" w:rsidTr="0001627B">
        <w:tc>
          <w:tcPr>
            <w:tcW w:w="5097" w:type="dxa"/>
          </w:tcPr>
          <w:p w14:paraId="4010EF61" w14:textId="77777777" w:rsidR="00A07F2F" w:rsidRPr="005072C9" w:rsidRDefault="00C57B9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аdditional exportation control rules</w:t>
            </w:r>
          </w:p>
        </w:tc>
        <w:tc>
          <w:tcPr>
            <w:tcW w:w="5110" w:type="dxa"/>
          </w:tcPr>
          <w:p w14:paraId="64BC4536" w14:textId="77777777" w:rsidR="00A07F2F" w:rsidRPr="005072C9" w:rsidRDefault="00C57B9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дополнительные правила управления экспортом информации</w:t>
            </w:r>
          </w:p>
        </w:tc>
      </w:tr>
      <w:tr w:rsidR="00A07F2F" w:rsidRPr="0006391B" w14:paraId="7F28718F" w14:textId="77777777" w:rsidTr="0001627B">
        <w:tc>
          <w:tcPr>
            <w:tcW w:w="5097" w:type="dxa"/>
          </w:tcPr>
          <w:p w14:paraId="2203547E" w14:textId="77777777" w:rsidR="00A07F2F" w:rsidRPr="005072C9" w:rsidRDefault="0094014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eastAsia="ru-RU"/>
              </w:rPr>
              <w:t>аdditional importation control rules</w:t>
            </w:r>
          </w:p>
        </w:tc>
        <w:tc>
          <w:tcPr>
            <w:tcW w:w="5110" w:type="dxa"/>
          </w:tcPr>
          <w:p w14:paraId="74CD32F2" w14:textId="77777777" w:rsidR="00A07F2F" w:rsidRPr="005072C9" w:rsidRDefault="0094014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дополнительные правила управления импортом информации</w:t>
            </w:r>
          </w:p>
        </w:tc>
      </w:tr>
      <w:tr w:rsidR="00A07F2F" w:rsidRPr="005072C9" w14:paraId="18B88547" w14:textId="77777777" w:rsidTr="0001627B">
        <w:tc>
          <w:tcPr>
            <w:tcW w:w="5097" w:type="dxa"/>
          </w:tcPr>
          <w:p w14:paraId="4D9980B2" w14:textId="77777777" w:rsidR="00A07F2F" w:rsidRPr="005072C9" w:rsidRDefault="00F87B7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аdvanced support</w:t>
            </w:r>
          </w:p>
        </w:tc>
        <w:tc>
          <w:tcPr>
            <w:tcW w:w="5110" w:type="dxa"/>
          </w:tcPr>
          <w:p w14:paraId="14EB0F59" w14:textId="77777777" w:rsidR="00A07F2F" w:rsidRPr="005072C9" w:rsidRDefault="00F87B7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расширенная поддержка</w:t>
            </w:r>
          </w:p>
        </w:tc>
      </w:tr>
      <w:tr w:rsidR="00A07F2F" w:rsidRPr="005072C9" w14:paraId="7A95CAB4" w14:textId="77777777" w:rsidTr="0001627B">
        <w:trPr>
          <w:trHeight w:val="379"/>
        </w:trPr>
        <w:tc>
          <w:tcPr>
            <w:tcW w:w="5097" w:type="dxa"/>
          </w:tcPr>
          <w:p w14:paraId="79DDB441" w14:textId="77777777" w:rsidR="00A07F2F" w:rsidRPr="005072C9" w:rsidRDefault="00E92B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аll shareable resources</w:t>
            </w:r>
          </w:p>
        </w:tc>
        <w:tc>
          <w:tcPr>
            <w:tcW w:w="5110" w:type="dxa"/>
          </w:tcPr>
          <w:p w14:paraId="49591C0C" w14:textId="77777777" w:rsidR="00A07F2F" w:rsidRPr="005072C9" w:rsidRDefault="00E92B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все совместно используемые ресурсы</w:t>
            </w:r>
          </w:p>
        </w:tc>
      </w:tr>
      <w:tr w:rsidR="00A07F2F" w:rsidRPr="005072C9" w14:paraId="21919A10" w14:textId="77777777" w:rsidTr="0001627B">
        <w:trPr>
          <w:trHeight w:val="351"/>
        </w:trPr>
        <w:tc>
          <w:tcPr>
            <w:tcW w:w="5097" w:type="dxa"/>
          </w:tcPr>
          <w:p w14:paraId="5F8E4D21" w14:textId="77777777" w:rsidR="00A07F2F" w:rsidRPr="005072C9" w:rsidRDefault="00E92B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аnalysis for vulnerability</w:t>
            </w:r>
          </w:p>
        </w:tc>
        <w:tc>
          <w:tcPr>
            <w:tcW w:w="5110" w:type="dxa"/>
          </w:tcPr>
          <w:p w14:paraId="7131E0FF" w14:textId="77777777" w:rsidR="00A07F2F" w:rsidRPr="005072C9" w:rsidRDefault="00E92B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уязвимости</w:t>
            </w:r>
          </w:p>
        </w:tc>
      </w:tr>
      <w:tr w:rsidR="00A07F2F" w:rsidRPr="005072C9" w14:paraId="0D70724E" w14:textId="77777777" w:rsidTr="0001627B">
        <w:tc>
          <w:tcPr>
            <w:tcW w:w="5097" w:type="dxa"/>
          </w:tcPr>
          <w:p w14:paraId="69D0225D" w14:textId="77777777" w:rsidR="00A07F2F" w:rsidRPr="005072C9" w:rsidRDefault="00EF0C5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application</w:t>
            </w:r>
          </w:p>
        </w:tc>
        <w:tc>
          <w:tcPr>
            <w:tcW w:w="5110" w:type="dxa"/>
          </w:tcPr>
          <w:p w14:paraId="70C33FB8" w14:textId="77777777" w:rsidR="00A07F2F" w:rsidRPr="005072C9" w:rsidRDefault="00EF0C5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приложение; применение</w:t>
            </w:r>
          </w:p>
        </w:tc>
      </w:tr>
      <w:tr w:rsidR="00A07F2F" w:rsidRPr="005072C9" w14:paraId="1ADBA997" w14:textId="77777777" w:rsidTr="0001627B">
        <w:tc>
          <w:tcPr>
            <w:tcW w:w="5097" w:type="dxa"/>
          </w:tcPr>
          <w:p w14:paraId="2DDDC293" w14:textId="77777777" w:rsidR="00A07F2F" w:rsidRPr="005072C9" w:rsidRDefault="00EF0C5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assessment</w:t>
            </w:r>
          </w:p>
        </w:tc>
        <w:tc>
          <w:tcPr>
            <w:tcW w:w="5110" w:type="dxa"/>
          </w:tcPr>
          <w:p w14:paraId="2F7E49A2" w14:textId="77777777" w:rsidR="00A07F2F" w:rsidRPr="005072C9" w:rsidRDefault="00EF0C5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оценка</w:t>
            </w:r>
          </w:p>
        </w:tc>
      </w:tr>
      <w:tr w:rsidR="00A07F2F" w:rsidRPr="005072C9" w14:paraId="7E4D0AAC" w14:textId="77777777" w:rsidTr="0001627B">
        <w:tc>
          <w:tcPr>
            <w:tcW w:w="5097" w:type="dxa"/>
          </w:tcPr>
          <w:p w14:paraId="7805C23F" w14:textId="77777777" w:rsidR="00A07F2F" w:rsidRPr="005072C9" w:rsidRDefault="00B74D3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assurance</w:t>
            </w:r>
          </w:p>
        </w:tc>
        <w:tc>
          <w:tcPr>
            <w:tcW w:w="5110" w:type="dxa"/>
          </w:tcPr>
          <w:p w14:paraId="0FF9D42A" w14:textId="77777777" w:rsidR="00A07F2F" w:rsidRPr="005072C9" w:rsidRDefault="00B74D3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доверие</w:t>
            </w:r>
          </w:p>
        </w:tc>
      </w:tr>
      <w:tr w:rsidR="00A07F2F" w:rsidRPr="005072C9" w14:paraId="665E5ED7" w14:textId="77777777" w:rsidTr="0001627B">
        <w:trPr>
          <w:trHeight w:val="716"/>
        </w:trPr>
        <w:tc>
          <w:tcPr>
            <w:tcW w:w="5097" w:type="dxa"/>
          </w:tcPr>
          <w:p w14:paraId="6C9F6A42" w14:textId="77777777" w:rsidR="00A07F2F" w:rsidRPr="005072C9" w:rsidRDefault="009150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аt the request of an authorized user</w:t>
            </w:r>
          </w:p>
        </w:tc>
        <w:tc>
          <w:tcPr>
            <w:tcW w:w="5110" w:type="dxa"/>
          </w:tcPr>
          <w:p w14:paraId="3ABC56E5" w14:textId="77777777" w:rsidR="00A07F2F" w:rsidRPr="005072C9" w:rsidRDefault="009150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 запросу уполномоченного пользователя</w:t>
            </w:r>
          </w:p>
        </w:tc>
      </w:tr>
      <w:tr w:rsidR="00A07F2F" w:rsidRPr="005072C9" w14:paraId="4920ED2E" w14:textId="77777777" w:rsidTr="0001627B">
        <w:tc>
          <w:tcPr>
            <w:tcW w:w="5097" w:type="dxa"/>
          </w:tcPr>
          <w:p w14:paraId="4D693B2A" w14:textId="77777777" w:rsidR="00A07F2F" w:rsidRPr="005072C9" w:rsidRDefault="00DE37A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аttribute-based integrity monitoring</w:t>
            </w:r>
          </w:p>
        </w:tc>
        <w:tc>
          <w:tcPr>
            <w:tcW w:w="5110" w:type="dxa"/>
          </w:tcPr>
          <w:p w14:paraId="590FAB06" w14:textId="77777777" w:rsidR="00A07F2F" w:rsidRPr="005072C9" w:rsidRDefault="00DE37A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мониторинг целостности по атрибутам</w:t>
            </w:r>
          </w:p>
        </w:tc>
      </w:tr>
      <w:tr w:rsidR="00A07F2F" w:rsidRPr="005072C9" w14:paraId="6E83B505" w14:textId="77777777" w:rsidTr="0001627B">
        <w:trPr>
          <w:trHeight w:val="407"/>
        </w:trPr>
        <w:tc>
          <w:tcPr>
            <w:tcW w:w="5097" w:type="dxa"/>
          </w:tcPr>
          <w:p w14:paraId="0F37DC0D" w14:textId="77777777" w:rsidR="00A07F2F" w:rsidRPr="005072C9" w:rsidRDefault="0023691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authentication</w:t>
            </w:r>
          </w:p>
        </w:tc>
        <w:tc>
          <w:tcPr>
            <w:tcW w:w="5110" w:type="dxa"/>
          </w:tcPr>
          <w:p w14:paraId="6D018622" w14:textId="77777777" w:rsidR="00A07F2F" w:rsidRPr="005072C9" w:rsidRDefault="0023691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аутентификация</w:t>
            </w:r>
          </w:p>
        </w:tc>
      </w:tr>
      <w:tr w:rsidR="00A07F2F" w:rsidRPr="005072C9" w14:paraId="2B7106B0" w14:textId="77777777" w:rsidTr="0001627B">
        <w:tc>
          <w:tcPr>
            <w:tcW w:w="5097" w:type="dxa"/>
          </w:tcPr>
          <w:p w14:paraId="4DC46598" w14:textId="77777777" w:rsidR="00A07F2F" w:rsidRPr="005072C9" w:rsidRDefault="0023691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eastAsia="ru-RU"/>
              </w:rPr>
              <w:t>authentication  data</w:t>
            </w:r>
          </w:p>
        </w:tc>
        <w:tc>
          <w:tcPr>
            <w:tcW w:w="5110" w:type="dxa"/>
          </w:tcPr>
          <w:p w14:paraId="027A5DE7" w14:textId="77777777" w:rsidR="00A07F2F" w:rsidRPr="005072C9" w:rsidRDefault="0023691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 xml:space="preserve">аутентификационные данные </w:t>
            </w:r>
          </w:p>
        </w:tc>
      </w:tr>
      <w:tr w:rsidR="00A07F2F" w:rsidRPr="005072C9" w14:paraId="294CBA8B" w14:textId="77777777" w:rsidTr="0001627B">
        <w:trPr>
          <w:trHeight w:val="295"/>
        </w:trPr>
        <w:tc>
          <w:tcPr>
            <w:tcW w:w="5097" w:type="dxa"/>
          </w:tcPr>
          <w:p w14:paraId="2A1A6861" w14:textId="77777777" w:rsidR="00A07F2F" w:rsidRPr="005072C9" w:rsidRDefault="0037425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аuthorized user</w:t>
            </w:r>
          </w:p>
        </w:tc>
        <w:tc>
          <w:tcPr>
            <w:tcW w:w="5110" w:type="dxa"/>
          </w:tcPr>
          <w:p w14:paraId="522324EF" w14:textId="77777777" w:rsidR="00A07F2F" w:rsidRPr="005072C9" w:rsidRDefault="0037425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уполномоченный пользователь</w:t>
            </w:r>
          </w:p>
        </w:tc>
      </w:tr>
      <w:tr w:rsidR="00A07F2F" w:rsidRPr="005072C9" w14:paraId="025A89EC" w14:textId="77777777" w:rsidTr="0001627B">
        <w:trPr>
          <w:trHeight w:val="701"/>
        </w:trPr>
        <w:tc>
          <w:tcPr>
            <w:tcW w:w="5097" w:type="dxa"/>
          </w:tcPr>
          <w:p w14:paraId="7F9D388A" w14:textId="77777777" w:rsidR="00A07F2F" w:rsidRPr="005072C9" w:rsidRDefault="00D60DD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аuthorized access to information</w:t>
            </w:r>
          </w:p>
        </w:tc>
        <w:tc>
          <w:tcPr>
            <w:tcW w:w="5110" w:type="dxa"/>
          </w:tcPr>
          <w:p w14:paraId="4D8F025D" w14:textId="77777777" w:rsidR="00A07F2F" w:rsidRPr="005072C9" w:rsidRDefault="00D60DD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санкционированный доступ к информации</w:t>
            </w:r>
          </w:p>
        </w:tc>
      </w:tr>
      <w:tr w:rsidR="00A07F2F" w:rsidRPr="005072C9" w14:paraId="2AB135C3" w14:textId="77777777" w:rsidTr="0001627B">
        <w:tc>
          <w:tcPr>
            <w:tcW w:w="5097" w:type="dxa"/>
          </w:tcPr>
          <w:p w14:paraId="6669D7EE" w14:textId="77777777" w:rsidR="00A07F2F" w:rsidRPr="005072C9" w:rsidRDefault="008B2C4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аutomated information system</w:t>
            </w:r>
          </w:p>
        </w:tc>
        <w:tc>
          <w:tcPr>
            <w:tcW w:w="5110" w:type="dxa"/>
          </w:tcPr>
          <w:p w14:paraId="058DC452" w14:textId="77777777" w:rsidR="00A07F2F" w:rsidRPr="005072C9" w:rsidRDefault="008B2C4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автоматизированная информационная система</w:t>
            </w:r>
          </w:p>
        </w:tc>
      </w:tr>
      <w:tr w:rsidR="00A07F2F" w:rsidRPr="005072C9" w14:paraId="2B0F1E2C" w14:textId="77777777" w:rsidTr="0001627B">
        <w:trPr>
          <w:trHeight w:val="379"/>
        </w:trPr>
        <w:tc>
          <w:tcPr>
            <w:tcW w:w="5097" w:type="dxa"/>
          </w:tcPr>
          <w:p w14:paraId="6B68479D" w14:textId="77777777" w:rsidR="00A07F2F" w:rsidRPr="005072C9" w:rsidRDefault="008B2C4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аutomated recovery</w:t>
            </w:r>
          </w:p>
        </w:tc>
        <w:tc>
          <w:tcPr>
            <w:tcW w:w="5110" w:type="dxa"/>
          </w:tcPr>
          <w:p w14:paraId="1A9040B5" w14:textId="77777777" w:rsidR="00A07F2F" w:rsidRPr="005072C9" w:rsidRDefault="008B2C4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автоматическое восстановление</w:t>
            </w:r>
          </w:p>
        </w:tc>
      </w:tr>
      <w:tr w:rsidR="00A07F2F" w:rsidRPr="005072C9" w14:paraId="73A5716E" w14:textId="77777777" w:rsidTr="0001627B">
        <w:trPr>
          <w:trHeight w:val="365"/>
        </w:trPr>
        <w:tc>
          <w:tcPr>
            <w:tcW w:w="5097" w:type="dxa"/>
          </w:tcPr>
          <w:p w14:paraId="7E053D38" w14:textId="77777777" w:rsidR="00A07F2F" w:rsidRPr="005072C9" w:rsidRDefault="008B2C4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аvailability of required resources</w:t>
            </w:r>
          </w:p>
        </w:tc>
        <w:tc>
          <w:tcPr>
            <w:tcW w:w="5110" w:type="dxa"/>
          </w:tcPr>
          <w:p w14:paraId="2A0A993D" w14:textId="77777777" w:rsidR="00A07F2F" w:rsidRPr="005072C9" w:rsidRDefault="008B2C4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доступность требуемых ресурсов</w:t>
            </w:r>
          </w:p>
        </w:tc>
      </w:tr>
      <w:tr w:rsidR="00A07F2F" w:rsidRPr="005072C9" w14:paraId="56BA7F80" w14:textId="77777777" w:rsidTr="0001627B">
        <w:tc>
          <w:tcPr>
            <w:tcW w:w="5097" w:type="dxa"/>
          </w:tcPr>
          <w:p w14:paraId="2CFD729D" w14:textId="77777777" w:rsidR="00A07F2F" w:rsidRPr="005072C9" w:rsidRDefault="00EE18F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backup</w:t>
            </w:r>
          </w:p>
        </w:tc>
        <w:tc>
          <w:tcPr>
            <w:tcW w:w="5110" w:type="dxa"/>
          </w:tcPr>
          <w:p w14:paraId="1222A902" w14:textId="77777777" w:rsidR="00A07F2F" w:rsidRPr="005072C9" w:rsidRDefault="00EE18F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резервная копия</w:t>
            </w:r>
          </w:p>
        </w:tc>
      </w:tr>
      <w:tr w:rsidR="00A07F2F" w:rsidRPr="005072C9" w14:paraId="065FCCCA" w14:textId="77777777" w:rsidTr="0001627B">
        <w:tc>
          <w:tcPr>
            <w:tcW w:w="5097" w:type="dxa"/>
          </w:tcPr>
          <w:p w14:paraId="4BBA402B" w14:textId="77777777" w:rsidR="00A07F2F" w:rsidRPr="005072C9" w:rsidRDefault="004D32B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baseline risk analysis</w:t>
            </w:r>
          </w:p>
        </w:tc>
        <w:tc>
          <w:tcPr>
            <w:tcW w:w="5110" w:type="dxa"/>
          </w:tcPr>
          <w:p w14:paraId="433C9653" w14:textId="77777777" w:rsidR="00A07F2F" w:rsidRPr="005072C9" w:rsidRDefault="004D32B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базовый анализ рисков</w:t>
            </w:r>
          </w:p>
        </w:tc>
      </w:tr>
      <w:tr w:rsidR="00A07F2F" w:rsidRPr="005072C9" w14:paraId="5BB8A089" w14:textId="77777777" w:rsidTr="0001627B">
        <w:tc>
          <w:tcPr>
            <w:tcW w:w="5097" w:type="dxa"/>
          </w:tcPr>
          <w:p w14:paraId="244024AC" w14:textId="77777777" w:rsidR="00A07F2F" w:rsidRPr="005072C9" w:rsidRDefault="008974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basic data exchange confidentiality</w:t>
            </w:r>
          </w:p>
        </w:tc>
        <w:tc>
          <w:tcPr>
            <w:tcW w:w="5110" w:type="dxa"/>
          </w:tcPr>
          <w:p w14:paraId="4BCB924E" w14:textId="77777777" w:rsidR="00A07F2F" w:rsidRPr="005072C9" w:rsidRDefault="008974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базовая конфиденциальность обмена данными</w:t>
            </w:r>
          </w:p>
        </w:tc>
      </w:tr>
      <w:tr w:rsidR="00A07F2F" w:rsidRPr="005072C9" w14:paraId="31D1F9F0" w14:textId="77777777" w:rsidTr="0001627B">
        <w:trPr>
          <w:trHeight w:val="421"/>
        </w:trPr>
        <w:tc>
          <w:tcPr>
            <w:tcW w:w="5097" w:type="dxa"/>
          </w:tcPr>
          <w:p w14:paraId="54F39EAE" w14:textId="77777777" w:rsidR="00A07F2F" w:rsidRPr="005072C9" w:rsidRDefault="00EC323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b</w:t>
            </w:r>
            <w:r w:rsidR="001A73EC" w:rsidRPr="005072C9">
              <w:rPr>
                <w:sz w:val="28"/>
                <w:szCs w:val="28"/>
                <w:lang w:eastAsia="ru-RU"/>
              </w:rPr>
              <w:t>asic internal transfer protection</w:t>
            </w:r>
          </w:p>
        </w:tc>
        <w:tc>
          <w:tcPr>
            <w:tcW w:w="5110" w:type="dxa"/>
          </w:tcPr>
          <w:p w14:paraId="211B5D2B" w14:textId="77777777" w:rsidR="00A07F2F" w:rsidRPr="005072C9" w:rsidRDefault="00EC323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базовая защита внутренней передачи</w:t>
            </w:r>
          </w:p>
        </w:tc>
      </w:tr>
      <w:tr w:rsidR="00A07F2F" w:rsidRPr="005072C9" w14:paraId="44FEEA20" w14:textId="77777777" w:rsidTr="0001627B">
        <w:tc>
          <w:tcPr>
            <w:tcW w:w="5097" w:type="dxa"/>
          </w:tcPr>
          <w:p w14:paraId="5F6E3252" w14:textId="77777777" w:rsidR="00A07F2F" w:rsidRPr="005072C9" w:rsidRDefault="00EC323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basic level of assurance</w:t>
            </w:r>
          </w:p>
        </w:tc>
        <w:tc>
          <w:tcPr>
            <w:tcW w:w="5110" w:type="dxa"/>
          </w:tcPr>
          <w:p w14:paraId="218D4E3B" w14:textId="77777777" w:rsidR="00A07F2F" w:rsidRPr="005072C9" w:rsidRDefault="00EC323A"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базовый уровень доверия</w:t>
            </w:r>
          </w:p>
        </w:tc>
      </w:tr>
      <w:tr w:rsidR="00A07F2F" w:rsidRPr="005072C9" w14:paraId="30933118" w14:textId="77777777" w:rsidTr="0001627B">
        <w:tc>
          <w:tcPr>
            <w:tcW w:w="5097" w:type="dxa"/>
          </w:tcPr>
          <w:p w14:paraId="0268AC6A" w14:textId="77777777" w:rsidR="00A07F2F" w:rsidRPr="005072C9" w:rsidRDefault="00366FE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biometric personal data</w:t>
            </w:r>
          </w:p>
        </w:tc>
        <w:tc>
          <w:tcPr>
            <w:tcW w:w="5110" w:type="dxa"/>
          </w:tcPr>
          <w:p w14:paraId="04AB095F" w14:textId="77777777" w:rsidR="00A07F2F" w:rsidRPr="005072C9" w:rsidRDefault="00366FE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биометрические персональные данные</w:t>
            </w:r>
          </w:p>
        </w:tc>
      </w:tr>
      <w:tr w:rsidR="00A07F2F" w:rsidRPr="005072C9" w14:paraId="58222D2D" w14:textId="77777777" w:rsidTr="0001627B">
        <w:trPr>
          <w:trHeight w:val="337"/>
        </w:trPr>
        <w:tc>
          <w:tcPr>
            <w:tcW w:w="5097" w:type="dxa"/>
          </w:tcPr>
          <w:p w14:paraId="19CF3D4E" w14:textId="77777777" w:rsidR="00A07F2F" w:rsidRPr="005072C9" w:rsidRDefault="00366FE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caveats on evaluation results</w:t>
            </w:r>
          </w:p>
        </w:tc>
        <w:tc>
          <w:tcPr>
            <w:tcW w:w="5110" w:type="dxa"/>
          </w:tcPr>
          <w:p w14:paraId="3E6F8A87" w14:textId="77777777" w:rsidR="00A07F2F" w:rsidRPr="005072C9" w:rsidRDefault="00366FE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пояснение результатов оценки</w:t>
            </w:r>
          </w:p>
        </w:tc>
      </w:tr>
      <w:tr w:rsidR="00A07F2F" w:rsidRPr="005072C9" w14:paraId="7BC116CF" w14:textId="77777777" w:rsidTr="0001627B">
        <w:tc>
          <w:tcPr>
            <w:tcW w:w="5097" w:type="dxa"/>
          </w:tcPr>
          <w:p w14:paraId="322C0E7C" w14:textId="77777777" w:rsidR="00A07F2F" w:rsidRPr="005072C9" w:rsidRDefault="001C23C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certification</w:t>
            </w:r>
          </w:p>
        </w:tc>
        <w:tc>
          <w:tcPr>
            <w:tcW w:w="5110" w:type="dxa"/>
          </w:tcPr>
          <w:p w14:paraId="5F347D8B" w14:textId="77777777" w:rsidR="00A07F2F" w:rsidRPr="005072C9" w:rsidRDefault="001C23C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сертификация</w:t>
            </w:r>
          </w:p>
        </w:tc>
      </w:tr>
      <w:tr w:rsidR="00A07F2F" w:rsidRPr="005072C9" w14:paraId="47FC8EBB" w14:textId="77777777" w:rsidTr="0001627B">
        <w:tc>
          <w:tcPr>
            <w:tcW w:w="5097" w:type="dxa"/>
          </w:tcPr>
          <w:p w14:paraId="3994F0D2" w14:textId="77777777" w:rsidR="00A07F2F" w:rsidRPr="005072C9" w:rsidRDefault="00BF4F4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certified version</w:t>
            </w:r>
          </w:p>
        </w:tc>
        <w:tc>
          <w:tcPr>
            <w:tcW w:w="5110" w:type="dxa"/>
          </w:tcPr>
          <w:p w14:paraId="21E7783D" w14:textId="77777777" w:rsidR="00A07F2F" w:rsidRPr="005072C9" w:rsidRDefault="00BF4F4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сертифицированная версия</w:t>
            </w:r>
          </w:p>
        </w:tc>
      </w:tr>
      <w:tr w:rsidR="00A07F2F" w:rsidRPr="005072C9" w14:paraId="7561C5EE" w14:textId="77777777" w:rsidTr="0001627B">
        <w:tc>
          <w:tcPr>
            <w:tcW w:w="5097" w:type="dxa"/>
          </w:tcPr>
          <w:p w14:paraId="3EFC7C38" w14:textId="77777777" w:rsidR="00A07F2F" w:rsidRPr="005072C9" w:rsidRDefault="00182D0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certified version with patches</w:t>
            </w:r>
          </w:p>
        </w:tc>
        <w:tc>
          <w:tcPr>
            <w:tcW w:w="5110" w:type="dxa"/>
          </w:tcPr>
          <w:p w14:paraId="7736337A" w14:textId="77777777" w:rsidR="00A07F2F" w:rsidRPr="005072C9" w:rsidRDefault="00182D0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сертифицированная версия с обновлениями</w:t>
            </w:r>
          </w:p>
        </w:tc>
      </w:tr>
      <w:tr w:rsidR="00A07F2F" w:rsidRPr="005072C9" w14:paraId="26CA2907" w14:textId="77777777" w:rsidTr="0001627B">
        <w:trPr>
          <w:trHeight w:val="379"/>
        </w:trPr>
        <w:tc>
          <w:tcPr>
            <w:tcW w:w="5097" w:type="dxa"/>
          </w:tcPr>
          <w:p w14:paraId="42F329FB" w14:textId="77777777" w:rsidR="00A07F2F" w:rsidRPr="005072C9" w:rsidRDefault="00EB432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change</w:t>
            </w:r>
            <w:r w:rsidR="00837957" w:rsidRPr="005072C9">
              <w:rPr>
                <w:sz w:val="28"/>
                <w:szCs w:val="28"/>
                <w:lang w:eastAsia="ru-RU"/>
              </w:rPr>
              <w:t xml:space="preserve"> default</w:t>
            </w:r>
          </w:p>
        </w:tc>
        <w:tc>
          <w:tcPr>
            <w:tcW w:w="5110" w:type="dxa"/>
          </w:tcPr>
          <w:p w14:paraId="059E5908" w14:textId="77777777" w:rsidR="00A07F2F" w:rsidRPr="005072C9" w:rsidRDefault="0083795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изменение значений по умолчанию</w:t>
            </w:r>
          </w:p>
        </w:tc>
      </w:tr>
      <w:tr w:rsidR="00A07F2F" w:rsidRPr="005072C9" w14:paraId="784232D5" w14:textId="77777777" w:rsidTr="0001627B">
        <w:tc>
          <w:tcPr>
            <w:tcW w:w="5097" w:type="dxa"/>
          </w:tcPr>
          <w:p w14:paraId="3494AFF6" w14:textId="77777777" w:rsidR="00A07F2F" w:rsidRPr="005072C9" w:rsidRDefault="00DA3A6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ciphertext</w:t>
            </w:r>
          </w:p>
        </w:tc>
        <w:tc>
          <w:tcPr>
            <w:tcW w:w="5110" w:type="dxa"/>
          </w:tcPr>
          <w:p w14:paraId="472F2F9B" w14:textId="77777777" w:rsidR="00A07F2F" w:rsidRPr="005072C9" w:rsidRDefault="00DA3A6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зашифрованный текст; шифротекст</w:t>
            </w:r>
          </w:p>
        </w:tc>
      </w:tr>
      <w:tr w:rsidR="00A07F2F" w:rsidRPr="005072C9" w14:paraId="6CE64EB6" w14:textId="77777777" w:rsidTr="0001627B">
        <w:tc>
          <w:tcPr>
            <w:tcW w:w="5097" w:type="dxa"/>
          </w:tcPr>
          <w:p w14:paraId="1EA51A4E" w14:textId="77777777" w:rsidR="00A07F2F" w:rsidRPr="005072C9" w:rsidRDefault="00EB432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classification</w:t>
            </w:r>
            <w:r w:rsidR="00DA3A68" w:rsidRPr="005072C9">
              <w:rPr>
                <w:sz w:val="28"/>
                <w:szCs w:val="28"/>
                <w:lang w:eastAsia="ru-RU"/>
              </w:rPr>
              <w:t xml:space="preserve"> level</w:t>
            </w:r>
          </w:p>
        </w:tc>
        <w:tc>
          <w:tcPr>
            <w:tcW w:w="5110" w:type="dxa"/>
          </w:tcPr>
          <w:p w14:paraId="3EEEDECE" w14:textId="77777777" w:rsidR="00A07F2F" w:rsidRPr="005072C9" w:rsidRDefault="00DA3A6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классификационный уровень</w:t>
            </w:r>
          </w:p>
        </w:tc>
      </w:tr>
      <w:tr w:rsidR="00A07F2F" w:rsidRPr="0006391B" w14:paraId="56BF61A9" w14:textId="77777777" w:rsidTr="0001627B">
        <w:trPr>
          <w:trHeight w:val="715"/>
        </w:trPr>
        <w:tc>
          <w:tcPr>
            <w:tcW w:w="5097" w:type="dxa"/>
          </w:tcPr>
          <w:p w14:paraId="5A66A011" w14:textId="77777777" w:rsidR="00A07F2F" w:rsidRPr="005072C9" w:rsidRDefault="00EB432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сlearing or overwriting display devices</w:t>
            </w:r>
          </w:p>
        </w:tc>
        <w:tc>
          <w:tcPr>
            <w:tcW w:w="5110" w:type="dxa"/>
          </w:tcPr>
          <w:p w14:paraId="2E178112" w14:textId="77777777" w:rsidR="00A07F2F" w:rsidRPr="005072C9" w:rsidRDefault="00EB432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очистка или перезапись устройств отображения</w:t>
            </w:r>
          </w:p>
        </w:tc>
      </w:tr>
      <w:tr w:rsidR="00A07F2F" w:rsidRPr="005072C9" w14:paraId="257CCD9D" w14:textId="77777777" w:rsidTr="0001627B">
        <w:tc>
          <w:tcPr>
            <w:tcW w:w="5097" w:type="dxa"/>
          </w:tcPr>
          <w:p w14:paraId="07126D3C" w14:textId="77777777" w:rsidR="00A07F2F" w:rsidRPr="005072C9" w:rsidRDefault="00D6779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coherent</w:t>
            </w:r>
          </w:p>
        </w:tc>
        <w:tc>
          <w:tcPr>
            <w:tcW w:w="5110" w:type="dxa"/>
          </w:tcPr>
          <w:p w14:paraId="68F54C4B" w14:textId="77777777" w:rsidR="00A07F2F" w:rsidRPr="005072C9" w:rsidRDefault="00D6779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логически упорядоченный</w:t>
            </w:r>
          </w:p>
        </w:tc>
      </w:tr>
      <w:tr w:rsidR="00A07F2F" w:rsidRPr="005072C9" w14:paraId="302ED2CF" w14:textId="77777777" w:rsidTr="0001627B">
        <w:trPr>
          <w:trHeight w:val="379"/>
        </w:trPr>
        <w:tc>
          <w:tcPr>
            <w:tcW w:w="5097" w:type="dxa"/>
          </w:tcPr>
          <w:p w14:paraId="3FE8B6E2" w14:textId="77777777" w:rsidR="00A07F2F" w:rsidRPr="005072C9" w:rsidRDefault="00A06B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communication</w:t>
            </w:r>
          </w:p>
        </w:tc>
        <w:tc>
          <w:tcPr>
            <w:tcW w:w="5110" w:type="dxa"/>
          </w:tcPr>
          <w:p w14:paraId="5DBCD471" w14:textId="77777777" w:rsidR="00A07F2F" w:rsidRPr="005072C9" w:rsidRDefault="00A06B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связь</w:t>
            </w:r>
          </w:p>
        </w:tc>
      </w:tr>
      <w:tr w:rsidR="00A07F2F" w:rsidRPr="005072C9" w14:paraId="6BA21C12" w14:textId="77777777" w:rsidTr="0001627B">
        <w:tc>
          <w:tcPr>
            <w:tcW w:w="5097" w:type="dxa"/>
          </w:tcPr>
          <w:p w14:paraId="0F5A2E49" w14:textId="77777777" w:rsidR="00A07F2F" w:rsidRPr="005072C9" w:rsidRDefault="00A06B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complete access control</w:t>
            </w:r>
          </w:p>
        </w:tc>
        <w:tc>
          <w:tcPr>
            <w:tcW w:w="5110" w:type="dxa"/>
          </w:tcPr>
          <w:p w14:paraId="11AE6D41" w14:textId="77777777" w:rsidR="00A07F2F" w:rsidRPr="005072C9" w:rsidRDefault="00A06B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полное управление доступом</w:t>
            </w:r>
          </w:p>
        </w:tc>
      </w:tr>
      <w:tr w:rsidR="00A07F2F" w:rsidRPr="005072C9" w14:paraId="04BF5675" w14:textId="77777777" w:rsidTr="0001627B">
        <w:tc>
          <w:tcPr>
            <w:tcW w:w="5097" w:type="dxa"/>
          </w:tcPr>
          <w:p w14:paraId="451BC6FD"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complete independent confirmation</w:t>
            </w:r>
          </w:p>
        </w:tc>
        <w:tc>
          <w:tcPr>
            <w:tcW w:w="5110" w:type="dxa"/>
          </w:tcPr>
          <w:p w14:paraId="55ADB9D7"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полное независимое подтверждение</w:t>
            </w:r>
          </w:p>
        </w:tc>
      </w:tr>
      <w:tr w:rsidR="00A07F2F" w:rsidRPr="005072C9" w14:paraId="5981884C" w14:textId="77777777" w:rsidTr="0001627B">
        <w:tc>
          <w:tcPr>
            <w:tcW w:w="5097" w:type="dxa"/>
          </w:tcPr>
          <w:p w14:paraId="3B6488D1"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complete information flow control</w:t>
            </w:r>
          </w:p>
        </w:tc>
        <w:tc>
          <w:tcPr>
            <w:tcW w:w="5110" w:type="dxa"/>
          </w:tcPr>
          <w:p w14:paraId="1AE18A40"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полное управление информационными потоками</w:t>
            </w:r>
          </w:p>
        </w:tc>
      </w:tr>
      <w:tr w:rsidR="00A07F2F" w:rsidRPr="005072C9" w14:paraId="45A6F5DA" w14:textId="77777777" w:rsidTr="0001627B">
        <w:tc>
          <w:tcPr>
            <w:tcW w:w="5097" w:type="dxa"/>
          </w:tcPr>
          <w:p w14:paraId="5956BDA6"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complete interface specification</w:t>
            </w:r>
          </w:p>
        </w:tc>
        <w:tc>
          <w:tcPr>
            <w:tcW w:w="5110" w:type="dxa"/>
          </w:tcPr>
          <w:p w14:paraId="6FB674AD"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полная спецификация интерфейса</w:t>
            </w:r>
          </w:p>
        </w:tc>
      </w:tr>
      <w:tr w:rsidR="00A07F2F" w:rsidRPr="005072C9" w14:paraId="3443FF40" w14:textId="77777777" w:rsidTr="0001627B">
        <w:trPr>
          <w:trHeight w:val="424"/>
        </w:trPr>
        <w:tc>
          <w:tcPr>
            <w:tcW w:w="5097" w:type="dxa"/>
          </w:tcPr>
          <w:p w14:paraId="31328057"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compliance with implementation standards</w:t>
            </w:r>
          </w:p>
        </w:tc>
        <w:tc>
          <w:tcPr>
            <w:tcW w:w="5110" w:type="dxa"/>
          </w:tcPr>
          <w:p w14:paraId="797262C4" w14:textId="77777777" w:rsidR="00A07F2F" w:rsidRPr="005072C9" w:rsidRDefault="002A024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соответствие стандартам реализации</w:t>
            </w:r>
          </w:p>
        </w:tc>
      </w:tr>
      <w:tr w:rsidR="00A07F2F" w:rsidRPr="005072C9" w14:paraId="56993456" w14:textId="77777777" w:rsidTr="0001627B">
        <w:trPr>
          <w:trHeight w:val="506"/>
        </w:trPr>
        <w:tc>
          <w:tcPr>
            <w:tcW w:w="5097" w:type="dxa"/>
          </w:tcPr>
          <w:p w14:paraId="2FA41271" w14:textId="77777777" w:rsidR="00A07F2F" w:rsidRPr="005072C9" w:rsidRDefault="00A87A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component changes highlighting</w:t>
            </w:r>
          </w:p>
        </w:tc>
        <w:tc>
          <w:tcPr>
            <w:tcW w:w="5110" w:type="dxa"/>
          </w:tcPr>
          <w:p w14:paraId="44644ADF" w14:textId="77777777" w:rsidR="00A07F2F" w:rsidRPr="005072C9" w:rsidRDefault="00A87A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выделение изменений в компоненте</w:t>
            </w:r>
          </w:p>
        </w:tc>
      </w:tr>
      <w:tr w:rsidR="00A07F2F" w:rsidRPr="005072C9" w14:paraId="3CDBB25B" w14:textId="77777777" w:rsidTr="0001627B">
        <w:tc>
          <w:tcPr>
            <w:tcW w:w="5097" w:type="dxa"/>
          </w:tcPr>
          <w:p w14:paraId="4E79B397" w14:textId="77777777" w:rsidR="00A07F2F" w:rsidRPr="005072C9" w:rsidRDefault="00A87A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component identification</w:t>
            </w:r>
          </w:p>
        </w:tc>
        <w:tc>
          <w:tcPr>
            <w:tcW w:w="5110" w:type="dxa"/>
          </w:tcPr>
          <w:p w14:paraId="2DEB745C" w14:textId="77777777" w:rsidR="00A07F2F" w:rsidRPr="005072C9" w:rsidRDefault="00A87A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идентификация компонента</w:t>
            </w:r>
          </w:p>
        </w:tc>
      </w:tr>
      <w:tr w:rsidR="00A07F2F" w:rsidRPr="005072C9" w14:paraId="02320F57" w14:textId="77777777" w:rsidTr="0001627B">
        <w:tc>
          <w:tcPr>
            <w:tcW w:w="5097" w:type="dxa"/>
          </w:tcPr>
          <w:p w14:paraId="53562B18" w14:textId="77777777" w:rsidR="00A07F2F" w:rsidRPr="005072C9" w:rsidRDefault="00A87A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component levelling</w:t>
            </w:r>
          </w:p>
        </w:tc>
        <w:tc>
          <w:tcPr>
            <w:tcW w:w="5110" w:type="dxa"/>
          </w:tcPr>
          <w:p w14:paraId="2BC00FFC" w14:textId="77777777" w:rsidR="00A07F2F" w:rsidRPr="005072C9" w:rsidRDefault="00A87A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ранжирование компонентов</w:t>
            </w:r>
          </w:p>
        </w:tc>
      </w:tr>
      <w:tr w:rsidR="00A07F2F" w:rsidRPr="005072C9" w14:paraId="756199B2" w14:textId="77777777" w:rsidTr="0001627B">
        <w:tc>
          <w:tcPr>
            <w:tcW w:w="5097" w:type="dxa"/>
          </w:tcPr>
          <w:p w14:paraId="55833972" w14:textId="77777777" w:rsidR="00A07F2F" w:rsidRPr="005072C9" w:rsidRDefault="00492B9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comprehensive testing</w:t>
            </w:r>
          </w:p>
        </w:tc>
        <w:tc>
          <w:tcPr>
            <w:tcW w:w="5110" w:type="dxa"/>
          </w:tcPr>
          <w:p w14:paraId="263FB724" w14:textId="77777777" w:rsidR="00A07F2F" w:rsidRPr="005072C9" w:rsidRDefault="00492B9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всестороннее тестирование</w:t>
            </w:r>
          </w:p>
        </w:tc>
      </w:tr>
      <w:tr w:rsidR="00A07F2F" w:rsidRPr="005072C9" w14:paraId="30D7BE00" w14:textId="77777777" w:rsidTr="0001627B">
        <w:tc>
          <w:tcPr>
            <w:tcW w:w="5097" w:type="dxa"/>
          </w:tcPr>
          <w:p w14:paraId="3C5235A7" w14:textId="77777777" w:rsidR="00A07F2F" w:rsidRPr="005072C9" w:rsidRDefault="001C6D9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conditions</w:t>
            </w:r>
            <w:r w:rsidR="00492B97" w:rsidRPr="005072C9">
              <w:rPr>
                <w:sz w:val="28"/>
                <w:szCs w:val="28"/>
                <w:lang w:eastAsia="ru-RU"/>
              </w:rPr>
              <w:t xml:space="preserve"> to ensure availability</w:t>
            </w:r>
          </w:p>
        </w:tc>
        <w:tc>
          <w:tcPr>
            <w:tcW w:w="5110" w:type="dxa"/>
          </w:tcPr>
          <w:p w14:paraId="38E12867" w14:textId="77777777" w:rsidR="00A07F2F" w:rsidRPr="005072C9" w:rsidRDefault="00492B9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условия обеспечения доступности</w:t>
            </w:r>
          </w:p>
        </w:tc>
      </w:tr>
      <w:tr w:rsidR="00A07F2F" w:rsidRPr="005072C9" w14:paraId="27A95DC8" w14:textId="77777777" w:rsidTr="0001627B">
        <w:trPr>
          <w:trHeight w:val="366"/>
        </w:trPr>
        <w:tc>
          <w:tcPr>
            <w:tcW w:w="5097" w:type="dxa"/>
          </w:tcPr>
          <w:p w14:paraId="5FA0E3E2" w14:textId="77777777" w:rsidR="00A07F2F" w:rsidRPr="005072C9" w:rsidRDefault="001C6D9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confidentiality</w:t>
            </w:r>
          </w:p>
        </w:tc>
        <w:tc>
          <w:tcPr>
            <w:tcW w:w="5110" w:type="dxa"/>
          </w:tcPr>
          <w:p w14:paraId="3A5345CB" w14:textId="77777777" w:rsidR="00A07F2F" w:rsidRPr="005072C9" w:rsidRDefault="001C6D9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конфиденциальность</w:t>
            </w:r>
          </w:p>
        </w:tc>
      </w:tr>
      <w:tr w:rsidR="00A07F2F" w:rsidRPr="005072C9" w14:paraId="0A613000" w14:textId="77777777" w:rsidTr="0001627B">
        <w:tc>
          <w:tcPr>
            <w:tcW w:w="5097" w:type="dxa"/>
          </w:tcPr>
          <w:p w14:paraId="277F7DC0" w14:textId="77777777" w:rsidR="00A07F2F" w:rsidRPr="005072C9" w:rsidRDefault="001C6D9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configuration management</w:t>
            </w:r>
          </w:p>
        </w:tc>
        <w:tc>
          <w:tcPr>
            <w:tcW w:w="5110" w:type="dxa"/>
          </w:tcPr>
          <w:p w14:paraId="6107FC26" w14:textId="77777777" w:rsidR="00A07F2F" w:rsidRPr="005072C9" w:rsidRDefault="001C6D9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 xml:space="preserve">управление конфигурацией </w:t>
            </w:r>
          </w:p>
        </w:tc>
      </w:tr>
      <w:tr w:rsidR="00A07F2F" w:rsidRPr="005072C9" w14:paraId="4D6C6BB9" w14:textId="77777777" w:rsidTr="0001627B">
        <w:tc>
          <w:tcPr>
            <w:tcW w:w="5097" w:type="dxa"/>
          </w:tcPr>
          <w:p w14:paraId="4D7B1C95" w14:textId="77777777" w:rsidR="00A07F2F" w:rsidRPr="005072C9" w:rsidRDefault="00FF583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confirm</w:t>
            </w:r>
          </w:p>
        </w:tc>
        <w:tc>
          <w:tcPr>
            <w:tcW w:w="5110" w:type="dxa"/>
          </w:tcPr>
          <w:p w14:paraId="07045CE5" w14:textId="77777777" w:rsidR="00A07F2F" w:rsidRPr="005072C9" w:rsidRDefault="00FF583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подтверждать</w:t>
            </w:r>
          </w:p>
        </w:tc>
      </w:tr>
      <w:tr w:rsidR="00A07F2F" w:rsidRPr="005072C9" w14:paraId="1895598F" w14:textId="77777777" w:rsidTr="0001627B">
        <w:trPr>
          <w:trHeight w:val="379"/>
        </w:trPr>
        <w:tc>
          <w:tcPr>
            <w:tcW w:w="5097" w:type="dxa"/>
          </w:tcPr>
          <w:p w14:paraId="536D6A54" w14:textId="77777777" w:rsidR="00A07F2F" w:rsidRPr="005072C9" w:rsidRDefault="007018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consistent and secure state</w:t>
            </w:r>
          </w:p>
        </w:tc>
        <w:tc>
          <w:tcPr>
            <w:tcW w:w="5110" w:type="dxa"/>
          </w:tcPr>
          <w:p w14:paraId="2794F55B" w14:textId="77777777" w:rsidR="00A07F2F" w:rsidRPr="005072C9" w:rsidRDefault="006F3B0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устойчивое и безопасное состояние</w:t>
            </w:r>
          </w:p>
        </w:tc>
      </w:tr>
      <w:tr w:rsidR="00A07F2F" w:rsidRPr="005072C9" w14:paraId="68726EC0" w14:textId="77777777" w:rsidTr="0001627B">
        <w:tc>
          <w:tcPr>
            <w:tcW w:w="5097" w:type="dxa"/>
          </w:tcPr>
          <w:p w14:paraId="349990F3" w14:textId="77777777" w:rsidR="00A07F2F" w:rsidRPr="005072C9" w:rsidRDefault="006777E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consistent interpretation of attributes</w:t>
            </w:r>
          </w:p>
        </w:tc>
        <w:tc>
          <w:tcPr>
            <w:tcW w:w="5110" w:type="dxa"/>
          </w:tcPr>
          <w:p w14:paraId="025A977E" w14:textId="77777777" w:rsidR="00A07F2F" w:rsidRPr="005072C9" w:rsidRDefault="006777E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согласованная интерпретация атрибутов</w:t>
            </w:r>
          </w:p>
        </w:tc>
      </w:tr>
      <w:tr w:rsidR="00A07F2F" w:rsidRPr="005072C9" w14:paraId="0E57A118" w14:textId="77777777" w:rsidTr="0001627B">
        <w:tc>
          <w:tcPr>
            <w:tcW w:w="5097" w:type="dxa"/>
          </w:tcPr>
          <w:p w14:paraId="090F9B84" w14:textId="77777777" w:rsidR="00A07F2F" w:rsidRPr="005072C9" w:rsidRDefault="00C25E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content of protection profile</w:t>
            </w:r>
          </w:p>
        </w:tc>
        <w:tc>
          <w:tcPr>
            <w:tcW w:w="5110" w:type="dxa"/>
          </w:tcPr>
          <w:p w14:paraId="36CDC050" w14:textId="77777777" w:rsidR="00A07F2F" w:rsidRPr="005072C9" w:rsidRDefault="00C25E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содержание профиля защиты</w:t>
            </w:r>
          </w:p>
        </w:tc>
      </w:tr>
      <w:tr w:rsidR="00A07F2F" w:rsidRPr="005072C9" w14:paraId="00B741B1" w14:textId="77777777" w:rsidTr="0001627B">
        <w:trPr>
          <w:trHeight w:val="379"/>
        </w:trPr>
        <w:tc>
          <w:tcPr>
            <w:tcW w:w="5097" w:type="dxa"/>
          </w:tcPr>
          <w:p w14:paraId="52CBDC00" w14:textId="77777777" w:rsidR="00A07F2F" w:rsidRPr="005072C9" w:rsidRDefault="00A135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controlled resources</w:t>
            </w:r>
          </w:p>
        </w:tc>
        <w:tc>
          <w:tcPr>
            <w:tcW w:w="5110" w:type="dxa"/>
          </w:tcPr>
          <w:p w14:paraId="71C3D45F" w14:textId="77777777" w:rsidR="00A07F2F" w:rsidRPr="005072C9" w:rsidRDefault="00A135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управляемые ресурсы</w:t>
            </w:r>
          </w:p>
        </w:tc>
      </w:tr>
      <w:tr w:rsidR="00A07F2F" w:rsidRPr="005072C9" w14:paraId="1A059551" w14:textId="77777777" w:rsidTr="0001627B">
        <w:tc>
          <w:tcPr>
            <w:tcW w:w="5097" w:type="dxa"/>
          </w:tcPr>
          <w:p w14:paraId="115FDC79" w14:textId="77777777" w:rsidR="00A07F2F" w:rsidRPr="005072C9" w:rsidRDefault="00A135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correspondence analysis </w:t>
            </w:r>
          </w:p>
        </w:tc>
        <w:tc>
          <w:tcPr>
            <w:tcW w:w="5110" w:type="dxa"/>
          </w:tcPr>
          <w:p w14:paraId="2599D824" w14:textId="77777777" w:rsidR="00A07F2F" w:rsidRPr="005072C9" w:rsidRDefault="00A135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соответствия</w:t>
            </w:r>
          </w:p>
        </w:tc>
      </w:tr>
      <w:tr w:rsidR="00A07F2F" w:rsidRPr="005072C9" w14:paraId="0FAFE34A" w14:textId="77777777" w:rsidTr="0001627B">
        <w:trPr>
          <w:trHeight w:val="421"/>
        </w:trPr>
        <w:tc>
          <w:tcPr>
            <w:tcW w:w="5097" w:type="dxa"/>
          </w:tcPr>
          <w:p w14:paraId="633DF10B" w14:textId="77777777" w:rsidR="00A07F2F" w:rsidRPr="005072C9" w:rsidRDefault="00A135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corruption</w:t>
            </w:r>
          </w:p>
        </w:tc>
        <w:tc>
          <w:tcPr>
            <w:tcW w:w="5110" w:type="dxa"/>
          </w:tcPr>
          <w:p w14:paraId="5A55266C" w14:textId="77777777" w:rsidR="00A07F2F" w:rsidRPr="005072C9" w:rsidRDefault="00A135D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искажение</w:t>
            </w:r>
          </w:p>
        </w:tc>
      </w:tr>
      <w:tr w:rsidR="00A07F2F" w:rsidRPr="005072C9" w14:paraId="46E35806" w14:textId="77777777" w:rsidTr="0001627B">
        <w:tc>
          <w:tcPr>
            <w:tcW w:w="5097" w:type="dxa"/>
          </w:tcPr>
          <w:p w14:paraId="69AF507E"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countermeasure</w:t>
            </w:r>
          </w:p>
        </w:tc>
        <w:tc>
          <w:tcPr>
            <w:tcW w:w="5110" w:type="dxa"/>
          </w:tcPr>
          <w:p w14:paraId="05AFDDF9"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контрмера</w:t>
            </w:r>
          </w:p>
        </w:tc>
      </w:tr>
      <w:tr w:rsidR="00A07F2F" w:rsidRPr="005072C9" w14:paraId="51D3D247" w14:textId="77777777" w:rsidTr="0001627B">
        <w:tc>
          <w:tcPr>
            <w:tcW w:w="5097" w:type="dxa"/>
          </w:tcPr>
          <w:p w14:paraId="1AB4AB5C"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coverage</w:t>
            </w:r>
          </w:p>
        </w:tc>
        <w:tc>
          <w:tcPr>
            <w:tcW w:w="5110" w:type="dxa"/>
          </w:tcPr>
          <w:p w14:paraId="201E9F59"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покрытие</w:t>
            </w:r>
          </w:p>
        </w:tc>
      </w:tr>
      <w:tr w:rsidR="00A07F2F" w:rsidRPr="005072C9" w14:paraId="5AB1D272" w14:textId="77777777" w:rsidTr="0001627B">
        <w:tc>
          <w:tcPr>
            <w:tcW w:w="5097" w:type="dxa"/>
          </w:tcPr>
          <w:p w14:paraId="4636C96E"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criteria evaluation</w:t>
            </w:r>
          </w:p>
        </w:tc>
        <w:tc>
          <w:tcPr>
            <w:tcW w:w="5110" w:type="dxa"/>
          </w:tcPr>
          <w:p w14:paraId="3EDA606C"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критерии оценки</w:t>
            </w:r>
          </w:p>
        </w:tc>
      </w:tr>
      <w:tr w:rsidR="00A07F2F" w:rsidRPr="005072C9" w14:paraId="346003D0" w14:textId="77777777" w:rsidTr="0001627B">
        <w:trPr>
          <w:trHeight w:val="351"/>
        </w:trPr>
        <w:tc>
          <w:tcPr>
            <w:tcW w:w="5097" w:type="dxa"/>
          </w:tcPr>
          <w:p w14:paraId="72E336A1"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critical system resource</w:t>
            </w:r>
          </w:p>
        </w:tc>
        <w:tc>
          <w:tcPr>
            <w:tcW w:w="5110" w:type="dxa"/>
          </w:tcPr>
          <w:p w14:paraId="11B3A8D1"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критический системный ресурс</w:t>
            </w:r>
          </w:p>
        </w:tc>
      </w:tr>
      <w:tr w:rsidR="00A07F2F" w:rsidRPr="0006391B" w14:paraId="2042DCA9" w14:textId="77777777" w:rsidTr="0001627B">
        <w:tc>
          <w:tcPr>
            <w:tcW w:w="5097" w:type="dxa"/>
          </w:tcPr>
          <w:p w14:paraId="627F0AA4"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cross reference of assurance component</w:t>
            </w:r>
          </w:p>
        </w:tc>
        <w:tc>
          <w:tcPr>
            <w:tcW w:w="5110" w:type="dxa"/>
          </w:tcPr>
          <w:p w14:paraId="3EC82BBE"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перекрестные ссылки между компонентами доверия</w:t>
            </w:r>
          </w:p>
        </w:tc>
      </w:tr>
      <w:tr w:rsidR="00A07F2F" w:rsidRPr="005072C9" w14:paraId="543AF388" w14:textId="77777777" w:rsidTr="0001627B">
        <w:tc>
          <w:tcPr>
            <w:tcW w:w="5097" w:type="dxa"/>
          </w:tcPr>
          <w:p w14:paraId="4018018E"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 variable</w:t>
            </w:r>
          </w:p>
        </w:tc>
        <w:tc>
          <w:tcPr>
            <w:tcW w:w="5110" w:type="dxa"/>
          </w:tcPr>
          <w:p w14:paraId="74008D55"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криптографическая переменная</w:t>
            </w:r>
          </w:p>
        </w:tc>
      </w:tr>
      <w:tr w:rsidR="00A07F2F" w:rsidRPr="005072C9" w14:paraId="59073501" w14:textId="77777777" w:rsidTr="0001627B">
        <w:tc>
          <w:tcPr>
            <w:tcW w:w="5097" w:type="dxa"/>
          </w:tcPr>
          <w:p w14:paraId="749D99C5"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cryptoanalysis</w:t>
            </w:r>
          </w:p>
        </w:tc>
        <w:tc>
          <w:tcPr>
            <w:tcW w:w="5110" w:type="dxa"/>
          </w:tcPr>
          <w:p w14:paraId="5D2113F3"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криптоанализ</w:t>
            </w:r>
          </w:p>
        </w:tc>
      </w:tr>
      <w:tr w:rsidR="00A07F2F" w:rsidRPr="005072C9" w14:paraId="5213DDF3" w14:textId="77777777" w:rsidTr="0001627B">
        <w:trPr>
          <w:trHeight w:val="351"/>
        </w:trPr>
        <w:tc>
          <w:tcPr>
            <w:tcW w:w="5097" w:type="dxa"/>
          </w:tcPr>
          <w:p w14:paraId="04895E81"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cryptographic key</w:t>
            </w:r>
          </w:p>
        </w:tc>
        <w:tc>
          <w:tcPr>
            <w:tcW w:w="5110" w:type="dxa"/>
          </w:tcPr>
          <w:p w14:paraId="24FB26FF"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криптографический ключ</w:t>
            </w:r>
          </w:p>
        </w:tc>
      </w:tr>
      <w:tr w:rsidR="00A07F2F" w:rsidRPr="005072C9" w14:paraId="75D7B290" w14:textId="77777777" w:rsidTr="0001627B">
        <w:tc>
          <w:tcPr>
            <w:tcW w:w="5097" w:type="dxa"/>
          </w:tcPr>
          <w:p w14:paraId="5F36A0E5"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cryptographic key distribution</w:t>
            </w:r>
          </w:p>
        </w:tc>
        <w:tc>
          <w:tcPr>
            <w:tcW w:w="5110" w:type="dxa"/>
          </w:tcPr>
          <w:p w14:paraId="4DC7676D"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распределение криптографических ключей</w:t>
            </w:r>
          </w:p>
        </w:tc>
      </w:tr>
      <w:tr w:rsidR="00A07F2F" w:rsidRPr="005072C9" w14:paraId="4457A127" w14:textId="77777777" w:rsidTr="0001627B">
        <w:tc>
          <w:tcPr>
            <w:tcW w:w="5097" w:type="dxa"/>
          </w:tcPr>
          <w:p w14:paraId="6EEA22B7"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cryptographic support</w:t>
            </w:r>
          </w:p>
        </w:tc>
        <w:tc>
          <w:tcPr>
            <w:tcW w:w="5110" w:type="dxa"/>
          </w:tcPr>
          <w:p w14:paraId="2742AF9B"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криптографическая поддержка</w:t>
            </w:r>
          </w:p>
        </w:tc>
      </w:tr>
      <w:tr w:rsidR="00A07F2F" w:rsidRPr="005072C9" w14:paraId="2AF21F33" w14:textId="77777777" w:rsidTr="0001627B">
        <w:tc>
          <w:tcPr>
            <w:tcW w:w="5097" w:type="dxa"/>
          </w:tcPr>
          <w:p w14:paraId="70CE38D2"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cryptographic technique</w:t>
            </w:r>
          </w:p>
        </w:tc>
        <w:tc>
          <w:tcPr>
            <w:tcW w:w="5110" w:type="dxa"/>
          </w:tcPr>
          <w:p w14:paraId="3266C075" w14:textId="77777777" w:rsidR="00A07F2F" w:rsidRPr="005072C9" w:rsidRDefault="00437DC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криптографический метод</w:t>
            </w:r>
          </w:p>
        </w:tc>
      </w:tr>
      <w:tr w:rsidR="00A07F2F" w:rsidRPr="005072C9" w14:paraId="3BBF7ECE" w14:textId="77777777" w:rsidTr="0001627B">
        <w:tc>
          <w:tcPr>
            <w:tcW w:w="5097" w:type="dxa"/>
          </w:tcPr>
          <w:p w14:paraId="25A3A113" w14:textId="77777777" w:rsidR="00A07F2F" w:rsidRPr="005072C9" w:rsidRDefault="003063C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cryptography</w:t>
            </w:r>
          </w:p>
        </w:tc>
        <w:tc>
          <w:tcPr>
            <w:tcW w:w="5110" w:type="dxa"/>
          </w:tcPr>
          <w:p w14:paraId="11671C90" w14:textId="77777777" w:rsidR="00A07F2F" w:rsidRPr="005072C9" w:rsidRDefault="003063C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криптография</w:t>
            </w:r>
          </w:p>
        </w:tc>
      </w:tr>
      <w:tr w:rsidR="00A07F2F" w:rsidRPr="005072C9" w14:paraId="5FB05C5A" w14:textId="77777777" w:rsidTr="0001627B">
        <w:tc>
          <w:tcPr>
            <w:tcW w:w="5097" w:type="dxa"/>
          </w:tcPr>
          <w:p w14:paraId="3C706B0B" w14:textId="77777777" w:rsidR="00A07F2F" w:rsidRPr="005072C9" w:rsidRDefault="003063C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cryptology</w:t>
            </w:r>
          </w:p>
        </w:tc>
        <w:tc>
          <w:tcPr>
            <w:tcW w:w="5110" w:type="dxa"/>
          </w:tcPr>
          <w:p w14:paraId="3FC76667" w14:textId="77777777" w:rsidR="00A07F2F" w:rsidRPr="005072C9" w:rsidRDefault="003063C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криптология</w:t>
            </w:r>
          </w:p>
        </w:tc>
      </w:tr>
      <w:tr w:rsidR="00A07F2F" w:rsidRPr="005072C9" w14:paraId="5C75CDAD" w14:textId="77777777" w:rsidTr="0001627B">
        <w:tc>
          <w:tcPr>
            <w:tcW w:w="5097" w:type="dxa"/>
          </w:tcPr>
          <w:p w14:paraId="0BD3C7DC" w14:textId="77777777" w:rsidR="00A07F2F" w:rsidRPr="005072C9" w:rsidRDefault="003063C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current version</w:t>
            </w:r>
          </w:p>
        </w:tc>
        <w:tc>
          <w:tcPr>
            <w:tcW w:w="5110" w:type="dxa"/>
          </w:tcPr>
          <w:p w14:paraId="56A6EA42" w14:textId="77777777" w:rsidR="00A07F2F" w:rsidRPr="005072C9" w:rsidRDefault="003063C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текущая версия</w:t>
            </w:r>
          </w:p>
        </w:tc>
      </w:tr>
      <w:tr w:rsidR="00A07F2F" w:rsidRPr="005072C9" w14:paraId="69BE3831" w14:textId="77777777" w:rsidTr="0001627B">
        <w:tc>
          <w:tcPr>
            <w:tcW w:w="5097" w:type="dxa"/>
          </w:tcPr>
          <w:p w14:paraId="2E604EAC" w14:textId="77777777" w:rsidR="00A07F2F" w:rsidRPr="005072C9" w:rsidRDefault="00CD357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data authentication</w:t>
            </w:r>
          </w:p>
        </w:tc>
        <w:tc>
          <w:tcPr>
            <w:tcW w:w="5110" w:type="dxa"/>
          </w:tcPr>
          <w:p w14:paraId="3FB6FABF" w14:textId="77777777" w:rsidR="00A07F2F" w:rsidRPr="005072C9" w:rsidRDefault="00CD357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аутентификация данных</w:t>
            </w:r>
          </w:p>
        </w:tc>
      </w:tr>
      <w:tr w:rsidR="00A07F2F" w:rsidRPr="005072C9" w14:paraId="04C0703C" w14:textId="77777777" w:rsidTr="0001627B">
        <w:trPr>
          <w:trHeight w:val="379"/>
        </w:trPr>
        <w:tc>
          <w:tcPr>
            <w:tcW w:w="5097" w:type="dxa"/>
          </w:tcPr>
          <w:p w14:paraId="417EA297" w14:textId="77777777" w:rsidR="00A07F2F" w:rsidRPr="005072C9" w:rsidRDefault="00CD357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data corruption</w:t>
            </w:r>
          </w:p>
        </w:tc>
        <w:tc>
          <w:tcPr>
            <w:tcW w:w="5110" w:type="dxa"/>
          </w:tcPr>
          <w:p w14:paraId="32305F30" w14:textId="77777777" w:rsidR="00A07F2F" w:rsidRPr="005072C9" w:rsidRDefault="00CD357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нарушение целостности данных</w:t>
            </w:r>
          </w:p>
        </w:tc>
      </w:tr>
      <w:tr w:rsidR="00A07F2F" w:rsidRPr="005072C9" w14:paraId="4B12D9AD" w14:textId="77777777" w:rsidTr="0001627B">
        <w:tc>
          <w:tcPr>
            <w:tcW w:w="5097" w:type="dxa"/>
          </w:tcPr>
          <w:p w14:paraId="659E5F53" w14:textId="77777777" w:rsidR="00A07F2F" w:rsidRPr="005072C9" w:rsidRDefault="00427F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data exchange integrity</w:t>
            </w:r>
          </w:p>
        </w:tc>
        <w:tc>
          <w:tcPr>
            <w:tcW w:w="5110" w:type="dxa"/>
          </w:tcPr>
          <w:p w14:paraId="07BBCF78" w14:textId="77777777" w:rsidR="00A07F2F" w:rsidRPr="005072C9" w:rsidRDefault="00427F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целостность передаваемых данных</w:t>
            </w:r>
          </w:p>
        </w:tc>
      </w:tr>
      <w:tr w:rsidR="00A07F2F" w:rsidRPr="005072C9" w14:paraId="499C9F3E" w14:textId="77777777" w:rsidTr="0001627B">
        <w:tc>
          <w:tcPr>
            <w:tcW w:w="5097" w:type="dxa"/>
          </w:tcPr>
          <w:p w14:paraId="2D35ACB2" w14:textId="77777777" w:rsidR="00A07F2F" w:rsidRPr="005072C9" w:rsidRDefault="00427F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decryption</w:t>
            </w:r>
          </w:p>
        </w:tc>
        <w:tc>
          <w:tcPr>
            <w:tcW w:w="5110" w:type="dxa"/>
          </w:tcPr>
          <w:p w14:paraId="7F2F0340" w14:textId="77777777" w:rsidR="00A07F2F" w:rsidRPr="005072C9" w:rsidRDefault="00427F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val="ru-RU" w:eastAsia="ru-RU"/>
              </w:rPr>
              <w:t>расшифрование</w:t>
            </w:r>
          </w:p>
        </w:tc>
      </w:tr>
      <w:tr w:rsidR="00A07F2F" w:rsidRPr="005072C9" w14:paraId="4A9FAAB4" w14:textId="77777777" w:rsidTr="0001627B">
        <w:trPr>
          <w:trHeight w:val="379"/>
        </w:trPr>
        <w:tc>
          <w:tcPr>
            <w:tcW w:w="5097" w:type="dxa"/>
          </w:tcPr>
          <w:p w14:paraId="1895E411" w14:textId="77777777" w:rsidR="00A07F2F" w:rsidRPr="005072C9" w:rsidRDefault="00427F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defensive protocol</w:t>
            </w:r>
          </w:p>
        </w:tc>
        <w:tc>
          <w:tcPr>
            <w:tcW w:w="5110" w:type="dxa"/>
          </w:tcPr>
          <w:p w14:paraId="495B3226" w14:textId="77777777" w:rsidR="00A07F2F" w:rsidRPr="005072C9" w:rsidRDefault="00427FA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защищённый протокол</w:t>
            </w:r>
          </w:p>
        </w:tc>
      </w:tr>
      <w:tr w:rsidR="00A07F2F" w:rsidRPr="005072C9" w14:paraId="22ADF239" w14:textId="77777777" w:rsidTr="0001627B">
        <w:trPr>
          <w:trHeight w:val="380"/>
        </w:trPr>
        <w:tc>
          <w:tcPr>
            <w:tcW w:w="5097" w:type="dxa"/>
          </w:tcPr>
          <w:p w14:paraId="6A649F7E"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defined group of users</w:t>
            </w:r>
          </w:p>
        </w:tc>
        <w:tc>
          <w:tcPr>
            <w:tcW w:w="5110" w:type="dxa"/>
          </w:tcPr>
          <w:p w14:paraId="31479864"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определённая группа пользователей</w:t>
            </w:r>
          </w:p>
        </w:tc>
      </w:tr>
      <w:tr w:rsidR="00A07F2F" w:rsidRPr="005072C9" w14:paraId="61E53ECE" w14:textId="77777777" w:rsidTr="0001627B">
        <w:tc>
          <w:tcPr>
            <w:tcW w:w="5097" w:type="dxa"/>
          </w:tcPr>
          <w:p w14:paraId="06322989"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deletion of data</w:t>
            </w:r>
          </w:p>
        </w:tc>
        <w:tc>
          <w:tcPr>
            <w:tcW w:w="5110" w:type="dxa"/>
          </w:tcPr>
          <w:p w14:paraId="4D70226B"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удаление данных</w:t>
            </w:r>
          </w:p>
        </w:tc>
      </w:tr>
      <w:tr w:rsidR="00A07F2F" w:rsidRPr="005072C9" w14:paraId="457060D5" w14:textId="77777777" w:rsidTr="0001627B">
        <w:tc>
          <w:tcPr>
            <w:tcW w:w="5097" w:type="dxa"/>
          </w:tcPr>
          <w:p w14:paraId="32A7602B"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delivery and operation</w:t>
            </w:r>
          </w:p>
        </w:tc>
        <w:tc>
          <w:tcPr>
            <w:tcW w:w="5110" w:type="dxa"/>
          </w:tcPr>
          <w:p w14:paraId="5A212AB6"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поставка и эксплуатация</w:t>
            </w:r>
          </w:p>
        </w:tc>
      </w:tr>
      <w:tr w:rsidR="00A07F2F" w:rsidRPr="005072C9" w14:paraId="055CDA5A" w14:textId="77777777" w:rsidTr="0001627B">
        <w:tc>
          <w:tcPr>
            <w:tcW w:w="5097" w:type="dxa"/>
          </w:tcPr>
          <w:p w14:paraId="033FA79F"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denial of service</w:t>
            </w:r>
          </w:p>
        </w:tc>
        <w:tc>
          <w:tcPr>
            <w:tcW w:w="5110" w:type="dxa"/>
          </w:tcPr>
          <w:p w14:paraId="3C0E22E1"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отказ в обслуживании</w:t>
            </w:r>
          </w:p>
        </w:tc>
      </w:tr>
      <w:tr w:rsidR="00A07F2F" w:rsidRPr="005072C9" w14:paraId="6BE66349" w14:textId="77777777" w:rsidTr="0001627B">
        <w:tc>
          <w:tcPr>
            <w:tcW w:w="5097" w:type="dxa"/>
          </w:tcPr>
          <w:p w14:paraId="5631532F"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dependency table</w:t>
            </w:r>
          </w:p>
        </w:tc>
        <w:tc>
          <w:tcPr>
            <w:tcW w:w="5110" w:type="dxa"/>
          </w:tcPr>
          <w:p w14:paraId="3D511D86"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таблица зависимостей</w:t>
            </w:r>
          </w:p>
        </w:tc>
      </w:tr>
      <w:tr w:rsidR="00A07F2F" w:rsidRPr="005072C9" w14:paraId="432FE274" w14:textId="77777777" w:rsidTr="0001627B">
        <w:tc>
          <w:tcPr>
            <w:tcW w:w="5097" w:type="dxa"/>
          </w:tcPr>
          <w:p w14:paraId="007BDDE9"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descriptive high-level design</w:t>
            </w:r>
          </w:p>
        </w:tc>
        <w:tc>
          <w:tcPr>
            <w:tcW w:w="5110" w:type="dxa"/>
          </w:tcPr>
          <w:p w14:paraId="2AFCE6D2"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описательный проект верхнего уровня</w:t>
            </w:r>
          </w:p>
        </w:tc>
      </w:tr>
      <w:tr w:rsidR="00A07F2F" w:rsidRPr="005072C9" w14:paraId="59E108AE" w14:textId="77777777" w:rsidTr="0001627B">
        <w:trPr>
          <w:trHeight w:val="408"/>
        </w:trPr>
        <w:tc>
          <w:tcPr>
            <w:tcW w:w="5097" w:type="dxa"/>
          </w:tcPr>
          <w:p w14:paraId="1F0F4B28"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descriptive low-level design</w:t>
            </w:r>
          </w:p>
        </w:tc>
        <w:tc>
          <w:tcPr>
            <w:tcW w:w="5110" w:type="dxa"/>
          </w:tcPr>
          <w:p w14:paraId="28C2F295"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описательный проект нижнего уровня</w:t>
            </w:r>
          </w:p>
        </w:tc>
      </w:tr>
      <w:tr w:rsidR="00A07F2F" w:rsidRPr="005072C9" w14:paraId="32E48A15" w14:textId="77777777" w:rsidTr="0001627B">
        <w:tc>
          <w:tcPr>
            <w:tcW w:w="5097" w:type="dxa"/>
          </w:tcPr>
          <w:p w14:paraId="2916F126"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design refinement</w:t>
            </w:r>
          </w:p>
        </w:tc>
        <w:tc>
          <w:tcPr>
            <w:tcW w:w="5110" w:type="dxa"/>
          </w:tcPr>
          <w:p w14:paraId="702E14E5"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уточнение при проектировании</w:t>
            </w:r>
          </w:p>
        </w:tc>
      </w:tr>
      <w:tr w:rsidR="00A07F2F" w:rsidRPr="005072C9" w14:paraId="5596BFF4" w14:textId="77777777" w:rsidTr="0001627B">
        <w:tc>
          <w:tcPr>
            <w:tcW w:w="5097" w:type="dxa"/>
          </w:tcPr>
          <w:p w14:paraId="049208E5"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detection of modification</w:t>
            </w:r>
          </w:p>
        </w:tc>
        <w:tc>
          <w:tcPr>
            <w:tcW w:w="5110" w:type="dxa"/>
          </w:tcPr>
          <w:p w14:paraId="716BF4AF"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обнаружение модификации</w:t>
            </w:r>
          </w:p>
        </w:tc>
      </w:tr>
      <w:tr w:rsidR="00A07F2F" w:rsidRPr="005072C9" w14:paraId="4C09C1AD" w14:textId="77777777" w:rsidTr="0001627B">
        <w:trPr>
          <w:trHeight w:val="379"/>
        </w:trPr>
        <w:tc>
          <w:tcPr>
            <w:tcW w:w="5097" w:type="dxa"/>
          </w:tcPr>
          <w:p w14:paraId="134EE084"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determine</w:t>
            </w:r>
          </w:p>
        </w:tc>
        <w:tc>
          <w:tcPr>
            <w:tcW w:w="5110" w:type="dxa"/>
          </w:tcPr>
          <w:p w14:paraId="5407D881"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делать (независимое) заключение</w:t>
            </w:r>
          </w:p>
        </w:tc>
      </w:tr>
      <w:tr w:rsidR="00A07F2F" w:rsidRPr="005072C9" w14:paraId="5646E61C" w14:textId="77777777" w:rsidTr="0001627B">
        <w:tc>
          <w:tcPr>
            <w:tcW w:w="5097" w:type="dxa"/>
          </w:tcPr>
          <w:p w14:paraId="2D57EA82"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deterrence</w:t>
            </w:r>
          </w:p>
        </w:tc>
        <w:tc>
          <w:tcPr>
            <w:tcW w:w="5110" w:type="dxa"/>
          </w:tcPr>
          <w:p w14:paraId="20CC3CD8"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сдерживание</w:t>
            </w:r>
          </w:p>
        </w:tc>
      </w:tr>
      <w:tr w:rsidR="00A07F2F" w:rsidRPr="005072C9" w14:paraId="10E8C795" w14:textId="77777777" w:rsidTr="0001627B">
        <w:tc>
          <w:tcPr>
            <w:tcW w:w="5097" w:type="dxa"/>
          </w:tcPr>
          <w:p w14:paraId="78F6B07C"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developer</w:t>
            </w:r>
          </w:p>
        </w:tc>
        <w:tc>
          <w:tcPr>
            <w:tcW w:w="5110" w:type="dxa"/>
          </w:tcPr>
          <w:p w14:paraId="2ADD8FF7"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разработчик</w:t>
            </w:r>
          </w:p>
        </w:tc>
      </w:tr>
      <w:tr w:rsidR="00A07F2F" w:rsidRPr="005072C9" w14:paraId="423BC61F" w14:textId="77777777" w:rsidTr="0001627B">
        <w:trPr>
          <w:trHeight w:val="310"/>
        </w:trPr>
        <w:tc>
          <w:tcPr>
            <w:tcW w:w="5097" w:type="dxa"/>
          </w:tcPr>
          <w:p w14:paraId="4D3D523B"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developer action elements</w:t>
            </w:r>
          </w:p>
        </w:tc>
        <w:tc>
          <w:tcPr>
            <w:tcW w:w="5110" w:type="dxa"/>
          </w:tcPr>
          <w:p w14:paraId="448876A1" w14:textId="77777777" w:rsidR="00A07F2F" w:rsidRPr="005072C9" w:rsidRDefault="001D258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элементы действий разработчика</w:t>
            </w:r>
          </w:p>
        </w:tc>
      </w:tr>
      <w:tr w:rsidR="00A07F2F" w:rsidRPr="005072C9" w14:paraId="7E25F3F7" w14:textId="77777777" w:rsidTr="0001627B">
        <w:trPr>
          <w:trHeight w:val="365"/>
        </w:trPr>
        <w:tc>
          <w:tcPr>
            <w:tcW w:w="5097" w:type="dxa"/>
          </w:tcPr>
          <w:p w14:paraId="0A2C5F9E" w14:textId="77777777" w:rsidR="00A07F2F" w:rsidRPr="005072C9" w:rsidRDefault="007C114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development environment control</w:t>
            </w:r>
          </w:p>
        </w:tc>
        <w:tc>
          <w:tcPr>
            <w:tcW w:w="5110" w:type="dxa"/>
          </w:tcPr>
          <w:p w14:paraId="635CE765" w14:textId="77777777" w:rsidR="00A07F2F" w:rsidRPr="005072C9" w:rsidRDefault="007C114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контроль среды разработки</w:t>
            </w:r>
          </w:p>
        </w:tc>
      </w:tr>
      <w:tr w:rsidR="00A07F2F" w:rsidRPr="005072C9" w14:paraId="426102EA" w14:textId="77777777" w:rsidTr="0001627B">
        <w:tc>
          <w:tcPr>
            <w:tcW w:w="5097" w:type="dxa"/>
          </w:tcPr>
          <w:p w14:paraId="110D489D" w14:textId="77777777" w:rsidR="00A07F2F" w:rsidRPr="005072C9" w:rsidRDefault="007C114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development tools</w:t>
            </w:r>
          </w:p>
        </w:tc>
        <w:tc>
          <w:tcPr>
            <w:tcW w:w="5110" w:type="dxa"/>
          </w:tcPr>
          <w:p w14:paraId="45A76881" w14:textId="77777777" w:rsidR="00A07F2F" w:rsidRPr="005072C9" w:rsidRDefault="007C114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инструментальные средства разработки</w:t>
            </w:r>
          </w:p>
        </w:tc>
      </w:tr>
      <w:tr w:rsidR="00A07F2F" w:rsidRPr="005072C9" w14:paraId="42C1BE2B" w14:textId="77777777" w:rsidTr="0001627B">
        <w:tc>
          <w:tcPr>
            <w:tcW w:w="5097" w:type="dxa"/>
          </w:tcPr>
          <w:p w14:paraId="1EB9B3FC" w14:textId="77777777" w:rsidR="00A07F2F" w:rsidRPr="005072C9" w:rsidRDefault="007C114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discontinuity of operation</w:t>
            </w:r>
          </w:p>
        </w:tc>
        <w:tc>
          <w:tcPr>
            <w:tcW w:w="5110" w:type="dxa"/>
          </w:tcPr>
          <w:p w14:paraId="553A9061" w14:textId="77777777" w:rsidR="00A07F2F" w:rsidRPr="005072C9" w:rsidRDefault="007C114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val="ru-RU" w:eastAsia="ru-RU"/>
              </w:rPr>
              <w:t>перерыв в функционировании</w:t>
            </w:r>
          </w:p>
        </w:tc>
      </w:tr>
      <w:tr w:rsidR="00A07F2F" w:rsidRPr="005072C9" w14:paraId="6977B8FF" w14:textId="77777777" w:rsidTr="0001627B">
        <w:tc>
          <w:tcPr>
            <w:tcW w:w="5097" w:type="dxa"/>
          </w:tcPr>
          <w:p w14:paraId="1DA944CD"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distributed system</w:t>
            </w:r>
          </w:p>
        </w:tc>
        <w:tc>
          <w:tcPr>
            <w:tcW w:w="5110" w:type="dxa"/>
          </w:tcPr>
          <w:p w14:paraId="01C12366"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распределённая система</w:t>
            </w:r>
          </w:p>
        </w:tc>
      </w:tr>
      <w:tr w:rsidR="00A07F2F" w:rsidRPr="0006391B" w14:paraId="3713545B" w14:textId="77777777" w:rsidTr="0001627B">
        <w:tc>
          <w:tcPr>
            <w:tcW w:w="5097" w:type="dxa"/>
          </w:tcPr>
          <w:p w14:paraId="310110A4"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distribution/ revocation of access rights/ capabilities</w:t>
            </w:r>
          </w:p>
        </w:tc>
        <w:tc>
          <w:tcPr>
            <w:tcW w:w="5110" w:type="dxa"/>
          </w:tcPr>
          <w:p w14:paraId="10E833AE"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предоставление/ отмена прав/ возможностей доступа</w:t>
            </w:r>
          </w:p>
        </w:tc>
      </w:tr>
      <w:tr w:rsidR="00A07F2F" w:rsidRPr="005072C9" w14:paraId="6BD7223B" w14:textId="77777777" w:rsidTr="0001627B">
        <w:tc>
          <w:tcPr>
            <w:tcW w:w="5097" w:type="dxa"/>
          </w:tcPr>
          <w:p w14:paraId="7B97FF19"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domain separation</w:t>
            </w:r>
          </w:p>
        </w:tc>
        <w:tc>
          <w:tcPr>
            <w:tcW w:w="5110" w:type="dxa"/>
          </w:tcPr>
          <w:p w14:paraId="11224C55"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разделение домена</w:t>
            </w:r>
          </w:p>
        </w:tc>
      </w:tr>
      <w:tr w:rsidR="00A07F2F" w:rsidRPr="005072C9" w14:paraId="2919CC54" w14:textId="77777777" w:rsidTr="0001627B">
        <w:tc>
          <w:tcPr>
            <w:tcW w:w="5097" w:type="dxa"/>
          </w:tcPr>
          <w:p w14:paraId="37492AF8"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during initial start-up</w:t>
            </w:r>
          </w:p>
        </w:tc>
        <w:tc>
          <w:tcPr>
            <w:tcW w:w="5110" w:type="dxa"/>
          </w:tcPr>
          <w:p w14:paraId="0D02378D"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 первоначальном запуске</w:t>
            </w:r>
          </w:p>
        </w:tc>
      </w:tr>
      <w:tr w:rsidR="00A07F2F" w:rsidRPr="005072C9" w14:paraId="4E1108F9" w14:textId="77777777" w:rsidTr="0001627B">
        <w:tc>
          <w:tcPr>
            <w:tcW w:w="5097" w:type="dxa"/>
          </w:tcPr>
          <w:p w14:paraId="5DC07D84"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encryption</w:t>
            </w:r>
          </w:p>
        </w:tc>
        <w:tc>
          <w:tcPr>
            <w:tcW w:w="5110" w:type="dxa"/>
          </w:tcPr>
          <w:p w14:paraId="3C9C2A56"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шифрование</w:t>
            </w:r>
          </w:p>
        </w:tc>
      </w:tr>
      <w:tr w:rsidR="00A07F2F" w:rsidRPr="005072C9" w14:paraId="1172F9DB" w14:textId="77777777" w:rsidTr="0001627B">
        <w:tc>
          <w:tcPr>
            <w:tcW w:w="5097" w:type="dxa"/>
          </w:tcPr>
          <w:p w14:paraId="7E92093A"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enforced proof of origin</w:t>
            </w:r>
          </w:p>
        </w:tc>
        <w:tc>
          <w:tcPr>
            <w:tcW w:w="5110" w:type="dxa"/>
          </w:tcPr>
          <w:p w14:paraId="4378EEEE"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принудительное доказательство отправления</w:t>
            </w:r>
          </w:p>
        </w:tc>
      </w:tr>
      <w:tr w:rsidR="00A07F2F" w:rsidRPr="005072C9" w14:paraId="56A565E4" w14:textId="77777777" w:rsidTr="0001627B">
        <w:tc>
          <w:tcPr>
            <w:tcW w:w="5097" w:type="dxa"/>
          </w:tcPr>
          <w:p w14:paraId="02E7EE6D"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enforced proof of receipt</w:t>
            </w:r>
          </w:p>
        </w:tc>
        <w:tc>
          <w:tcPr>
            <w:tcW w:w="5110" w:type="dxa"/>
          </w:tcPr>
          <w:p w14:paraId="16B270FD"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принудительное доказательство получения</w:t>
            </w:r>
          </w:p>
        </w:tc>
      </w:tr>
      <w:tr w:rsidR="00A07F2F" w:rsidRPr="005072C9" w14:paraId="0D618546" w14:textId="77777777" w:rsidTr="0001627B">
        <w:tc>
          <w:tcPr>
            <w:tcW w:w="5097" w:type="dxa"/>
          </w:tcPr>
          <w:p w14:paraId="2242AD5A"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ensure</w:t>
            </w:r>
          </w:p>
        </w:tc>
        <w:tc>
          <w:tcPr>
            <w:tcW w:w="5110" w:type="dxa"/>
          </w:tcPr>
          <w:p w14:paraId="73012125"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обеспечивать</w:t>
            </w:r>
          </w:p>
        </w:tc>
      </w:tr>
      <w:tr w:rsidR="00A07F2F" w:rsidRPr="0006391B" w14:paraId="6FF789A0" w14:textId="77777777" w:rsidTr="0001627B">
        <w:tc>
          <w:tcPr>
            <w:tcW w:w="5097" w:type="dxa"/>
          </w:tcPr>
          <w:p w14:paraId="71429995"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 xml:space="preserve">enter a maintenance mode </w:t>
            </w:r>
          </w:p>
        </w:tc>
        <w:tc>
          <w:tcPr>
            <w:tcW w:w="5110" w:type="dxa"/>
          </w:tcPr>
          <w:p w14:paraId="230ACA17" w14:textId="77777777" w:rsidR="00A07F2F" w:rsidRPr="005072C9" w:rsidRDefault="00BD6D0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перейти в режим аварийной поддержки</w:t>
            </w:r>
          </w:p>
        </w:tc>
      </w:tr>
      <w:tr w:rsidR="00A07F2F" w:rsidRPr="005072C9" w14:paraId="27DD8F5F" w14:textId="77777777" w:rsidTr="0001627B">
        <w:tc>
          <w:tcPr>
            <w:tcW w:w="5097" w:type="dxa"/>
          </w:tcPr>
          <w:p w14:paraId="0667C4F3"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establishment of a user’s session</w:t>
            </w:r>
          </w:p>
        </w:tc>
        <w:tc>
          <w:tcPr>
            <w:tcW w:w="5110" w:type="dxa"/>
          </w:tcPr>
          <w:p w14:paraId="55FB61A3"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открытие сеанса пользователя</w:t>
            </w:r>
          </w:p>
        </w:tc>
      </w:tr>
      <w:tr w:rsidR="00A07F2F" w:rsidRPr="005072C9" w14:paraId="1E390E7E" w14:textId="77777777" w:rsidTr="0001627B">
        <w:tc>
          <w:tcPr>
            <w:tcW w:w="5097" w:type="dxa"/>
          </w:tcPr>
          <w:p w14:paraId="79D1EB3A"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evaluation assurance level</w:t>
            </w:r>
          </w:p>
        </w:tc>
        <w:tc>
          <w:tcPr>
            <w:tcW w:w="5110" w:type="dxa"/>
          </w:tcPr>
          <w:p w14:paraId="053A075C"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оценочный уровень доверия</w:t>
            </w:r>
          </w:p>
        </w:tc>
      </w:tr>
      <w:tr w:rsidR="00A07F2F" w:rsidRPr="005072C9" w14:paraId="6843A4EF" w14:textId="77777777" w:rsidTr="0001627B">
        <w:tc>
          <w:tcPr>
            <w:tcW w:w="5097" w:type="dxa"/>
          </w:tcPr>
          <w:p w14:paraId="0DEDC8D9"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evaluation assurance scale</w:t>
            </w:r>
          </w:p>
        </w:tc>
        <w:tc>
          <w:tcPr>
            <w:tcW w:w="5110" w:type="dxa"/>
          </w:tcPr>
          <w:p w14:paraId="763EF4D6"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шкала оценки доверия</w:t>
            </w:r>
          </w:p>
        </w:tc>
      </w:tr>
      <w:tr w:rsidR="00A07F2F" w:rsidRPr="005072C9" w14:paraId="276FBB4D" w14:textId="77777777" w:rsidTr="0001627B">
        <w:tc>
          <w:tcPr>
            <w:tcW w:w="5097" w:type="dxa"/>
          </w:tcPr>
          <w:p w14:paraId="061B53F2"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evaluation requirements</w:t>
            </w:r>
          </w:p>
        </w:tc>
        <w:tc>
          <w:tcPr>
            <w:tcW w:w="5110" w:type="dxa"/>
          </w:tcPr>
          <w:p w14:paraId="61702CB3"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требования оценки</w:t>
            </w:r>
          </w:p>
        </w:tc>
      </w:tr>
      <w:tr w:rsidR="00A07F2F" w:rsidRPr="005072C9" w14:paraId="199809D2" w14:textId="77777777" w:rsidTr="0001627B">
        <w:tc>
          <w:tcPr>
            <w:tcW w:w="5097" w:type="dxa"/>
          </w:tcPr>
          <w:p w14:paraId="04713E83"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evaluation scheme</w:t>
            </w:r>
          </w:p>
        </w:tc>
        <w:tc>
          <w:tcPr>
            <w:tcW w:w="5110" w:type="dxa"/>
          </w:tcPr>
          <w:p w14:paraId="0777CA49"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система оценки</w:t>
            </w:r>
          </w:p>
        </w:tc>
      </w:tr>
      <w:tr w:rsidR="00A07F2F" w:rsidRPr="005072C9" w14:paraId="28358BEC" w14:textId="77777777" w:rsidTr="0001627B">
        <w:trPr>
          <w:trHeight w:val="379"/>
        </w:trPr>
        <w:tc>
          <w:tcPr>
            <w:tcW w:w="5097" w:type="dxa"/>
          </w:tcPr>
          <w:p w14:paraId="78BD72B6"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evidence of assurance maintenance</w:t>
            </w:r>
          </w:p>
        </w:tc>
        <w:tc>
          <w:tcPr>
            <w:tcW w:w="5110" w:type="dxa"/>
          </w:tcPr>
          <w:p w14:paraId="16E69D84"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свидетельство поддержки доверия</w:t>
            </w:r>
          </w:p>
        </w:tc>
      </w:tr>
      <w:tr w:rsidR="00A07F2F" w:rsidRPr="005072C9" w14:paraId="07281607" w14:textId="77777777" w:rsidTr="0001627B">
        <w:tc>
          <w:tcPr>
            <w:tcW w:w="5097" w:type="dxa"/>
          </w:tcPr>
          <w:p w14:paraId="2945B4B4"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evidence of coverage</w:t>
            </w:r>
          </w:p>
        </w:tc>
        <w:tc>
          <w:tcPr>
            <w:tcW w:w="5110" w:type="dxa"/>
          </w:tcPr>
          <w:p w14:paraId="72321A4E"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свидетельство покрытия</w:t>
            </w:r>
          </w:p>
        </w:tc>
      </w:tr>
      <w:tr w:rsidR="00A07F2F" w:rsidRPr="0006391B" w14:paraId="1DE76670" w14:textId="77777777" w:rsidTr="0001627B">
        <w:tc>
          <w:tcPr>
            <w:tcW w:w="5097" w:type="dxa"/>
          </w:tcPr>
          <w:p w14:paraId="27E1CF67"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examination of security impact analysis</w:t>
            </w:r>
          </w:p>
        </w:tc>
        <w:tc>
          <w:tcPr>
            <w:tcW w:w="5110" w:type="dxa"/>
          </w:tcPr>
          <w:p w14:paraId="1CDE797D"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экспертиза анализа влияния на безопасность</w:t>
            </w:r>
          </w:p>
        </w:tc>
      </w:tr>
      <w:tr w:rsidR="00A07F2F" w:rsidRPr="005072C9" w14:paraId="19F72DEE" w14:textId="77777777" w:rsidTr="0001627B">
        <w:tc>
          <w:tcPr>
            <w:tcW w:w="5097" w:type="dxa"/>
          </w:tcPr>
          <w:p w14:paraId="515188BD"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exchange protocol</w:t>
            </w:r>
          </w:p>
        </w:tc>
        <w:tc>
          <w:tcPr>
            <w:tcW w:w="5110" w:type="dxa"/>
          </w:tcPr>
          <w:p w14:paraId="3FF7A163"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протокол обмена</w:t>
            </w:r>
          </w:p>
        </w:tc>
      </w:tr>
      <w:tr w:rsidR="00A07F2F" w:rsidRPr="005072C9" w14:paraId="3A44BEAA" w14:textId="77777777" w:rsidTr="0001627B">
        <w:tc>
          <w:tcPr>
            <w:tcW w:w="5097" w:type="dxa"/>
          </w:tcPr>
          <w:p w14:paraId="3AA9CA92"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exhaustive covert channel analysis</w:t>
            </w:r>
          </w:p>
        </w:tc>
        <w:tc>
          <w:tcPr>
            <w:tcW w:w="5110" w:type="dxa"/>
          </w:tcPr>
          <w:p w14:paraId="1ECD04FA" w14:textId="77777777" w:rsidR="00A07F2F" w:rsidRPr="005072C9" w:rsidRDefault="008F18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 xml:space="preserve">исчерпывающий анализ скрытых каналов </w:t>
            </w:r>
          </w:p>
        </w:tc>
      </w:tr>
      <w:tr w:rsidR="00A07F2F" w:rsidRPr="005072C9" w14:paraId="2E9B0AC2" w14:textId="77777777" w:rsidTr="0001627B">
        <w:tc>
          <w:tcPr>
            <w:tcW w:w="5097" w:type="dxa"/>
          </w:tcPr>
          <w:p w14:paraId="7A536369" w14:textId="77777777" w:rsidR="00A07F2F" w:rsidRPr="005072C9" w:rsidRDefault="005A548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expiration time</w:t>
            </w:r>
          </w:p>
        </w:tc>
        <w:tc>
          <w:tcPr>
            <w:tcW w:w="5110" w:type="dxa"/>
          </w:tcPr>
          <w:p w14:paraId="6C19A34F" w14:textId="77777777" w:rsidR="00A07F2F" w:rsidRPr="005072C9" w:rsidRDefault="005A548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срок действия</w:t>
            </w:r>
          </w:p>
        </w:tc>
      </w:tr>
      <w:tr w:rsidR="00A07F2F" w:rsidRPr="005072C9" w14:paraId="0F373A7D" w14:textId="77777777" w:rsidTr="0001627B">
        <w:tc>
          <w:tcPr>
            <w:tcW w:w="5097" w:type="dxa"/>
          </w:tcPr>
          <w:p w14:paraId="0CF86E1A"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explicitly authorized access</w:t>
            </w:r>
          </w:p>
        </w:tc>
        <w:tc>
          <w:tcPr>
            <w:tcW w:w="5110" w:type="dxa"/>
          </w:tcPr>
          <w:p w14:paraId="31A482B5"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явно разрешённый доступ</w:t>
            </w:r>
          </w:p>
        </w:tc>
      </w:tr>
      <w:tr w:rsidR="00A07F2F" w:rsidRPr="005072C9" w14:paraId="1844D03A" w14:textId="77777777" w:rsidTr="0001627B">
        <w:tc>
          <w:tcPr>
            <w:tcW w:w="5097" w:type="dxa"/>
          </w:tcPr>
          <w:p w14:paraId="54CB93FE"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explicitly denied access</w:t>
            </w:r>
          </w:p>
        </w:tc>
        <w:tc>
          <w:tcPr>
            <w:tcW w:w="5110" w:type="dxa"/>
          </w:tcPr>
          <w:p w14:paraId="20F95529"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явно запрещённый доступ</w:t>
            </w:r>
          </w:p>
        </w:tc>
      </w:tr>
      <w:tr w:rsidR="00A07F2F" w:rsidRPr="0006391B" w14:paraId="2B8FA04D" w14:textId="77777777" w:rsidTr="0001627B">
        <w:tc>
          <w:tcPr>
            <w:tcW w:w="5097" w:type="dxa"/>
          </w:tcPr>
          <w:p w14:paraId="22F4FBBE"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export of user data with security attributes</w:t>
            </w:r>
          </w:p>
        </w:tc>
        <w:tc>
          <w:tcPr>
            <w:tcW w:w="5110" w:type="dxa"/>
          </w:tcPr>
          <w:p w14:paraId="2B6A641E"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экспорт данных пользователя с атрибутами безопасности</w:t>
            </w:r>
          </w:p>
        </w:tc>
      </w:tr>
      <w:tr w:rsidR="00A07F2F" w:rsidRPr="005072C9" w14:paraId="073A41A3" w14:textId="77777777" w:rsidTr="0001627B">
        <w:tc>
          <w:tcPr>
            <w:tcW w:w="5097" w:type="dxa"/>
          </w:tcPr>
          <w:p w14:paraId="400575CD"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expression of security requirements</w:t>
            </w:r>
          </w:p>
        </w:tc>
        <w:tc>
          <w:tcPr>
            <w:tcW w:w="5110" w:type="dxa"/>
          </w:tcPr>
          <w:p w14:paraId="2C850C6B" w14:textId="77777777" w:rsidR="00A07F2F" w:rsidRPr="005072C9" w:rsidRDefault="001A66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представление требований безопасности</w:t>
            </w:r>
          </w:p>
        </w:tc>
      </w:tr>
      <w:tr w:rsidR="00A07F2F" w:rsidRPr="005072C9" w14:paraId="33F0DD10" w14:textId="77777777" w:rsidTr="0001627B">
        <w:tc>
          <w:tcPr>
            <w:tcW w:w="5097" w:type="dxa"/>
          </w:tcPr>
          <w:p w14:paraId="60F4B8BE" w14:textId="77777777" w:rsidR="00A07F2F" w:rsidRPr="005072C9" w:rsidRDefault="00312B0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external communication channel</w:t>
            </w:r>
          </w:p>
        </w:tc>
        <w:tc>
          <w:tcPr>
            <w:tcW w:w="5110" w:type="dxa"/>
          </w:tcPr>
          <w:p w14:paraId="27604983" w14:textId="77777777" w:rsidR="00A07F2F" w:rsidRPr="005072C9" w:rsidRDefault="00312B0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внешний канал связи</w:t>
            </w:r>
          </w:p>
        </w:tc>
      </w:tr>
      <w:tr w:rsidR="00A07F2F" w:rsidRPr="0006391B" w14:paraId="102E4E0C" w14:textId="77777777" w:rsidTr="0001627B">
        <w:tc>
          <w:tcPr>
            <w:tcW w:w="5097" w:type="dxa"/>
          </w:tcPr>
          <w:p w14:paraId="3A5D8AAD" w14:textId="77777777" w:rsidR="00A07F2F" w:rsidRPr="005072C9" w:rsidRDefault="0036042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failure with preservation of secure state</w:t>
            </w:r>
          </w:p>
        </w:tc>
        <w:tc>
          <w:tcPr>
            <w:tcW w:w="5110" w:type="dxa"/>
          </w:tcPr>
          <w:p w14:paraId="319DDCD9" w14:textId="77777777" w:rsidR="00A07F2F" w:rsidRPr="005072C9" w:rsidRDefault="0036042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сбой с сохранением безопасного соединения</w:t>
            </w:r>
          </w:p>
        </w:tc>
      </w:tr>
      <w:tr w:rsidR="00A07F2F" w:rsidRPr="005072C9" w14:paraId="01992A17" w14:textId="77777777" w:rsidTr="0001627B">
        <w:tc>
          <w:tcPr>
            <w:tcW w:w="5097" w:type="dxa"/>
          </w:tcPr>
          <w:p w14:paraId="5B74D456" w14:textId="77777777" w:rsidR="00A07F2F" w:rsidRPr="005072C9" w:rsidRDefault="0036042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feedback</w:t>
            </w:r>
          </w:p>
        </w:tc>
        <w:tc>
          <w:tcPr>
            <w:tcW w:w="5110" w:type="dxa"/>
          </w:tcPr>
          <w:p w14:paraId="2C02C701" w14:textId="77777777" w:rsidR="00A07F2F" w:rsidRPr="005072C9" w:rsidRDefault="0036042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обратная связь</w:t>
            </w:r>
          </w:p>
        </w:tc>
      </w:tr>
      <w:tr w:rsidR="00A07F2F" w:rsidRPr="005072C9" w14:paraId="5B05E59B" w14:textId="77777777" w:rsidTr="0001627B">
        <w:tc>
          <w:tcPr>
            <w:tcW w:w="5097" w:type="dxa"/>
          </w:tcPr>
          <w:p w14:paraId="6BF054B9" w14:textId="77777777" w:rsidR="00A07F2F" w:rsidRPr="005072C9" w:rsidRDefault="0036042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final evaluation results</w:t>
            </w:r>
          </w:p>
        </w:tc>
        <w:tc>
          <w:tcPr>
            <w:tcW w:w="5110" w:type="dxa"/>
          </w:tcPr>
          <w:p w14:paraId="7DEF2907" w14:textId="77777777" w:rsidR="00A07F2F" w:rsidRPr="005072C9" w:rsidRDefault="0036042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val="ru-RU" w:eastAsia="ru-RU"/>
              </w:rPr>
              <w:t>окончательные результаты оценки</w:t>
            </w:r>
          </w:p>
        </w:tc>
      </w:tr>
      <w:tr w:rsidR="00A07F2F" w:rsidRPr="005072C9" w14:paraId="4E90D55F" w14:textId="77777777" w:rsidTr="0001627B">
        <w:tc>
          <w:tcPr>
            <w:tcW w:w="5097" w:type="dxa"/>
          </w:tcPr>
          <w:p w14:paraId="0C465316" w14:textId="77777777" w:rsidR="00A07F2F" w:rsidRPr="005072C9" w:rsidRDefault="004A46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flaw remediation</w:t>
            </w:r>
          </w:p>
        </w:tc>
        <w:tc>
          <w:tcPr>
            <w:tcW w:w="5110" w:type="dxa"/>
          </w:tcPr>
          <w:p w14:paraId="00EE3C6D" w14:textId="77777777" w:rsidR="00A07F2F" w:rsidRPr="005072C9" w:rsidRDefault="004A46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устранение недостатков</w:t>
            </w:r>
          </w:p>
        </w:tc>
      </w:tr>
      <w:tr w:rsidR="00A07F2F" w:rsidRPr="005072C9" w14:paraId="170A4A00" w14:textId="77777777" w:rsidTr="0001627B">
        <w:trPr>
          <w:trHeight w:val="421"/>
        </w:trPr>
        <w:tc>
          <w:tcPr>
            <w:tcW w:w="5097" w:type="dxa"/>
          </w:tcPr>
          <w:p w14:paraId="25568B0F"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full residual information protection</w:t>
            </w:r>
          </w:p>
        </w:tc>
        <w:tc>
          <w:tcPr>
            <w:tcW w:w="5110" w:type="dxa"/>
          </w:tcPr>
          <w:p w14:paraId="042192D3"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полная защита остаточной информации</w:t>
            </w:r>
          </w:p>
        </w:tc>
      </w:tr>
      <w:tr w:rsidR="00A07F2F" w:rsidRPr="005072C9" w14:paraId="3E69FF2D" w14:textId="77777777" w:rsidTr="0001627B">
        <w:trPr>
          <w:trHeight w:val="281"/>
        </w:trPr>
        <w:tc>
          <w:tcPr>
            <w:tcW w:w="5097" w:type="dxa"/>
          </w:tcPr>
          <w:p w14:paraId="00C58EF6"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full risk analysis</w:t>
            </w:r>
          </w:p>
        </w:tc>
        <w:tc>
          <w:tcPr>
            <w:tcW w:w="5110" w:type="dxa"/>
          </w:tcPr>
          <w:p w14:paraId="360A263F"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полный анализ рисков</w:t>
            </w:r>
          </w:p>
        </w:tc>
      </w:tr>
      <w:tr w:rsidR="00A07F2F" w:rsidRPr="005072C9" w14:paraId="0E4D7B5D" w14:textId="77777777" w:rsidTr="0001627B">
        <w:tc>
          <w:tcPr>
            <w:tcW w:w="5097" w:type="dxa"/>
          </w:tcPr>
          <w:p w14:paraId="036F40CF"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fully defined external interfaces</w:t>
            </w:r>
          </w:p>
        </w:tc>
        <w:tc>
          <w:tcPr>
            <w:tcW w:w="5110" w:type="dxa"/>
          </w:tcPr>
          <w:p w14:paraId="5E160869"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полностью определённые внешние интерфейсы</w:t>
            </w:r>
          </w:p>
        </w:tc>
      </w:tr>
      <w:tr w:rsidR="00A07F2F" w:rsidRPr="005072C9" w14:paraId="5B629A6D" w14:textId="77777777" w:rsidTr="0001627B">
        <w:trPr>
          <w:trHeight w:val="379"/>
        </w:trPr>
        <w:tc>
          <w:tcPr>
            <w:tcW w:w="5097" w:type="dxa"/>
          </w:tcPr>
          <w:p w14:paraId="4D8262BF"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function recovery</w:t>
            </w:r>
          </w:p>
        </w:tc>
        <w:tc>
          <w:tcPr>
            <w:tcW w:w="5110" w:type="dxa"/>
          </w:tcPr>
          <w:p w14:paraId="1E130990"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восстановление функции</w:t>
            </w:r>
          </w:p>
        </w:tc>
      </w:tr>
      <w:tr w:rsidR="00A07F2F" w:rsidRPr="005072C9" w14:paraId="77D6D085" w14:textId="77777777" w:rsidTr="0001627B">
        <w:trPr>
          <w:trHeight w:val="380"/>
        </w:trPr>
        <w:tc>
          <w:tcPr>
            <w:tcW w:w="5097" w:type="dxa"/>
          </w:tcPr>
          <w:p w14:paraId="70CB1B84"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functional specification</w:t>
            </w:r>
          </w:p>
        </w:tc>
        <w:tc>
          <w:tcPr>
            <w:tcW w:w="5110" w:type="dxa"/>
          </w:tcPr>
          <w:p w14:paraId="3AEB8194" w14:textId="77777777" w:rsidR="00A07F2F" w:rsidRPr="005072C9" w:rsidRDefault="00C269E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функциональная спецификация</w:t>
            </w:r>
          </w:p>
        </w:tc>
      </w:tr>
      <w:tr w:rsidR="00A07F2F" w:rsidRPr="005072C9" w14:paraId="4BDB9407" w14:textId="77777777" w:rsidTr="0001627B">
        <w:trPr>
          <w:trHeight w:val="281"/>
        </w:trPr>
        <w:tc>
          <w:tcPr>
            <w:tcW w:w="5097" w:type="dxa"/>
          </w:tcPr>
          <w:p w14:paraId="070A82A5"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group identifier</w:t>
            </w:r>
          </w:p>
        </w:tc>
        <w:tc>
          <w:tcPr>
            <w:tcW w:w="5110" w:type="dxa"/>
          </w:tcPr>
          <w:p w14:paraId="39429F07"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идентификатор группы</w:t>
            </w:r>
          </w:p>
        </w:tc>
      </w:tr>
      <w:tr w:rsidR="00A07F2F" w:rsidRPr="005072C9" w14:paraId="759CD0B9" w14:textId="77777777" w:rsidTr="0001627B">
        <w:tc>
          <w:tcPr>
            <w:tcW w:w="5097" w:type="dxa"/>
          </w:tcPr>
          <w:p w14:paraId="41CAAB22"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guidance documentation </w:t>
            </w:r>
          </w:p>
        </w:tc>
        <w:tc>
          <w:tcPr>
            <w:tcW w:w="5110" w:type="dxa"/>
          </w:tcPr>
          <w:p w14:paraId="171401FC"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руководство</w:t>
            </w:r>
          </w:p>
        </w:tc>
      </w:tr>
      <w:tr w:rsidR="00A07F2F" w:rsidRPr="005072C9" w14:paraId="1FBC068A" w14:textId="77777777" w:rsidTr="0001627B">
        <w:trPr>
          <w:trHeight w:val="379"/>
        </w:trPr>
        <w:tc>
          <w:tcPr>
            <w:tcW w:w="5097" w:type="dxa"/>
          </w:tcPr>
          <w:p w14:paraId="1C00418B"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hardware</w:t>
            </w:r>
          </w:p>
        </w:tc>
        <w:tc>
          <w:tcPr>
            <w:tcW w:w="5110" w:type="dxa"/>
          </w:tcPr>
          <w:p w14:paraId="50DF408B"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оборудование; аппаратные средства</w:t>
            </w:r>
          </w:p>
        </w:tc>
      </w:tr>
      <w:tr w:rsidR="00A07F2F" w:rsidRPr="005072C9" w14:paraId="693744C5" w14:textId="77777777" w:rsidTr="0001627B">
        <w:tc>
          <w:tcPr>
            <w:tcW w:w="5097" w:type="dxa"/>
          </w:tcPr>
          <w:p w14:paraId="0B53A125"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hierarchical security attributes</w:t>
            </w:r>
          </w:p>
        </w:tc>
        <w:tc>
          <w:tcPr>
            <w:tcW w:w="5110" w:type="dxa"/>
          </w:tcPr>
          <w:p w14:paraId="2259C715"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иерархические атрибуты безопасности</w:t>
            </w:r>
          </w:p>
        </w:tc>
      </w:tr>
      <w:tr w:rsidR="00A07F2F" w:rsidRPr="005072C9" w14:paraId="1CAFA089" w14:textId="77777777" w:rsidTr="0001627B">
        <w:tc>
          <w:tcPr>
            <w:tcW w:w="5097" w:type="dxa"/>
          </w:tcPr>
          <w:p w14:paraId="08563919"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high priority activities</w:t>
            </w:r>
          </w:p>
        </w:tc>
        <w:tc>
          <w:tcPr>
            <w:tcW w:w="5110" w:type="dxa"/>
          </w:tcPr>
          <w:p w14:paraId="6ED92D66"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высокоприоритетные операции</w:t>
            </w:r>
          </w:p>
        </w:tc>
      </w:tr>
      <w:tr w:rsidR="00A07F2F" w:rsidRPr="005072C9" w14:paraId="24E9C23A" w14:textId="77777777" w:rsidTr="0001627B">
        <w:tc>
          <w:tcPr>
            <w:tcW w:w="5097" w:type="dxa"/>
          </w:tcPr>
          <w:p w14:paraId="18AE72A0"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highly resistant</w:t>
            </w:r>
          </w:p>
        </w:tc>
        <w:tc>
          <w:tcPr>
            <w:tcW w:w="5110" w:type="dxa"/>
          </w:tcPr>
          <w:p w14:paraId="77702935"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высокостойкий</w:t>
            </w:r>
          </w:p>
        </w:tc>
      </w:tr>
      <w:tr w:rsidR="00A07F2F" w:rsidRPr="005072C9" w14:paraId="7082A707" w14:textId="77777777" w:rsidTr="0001627B">
        <w:tc>
          <w:tcPr>
            <w:tcW w:w="5097" w:type="dxa"/>
          </w:tcPr>
          <w:p w14:paraId="36CCFB2B"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host identity</w:t>
            </w:r>
          </w:p>
        </w:tc>
        <w:tc>
          <w:tcPr>
            <w:tcW w:w="5110" w:type="dxa"/>
          </w:tcPr>
          <w:p w14:paraId="70CC8120"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идентификатор узла сети</w:t>
            </w:r>
          </w:p>
        </w:tc>
      </w:tr>
      <w:tr w:rsidR="00A07F2F" w:rsidRPr="005072C9" w14:paraId="527DECA3" w14:textId="77777777" w:rsidTr="0001627B">
        <w:tc>
          <w:tcPr>
            <w:tcW w:w="5097" w:type="dxa"/>
          </w:tcPr>
          <w:p w14:paraId="5F4EA1DD"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identification</w:t>
            </w:r>
          </w:p>
        </w:tc>
        <w:tc>
          <w:tcPr>
            <w:tcW w:w="5110" w:type="dxa"/>
          </w:tcPr>
          <w:p w14:paraId="66A491E5"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идентификация</w:t>
            </w:r>
          </w:p>
        </w:tc>
      </w:tr>
      <w:tr w:rsidR="00A07F2F" w:rsidRPr="005072C9" w14:paraId="3CFADB85" w14:textId="77777777" w:rsidTr="0001627B">
        <w:tc>
          <w:tcPr>
            <w:tcW w:w="5097" w:type="dxa"/>
          </w:tcPr>
          <w:p w14:paraId="43EBF903"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identification and authentication</w:t>
            </w:r>
          </w:p>
        </w:tc>
        <w:tc>
          <w:tcPr>
            <w:tcW w:w="5110" w:type="dxa"/>
          </w:tcPr>
          <w:p w14:paraId="4EBCD316"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идентификация и аутентификация</w:t>
            </w:r>
          </w:p>
        </w:tc>
      </w:tr>
      <w:tr w:rsidR="00A07F2F" w:rsidRPr="005072C9" w14:paraId="4D160B94" w14:textId="77777777" w:rsidTr="0001627B">
        <w:tc>
          <w:tcPr>
            <w:tcW w:w="5097" w:type="dxa"/>
          </w:tcPr>
          <w:p w14:paraId="7EC43FB3"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identification of security measures</w:t>
            </w:r>
          </w:p>
        </w:tc>
        <w:tc>
          <w:tcPr>
            <w:tcW w:w="5110" w:type="dxa"/>
          </w:tcPr>
          <w:p w14:paraId="49CCB3AF"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идентификация мер безопасности</w:t>
            </w:r>
          </w:p>
        </w:tc>
      </w:tr>
      <w:tr w:rsidR="00A07F2F" w:rsidRPr="005072C9" w14:paraId="4C968786" w14:textId="77777777" w:rsidTr="0001627B">
        <w:trPr>
          <w:trHeight w:val="701"/>
        </w:trPr>
        <w:tc>
          <w:tcPr>
            <w:tcW w:w="5097" w:type="dxa"/>
          </w:tcPr>
          <w:p w14:paraId="61C6FFC9"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identified authentication mechanism</w:t>
            </w:r>
          </w:p>
        </w:tc>
        <w:tc>
          <w:tcPr>
            <w:tcW w:w="5110" w:type="dxa"/>
          </w:tcPr>
          <w:p w14:paraId="2A4FA5C0"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идентифицированный механизм аутентификации</w:t>
            </w:r>
          </w:p>
        </w:tc>
      </w:tr>
      <w:tr w:rsidR="00A07F2F" w:rsidRPr="005072C9" w14:paraId="27771E04" w14:textId="77777777" w:rsidTr="0001627B">
        <w:trPr>
          <w:trHeight w:val="338"/>
        </w:trPr>
        <w:tc>
          <w:tcPr>
            <w:tcW w:w="5097" w:type="dxa"/>
          </w:tcPr>
          <w:p w14:paraId="45D9F22D"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identified failure</w:t>
            </w:r>
          </w:p>
        </w:tc>
        <w:tc>
          <w:tcPr>
            <w:tcW w:w="5110" w:type="dxa"/>
          </w:tcPr>
          <w:p w14:paraId="552C81A9"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идентифицированный сбой</w:t>
            </w:r>
          </w:p>
        </w:tc>
      </w:tr>
      <w:tr w:rsidR="00A07F2F" w:rsidRPr="005072C9" w14:paraId="41A6044D" w14:textId="77777777" w:rsidTr="0001627B">
        <w:tc>
          <w:tcPr>
            <w:tcW w:w="5097" w:type="dxa"/>
          </w:tcPr>
          <w:p w14:paraId="1FC74F54"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illicit information flow</w:t>
            </w:r>
          </w:p>
        </w:tc>
        <w:tc>
          <w:tcPr>
            <w:tcW w:w="5110" w:type="dxa"/>
          </w:tcPr>
          <w:p w14:paraId="3C3B151E"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мониторинг неразрешённых информационных потоков</w:t>
            </w:r>
          </w:p>
        </w:tc>
      </w:tr>
      <w:tr w:rsidR="00A07F2F" w:rsidRPr="0006391B" w14:paraId="4D55F0E2" w14:textId="77777777" w:rsidTr="0001627B">
        <w:tc>
          <w:tcPr>
            <w:tcW w:w="5097" w:type="dxa"/>
          </w:tcPr>
          <w:p w14:paraId="18FFE71A"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import of user data with security attributes</w:t>
            </w:r>
          </w:p>
        </w:tc>
        <w:tc>
          <w:tcPr>
            <w:tcW w:w="5110" w:type="dxa"/>
          </w:tcPr>
          <w:p w14:paraId="2C517DDA"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импорт данных пользователя с атрибутами безопасности</w:t>
            </w:r>
          </w:p>
        </w:tc>
      </w:tr>
      <w:tr w:rsidR="00A07F2F" w:rsidRPr="005072C9" w14:paraId="1590D18F" w14:textId="77777777" w:rsidTr="0001627B">
        <w:tc>
          <w:tcPr>
            <w:tcW w:w="5097" w:type="dxa"/>
          </w:tcPr>
          <w:p w14:paraId="7506DC06"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 case of replay</w:t>
            </w:r>
          </w:p>
        </w:tc>
        <w:tc>
          <w:tcPr>
            <w:tcW w:w="5110" w:type="dxa"/>
          </w:tcPr>
          <w:p w14:paraId="2333CECA"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 повторном использовании</w:t>
            </w:r>
          </w:p>
        </w:tc>
      </w:tr>
      <w:tr w:rsidR="00A07F2F" w:rsidRPr="005072C9" w14:paraId="29AC6D46" w14:textId="77777777" w:rsidTr="0001627B">
        <w:tc>
          <w:tcPr>
            <w:tcW w:w="5097" w:type="dxa"/>
          </w:tcPr>
          <w:p w14:paraId="6FC41AEF"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independent testing</w:t>
            </w:r>
          </w:p>
        </w:tc>
        <w:tc>
          <w:tcPr>
            <w:tcW w:w="5110" w:type="dxa"/>
          </w:tcPr>
          <w:p w14:paraId="514A47AC" w14:textId="77777777" w:rsidR="00A07F2F" w:rsidRPr="005072C9" w:rsidRDefault="00046E3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независимое тестирование</w:t>
            </w:r>
          </w:p>
        </w:tc>
      </w:tr>
      <w:tr w:rsidR="00A07F2F" w:rsidRPr="005072C9" w14:paraId="098D517F" w14:textId="77777777" w:rsidTr="0001627B">
        <w:tc>
          <w:tcPr>
            <w:tcW w:w="5097" w:type="dxa"/>
          </w:tcPr>
          <w:p w14:paraId="56E8DD76"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informal functional specification</w:t>
            </w:r>
          </w:p>
        </w:tc>
        <w:tc>
          <w:tcPr>
            <w:tcW w:w="5110" w:type="dxa"/>
          </w:tcPr>
          <w:p w14:paraId="3E84D933"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неформальная функциональная спецификация</w:t>
            </w:r>
          </w:p>
        </w:tc>
      </w:tr>
      <w:tr w:rsidR="00A07F2F" w:rsidRPr="005072C9" w14:paraId="3B17775E" w14:textId="77777777" w:rsidTr="0001627B">
        <w:tc>
          <w:tcPr>
            <w:tcW w:w="5097" w:type="dxa"/>
          </w:tcPr>
          <w:p w14:paraId="0D7C320F"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information flow control functions</w:t>
            </w:r>
          </w:p>
        </w:tc>
        <w:tc>
          <w:tcPr>
            <w:tcW w:w="5110" w:type="dxa"/>
          </w:tcPr>
          <w:p w14:paraId="70991069"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функции управления информационными потоками</w:t>
            </w:r>
          </w:p>
        </w:tc>
      </w:tr>
      <w:tr w:rsidR="00A07F2F" w:rsidRPr="005072C9" w14:paraId="0F723275" w14:textId="77777777" w:rsidTr="0001627B">
        <w:tc>
          <w:tcPr>
            <w:tcW w:w="5097" w:type="dxa"/>
          </w:tcPr>
          <w:p w14:paraId="0E4B284B"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information flow control policy</w:t>
            </w:r>
          </w:p>
        </w:tc>
        <w:tc>
          <w:tcPr>
            <w:tcW w:w="5110" w:type="dxa"/>
          </w:tcPr>
          <w:p w14:paraId="7455823C"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политика управления информационными потоками</w:t>
            </w:r>
          </w:p>
        </w:tc>
      </w:tr>
      <w:tr w:rsidR="00A07F2F" w:rsidRPr="005072C9" w14:paraId="015F8E7E" w14:textId="77777777" w:rsidTr="0001627B">
        <w:tc>
          <w:tcPr>
            <w:tcW w:w="5097" w:type="dxa"/>
          </w:tcPr>
          <w:p w14:paraId="2B067352"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information integrity</w:t>
            </w:r>
          </w:p>
        </w:tc>
        <w:tc>
          <w:tcPr>
            <w:tcW w:w="5110" w:type="dxa"/>
          </w:tcPr>
          <w:p w14:paraId="3182C8D6"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целостность информации</w:t>
            </w:r>
          </w:p>
        </w:tc>
      </w:tr>
      <w:tr w:rsidR="00A07F2F" w:rsidRPr="005072C9" w14:paraId="47E14330" w14:textId="77777777" w:rsidTr="0001627B">
        <w:tc>
          <w:tcPr>
            <w:tcW w:w="5097" w:type="dxa"/>
          </w:tcPr>
          <w:p w14:paraId="49EA1598"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initial user authentication</w:t>
            </w:r>
          </w:p>
        </w:tc>
        <w:tc>
          <w:tcPr>
            <w:tcW w:w="5110" w:type="dxa"/>
          </w:tcPr>
          <w:p w14:paraId="344B4D4D"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начальная аутентификация пользователя</w:t>
            </w:r>
          </w:p>
        </w:tc>
      </w:tr>
      <w:tr w:rsidR="00A07F2F" w:rsidRPr="005072C9" w14:paraId="25936652" w14:textId="77777777" w:rsidTr="0001627B">
        <w:tc>
          <w:tcPr>
            <w:tcW w:w="5097" w:type="dxa"/>
          </w:tcPr>
          <w:p w14:paraId="27DB5577"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insertion</w:t>
            </w:r>
          </w:p>
        </w:tc>
        <w:tc>
          <w:tcPr>
            <w:tcW w:w="5110" w:type="dxa"/>
          </w:tcPr>
          <w:p w14:paraId="246A8595"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вставка</w:t>
            </w:r>
          </w:p>
        </w:tc>
      </w:tr>
      <w:tr w:rsidR="00A07F2F" w:rsidRPr="0006391B" w14:paraId="569563BC" w14:textId="77777777" w:rsidTr="0001627B">
        <w:tc>
          <w:tcPr>
            <w:tcW w:w="5097" w:type="dxa"/>
          </w:tcPr>
          <w:p w14:paraId="22C90C51"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installation, generation and start-up procedures</w:t>
            </w:r>
          </w:p>
        </w:tc>
        <w:tc>
          <w:tcPr>
            <w:tcW w:w="5110" w:type="dxa"/>
          </w:tcPr>
          <w:p w14:paraId="15EA3F91"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процедуры установки, генерации и запуска</w:t>
            </w:r>
          </w:p>
        </w:tc>
      </w:tr>
      <w:tr w:rsidR="00A07F2F" w:rsidRPr="005072C9" w14:paraId="1790FBA7" w14:textId="77777777" w:rsidTr="0001627B">
        <w:tc>
          <w:tcPr>
            <w:tcW w:w="5097" w:type="dxa"/>
          </w:tcPr>
          <w:p w14:paraId="3C1FF6C4"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integrity model</w:t>
            </w:r>
          </w:p>
        </w:tc>
        <w:tc>
          <w:tcPr>
            <w:tcW w:w="5110" w:type="dxa"/>
          </w:tcPr>
          <w:p w14:paraId="314AA461" w14:textId="77777777" w:rsidR="00A07F2F" w:rsidRPr="005072C9" w:rsidRDefault="00B2311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модель целостности</w:t>
            </w:r>
          </w:p>
        </w:tc>
      </w:tr>
      <w:tr w:rsidR="00A07F2F" w:rsidRPr="005072C9" w14:paraId="6BB4CB5B" w14:textId="77777777" w:rsidTr="0001627B">
        <w:tc>
          <w:tcPr>
            <w:tcW w:w="5097" w:type="dxa"/>
          </w:tcPr>
          <w:p w14:paraId="3012E40D"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iteration</w:t>
            </w:r>
          </w:p>
        </w:tc>
        <w:tc>
          <w:tcPr>
            <w:tcW w:w="5110" w:type="dxa"/>
          </w:tcPr>
          <w:p w14:paraId="5FC38AE8"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итерация</w:t>
            </w:r>
          </w:p>
        </w:tc>
      </w:tr>
      <w:tr w:rsidR="00A07F2F" w:rsidRPr="005072C9" w14:paraId="6311329E" w14:textId="77777777" w:rsidTr="0001627B">
        <w:tc>
          <w:tcPr>
            <w:tcW w:w="5097" w:type="dxa"/>
          </w:tcPr>
          <w:p w14:paraId="11EA638A"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known penetration scenarios</w:t>
            </w:r>
          </w:p>
        </w:tc>
        <w:tc>
          <w:tcPr>
            <w:tcW w:w="5110" w:type="dxa"/>
          </w:tcPr>
          <w:p w14:paraId="67F953D0"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известные сценарии проникновения</w:t>
            </w:r>
          </w:p>
        </w:tc>
      </w:tr>
      <w:tr w:rsidR="00A07F2F" w:rsidRPr="005072C9" w14:paraId="2ED69271" w14:textId="77777777" w:rsidTr="0001627B">
        <w:tc>
          <w:tcPr>
            <w:tcW w:w="5097" w:type="dxa"/>
          </w:tcPr>
          <w:p w14:paraId="25CFD25C"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layered design</w:t>
            </w:r>
          </w:p>
        </w:tc>
        <w:tc>
          <w:tcPr>
            <w:tcW w:w="5110" w:type="dxa"/>
          </w:tcPr>
          <w:p w14:paraId="30C5C9AC"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многоуровневое проектирование</w:t>
            </w:r>
          </w:p>
        </w:tc>
      </w:tr>
      <w:tr w:rsidR="00A07F2F" w:rsidRPr="005072C9" w14:paraId="59D15B33" w14:textId="77777777" w:rsidTr="0001627B">
        <w:tc>
          <w:tcPr>
            <w:tcW w:w="5097" w:type="dxa"/>
          </w:tcPr>
          <w:p w14:paraId="78BCD369"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limitation on multiple concurrent sessions</w:t>
            </w:r>
          </w:p>
        </w:tc>
        <w:tc>
          <w:tcPr>
            <w:tcW w:w="5110" w:type="dxa"/>
          </w:tcPr>
          <w:p w14:paraId="7F076597"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ограничение на параллельные сеансы</w:t>
            </w:r>
          </w:p>
        </w:tc>
      </w:tr>
      <w:tr w:rsidR="00A07F2F" w:rsidRPr="005072C9" w14:paraId="76613085" w14:textId="77777777" w:rsidTr="0001627B">
        <w:tc>
          <w:tcPr>
            <w:tcW w:w="5097" w:type="dxa"/>
          </w:tcPr>
          <w:p w14:paraId="4FA48B6B"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limitation on scope of selectable attributes</w:t>
            </w:r>
          </w:p>
        </w:tc>
        <w:tc>
          <w:tcPr>
            <w:tcW w:w="5110" w:type="dxa"/>
          </w:tcPr>
          <w:p w14:paraId="7685642E"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ограничение области выбираемых атрибутов</w:t>
            </w:r>
          </w:p>
        </w:tc>
      </w:tr>
      <w:tr w:rsidR="00A07F2F" w:rsidRPr="005072C9" w14:paraId="784E5B38" w14:textId="77777777" w:rsidTr="0001627B">
        <w:tc>
          <w:tcPr>
            <w:tcW w:w="5097" w:type="dxa"/>
          </w:tcPr>
          <w:p w14:paraId="098F493E"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limited fault tolerance</w:t>
            </w:r>
          </w:p>
        </w:tc>
        <w:tc>
          <w:tcPr>
            <w:tcW w:w="5110" w:type="dxa"/>
          </w:tcPr>
          <w:p w14:paraId="58F98ACA"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ограниченная отказоустойчивость</w:t>
            </w:r>
          </w:p>
        </w:tc>
      </w:tr>
      <w:tr w:rsidR="00A07F2F" w:rsidRPr="005072C9" w14:paraId="3917A005" w14:textId="77777777" w:rsidTr="0001627B">
        <w:tc>
          <w:tcPr>
            <w:tcW w:w="5097" w:type="dxa"/>
          </w:tcPr>
          <w:p w14:paraId="710E6C80"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limited priority of service</w:t>
            </w:r>
          </w:p>
        </w:tc>
        <w:tc>
          <w:tcPr>
            <w:tcW w:w="5110" w:type="dxa"/>
          </w:tcPr>
          <w:p w14:paraId="51655FC3"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ограниченный приоритет обслуживания</w:t>
            </w:r>
          </w:p>
        </w:tc>
      </w:tr>
      <w:tr w:rsidR="00A07F2F" w:rsidRPr="005072C9" w14:paraId="2E2053FB" w14:textId="77777777" w:rsidTr="0001627B">
        <w:tc>
          <w:tcPr>
            <w:tcW w:w="5097" w:type="dxa"/>
          </w:tcPr>
          <w:p w14:paraId="5A62B409"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additional attributes</w:t>
            </w:r>
          </w:p>
        </w:tc>
        <w:tc>
          <w:tcPr>
            <w:tcW w:w="5110" w:type="dxa"/>
          </w:tcPr>
          <w:p w14:paraId="17A19D68"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дополнительных атрибутов</w:t>
            </w:r>
          </w:p>
        </w:tc>
      </w:tr>
      <w:tr w:rsidR="00A07F2F" w:rsidRPr="005072C9" w14:paraId="2D539B8E" w14:textId="77777777" w:rsidTr="0001627B">
        <w:trPr>
          <w:trHeight w:val="338"/>
        </w:trPr>
        <w:tc>
          <w:tcPr>
            <w:tcW w:w="5097" w:type="dxa"/>
          </w:tcPr>
          <w:p w14:paraId="29429CAD"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cryptographic operations</w:t>
            </w:r>
          </w:p>
        </w:tc>
        <w:tc>
          <w:tcPr>
            <w:tcW w:w="5110" w:type="dxa"/>
          </w:tcPr>
          <w:p w14:paraId="7B81602D"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криптографических операций</w:t>
            </w:r>
          </w:p>
        </w:tc>
      </w:tr>
      <w:tr w:rsidR="00A07F2F" w:rsidRPr="005072C9" w14:paraId="413E5E49" w14:textId="77777777" w:rsidTr="0001627B">
        <w:tc>
          <w:tcPr>
            <w:tcW w:w="5097" w:type="dxa"/>
          </w:tcPr>
          <w:p w14:paraId="7B835E24"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failures/ service discontinuities</w:t>
            </w:r>
          </w:p>
        </w:tc>
        <w:tc>
          <w:tcPr>
            <w:tcW w:w="5110" w:type="dxa"/>
          </w:tcPr>
          <w:p w14:paraId="79BF76D2"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сбоев/ прерываний обслуживания</w:t>
            </w:r>
          </w:p>
        </w:tc>
      </w:tr>
      <w:tr w:rsidR="00A07F2F" w:rsidRPr="0006391B" w14:paraId="47185B0A" w14:textId="77777777" w:rsidTr="0001627B">
        <w:tc>
          <w:tcPr>
            <w:tcW w:w="5097" w:type="dxa"/>
          </w:tcPr>
          <w:p w14:paraId="10B3E413"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feedback</w:t>
            </w:r>
          </w:p>
        </w:tc>
        <w:tc>
          <w:tcPr>
            <w:tcW w:w="5110" w:type="dxa"/>
          </w:tcPr>
          <w:p w14:paraId="6041604D"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допустимой информации обратной связи</w:t>
            </w:r>
          </w:p>
        </w:tc>
      </w:tr>
      <w:tr w:rsidR="00A07F2F" w:rsidRPr="005072C9" w14:paraId="517A2D85" w14:textId="77777777" w:rsidTr="0001627B">
        <w:tc>
          <w:tcPr>
            <w:tcW w:w="5097" w:type="dxa"/>
          </w:tcPr>
          <w:p w14:paraId="0C696C26"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information fields</w:t>
            </w:r>
          </w:p>
        </w:tc>
        <w:tc>
          <w:tcPr>
            <w:tcW w:w="5110" w:type="dxa"/>
          </w:tcPr>
          <w:p w14:paraId="4366954B"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информационных полей</w:t>
            </w:r>
          </w:p>
        </w:tc>
      </w:tr>
      <w:tr w:rsidR="00A07F2F" w:rsidRPr="005072C9" w14:paraId="5A7B5770" w14:textId="77777777" w:rsidTr="0001627B">
        <w:trPr>
          <w:trHeight w:val="379"/>
        </w:trPr>
        <w:tc>
          <w:tcPr>
            <w:tcW w:w="5097" w:type="dxa"/>
          </w:tcPr>
          <w:p w14:paraId="573127E6"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relations</w:t>
            </w:r>
          </w:p>
        </w:tc>
        <w:tc>
          <w:tcPr>
            <w:tcW w:w="5110" w:type="dxa"/>
          </w:tcPr>
          <w:p w14:paraId="13D48191"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соотношений</w:t>
            </w:r>
          </w:p>
        </w:tc>
      </w:tr>
      <w:tr w:rsidR="00A07F2F" w:rsidRPr="005072C9" w14:paraId="4F548C9D" w14:textId="77777777" w:rsidTr="0001627B">
        <w:trPr>
          <w:trHeight w:val="379"/>
        </w:trPr>
        <w:tc>
          <w:tcPr>
            <w:tcW w:w="5097" w:type="dxa"/>
          </w:tcPr>
          <w:p w14:paraId="48D653A1" w14:textId="77777777" w:rsidR="00A07F2F" w:rsidRPr="005072C9" w:rsidRDefault="00D6621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security attributes</w:t>
            </w:r>
          </w:p>
        </w:tc>
        <w:tc>
          <w:tcPr>
            <w:tcW w:w="5110" w:type="dxa"/>
          </w:tcPr>
          <w:p w14:paraId="61532F90" w14:textId="77777777" w:rsidR="00A07F2F" w:rsidRPr="005072C9" w:rsidRDefault="00F102E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атрибутов безопасности</w:t>
            </w:r>
          </w:p>
        </w:tc>
      </w:tr>
      <w:tr w:rsidR="00A07F2F" w:rsidRPr="005072C9" w14:paraId="277B2889" w14:textId="77777777" w:rsidTr="0001627B">
        <w:tc>
          <w:tcPr>
            <w:tcW w:w="5097" w:type="dxa"/>
          </w:tcPr>
          <w:p w14:paraId="79A3530D" w14:textId="77777777" w:rsidR="00A07F2F" w:rsidRPr="005072C9" w:rsidRDefault="007465E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sequences of system events</w:t>
            </w:r>
          </w:p>
        </w:tc>
        <w:tc>
          <w:tcPr>
            <w:tcW w:w="5110" w:type="dxa"/>
          </w:tcPr>
          <w:p w14:paraId="09B608C5" w14:textId="77777777" w:rsidR="00A07F2F" w:rsidRPr="005072C9" w:rsidRDefault="007465E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последовательностей событий системы</w:t>
            </w:r>
          </w:p>
        </w:tc>
      </w:tr>
      <w:tr w:rsidR="00A07F2F" w:rsidRPr="005072C9" w14:paraId="5745CD17" w14:textId="77777777" w:rsidTr="0001627B">
        <w:tc>
          <w:tcPr>
            <w:tcW w:w="5097" w:type="dxa"/>
          </w:tcPr>
          <w:p w14:paraId="3ACEE7BC"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services</w:t>
            </w:r>
          </w:p>
        </w:tc>
        <w:tc>
          <w:tcPr>
            <w:tcW w:w="5110" w:type="dxa"/>
          </w:tcPr>
          <w:p w14:paraId="2E9CFA94"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услуг</w:t>
            </w:r>
          </w:p>
        </w:tc>
      </w:tr>
      <w:tr w:rsidR="00A07F2F" w:rsidRPr="005072C9" w14:paraId="148441C5" w14:textId="77777777" w:rsidTr="0001627B">
        <w:tc>
          <w:tcPr>
            <w:tcW w:w="5097" w:type="dxa"/>
          </w:tcPr>
          <w:p w14:paraId="2BD9D694"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3B26B8">
              <w:rPr>
                <w:sz w:val="28"/>
                <w:szCs w:val="28"/>
                <w:lang w:eastAsia="ru-RU"/>
              </w:rPr>
              <w:t>list of the least disruptive actions</w:t>
            </w:r>
          </w:p>
        </w:tc>
        <w:tc>
          <w:tcPr>
            <w:tcW w:w="5110" w:type="dxa"/>
          </w:tcPr>
          <w:p w14:paraId="5F09C2D5"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наименее разрушительных действий</w:t>
            </w:r>
          </w:p>
        </w:tc>
      </w:tr>
      <w:tr w:rsidR="00A07F2F" w:rsidRPr="005072C9" w14:paraId="3970DE97" w14:textId="77777777" w:rsidTr="0001627B">
        <w:tc>
          <w:tcPr>
            <w:tcW w:w="5097" w:type="dxa"/>
          </w:tcPr>
          <w:p w14:paraId="30DBD49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trusted subjects</w:t>
            </w:r>
          </w:p>
        </w:tc>
        <w:tc>
          <w:tcPr>
            <w:tcW w:w="5110" w:type="dxa"/>
          </w:tcPr>
          <w:p w14:paraId="7C78981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доверенных субъектов</w:t>
            </w:r>
          </w:p>
        </w:tc>
      </w:tr>
      <w:tr w:rsidR="00A07F2F" w:rsidRPr="005072C9" w14:paraId="4D810DBF" w14:textId="77777777" w:rsidTr="0001627B">
        <w:tc>
          <w:tcPr>
            <w:tcW w:w="5097" w:type="dxa"/>
          </w:tcPr>
          <w:p w14:paraId="3A180E1D"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list of types of failures</w:t>
            </w:r>
          </w:p>
        </w:tc>
        <w:tc>
          <w:tcPr>
            <w:tcW w:w="5110" w:type="dxa"/>
          </w:tcPr>
          <w:p w14:paraId="47E23E69"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список типов сбоев</w:t>
            </w:r>
          </w:p>
        </w:tc>
      </w:tr>
      <w:tr w:rsidR="00A07F2F" w:rsidRPr="005072C9" w14:paraId="25A02113" w14:textId="77777777" w:rsidTr="0001627B">
        <w:tc>
          <w:tcPr>
            <w:tcW w:w="5097" w:type="dxa"/>
          </w:tcPr>
          <w:p w14:paraId="6AF93CCA"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locking/ unlocking of interactive sessions</w:t>
            </w:r>
          </w:p>
        </w:tc>
        <w:tc>
          <w:tcPr>
            <w:tcW w:w="5110" w:type="dxa"/>
          </w:tcPr>
          <w:p w14:paraId="769DFA81"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 xml:space="preserve">блокирование/ разблокирование </w:t>
            </w:r>
            <w:r w:rsidRPr="005072C9">
              <w:rPr>
                <w:sz w:val="28"/>
                <w:szCs w:val="28"/>
                <w:lang w:val="ru-RU" w:eastAsia="ru-RU"/>
              </w:rPr>
              <w:lastRenderedPageBreak/>
              <w:t>интерактивных сеансов</w:t>
            </w:r>
          </w:p>
        </w:tc>
      </w:tr>
      <w:tr w:rsidR="00A07F2F" w:rsidRPr="005072C9" w14:paraId="1643A09B" w14:textId="77777777" w:rsidTr="0001627B">
        <w:tc>
          <w:tcPr>
            <w:tcW w:w="5097" w:type="dxa"/>
          </w:tcPr>
          <w:p w14:paraId="0B219346"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 xml:space="preserve">loss of use </w:t>
            </w:r>
          </w:p>
        </w:tc>
        <w:tc>
          <w:tcPr>
            <w:tcW w:w="5110" w:type="dxa"/>
          </w:tcPr>
          <w:p w14:paraId="221B8ED7"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недоступность</w:t>
            </w:r>
          </w:p>
        </w:tc>
      </w:tr>
      <w:tr w:rsidR="00A07F2F" w:rsidRPr="0006391B" w14:paraId="21F3DF75" w14:textId="77777777" w:rsidTr="0001627B">
        <w:tc>
          <w:tcPr>
            <w:tcW w:w="5097" w:type="dxa"/>
          </w:tcPr>
          <w:p w14:paraId="3B750D43"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lower priority tasks</w:t>
            </w:r>
          </w:p>
        </w:tc>
        <w:tc>
          <w:tcPr>
            <w:tcW w:w="5110" w:type="dxa"/>
          </w:tcPr>
          <w:p w14:paraId="148A8A9A"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задачи с более низким приоритетом</w:t>
            </w:r>
          </w:p>
        </w:tc>
      </w:tr>
      <w:tr w:rsidR="00A07F2F" w:rsidRPr="005072C9" w14:paraId="4BAB7FBE" w14:textId="77777777" w:rsidTr="0001627B">
        <w:tc>
          <w:tcPr>
            <w:tcW w:w="5097" w:type="dxa"/>
          </w:tcPr>
          <w:p w14:paraId="23D0571C"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maintenance of assurance</w:t>
            </w:r>
          </w:p>
        </w:tc>
        <w:tc>
          <w:tcPr>
            <w:tcW w:w="5110" w:type="dxa"/>
          </w:tcPr>
          <w:p w14:paraId="0AAA8B37"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поддержка доверия</w:t>
            </w:r>
          </w:p>
        </w:tc>
      </w:tr>
      <w:tr w:rsidR="00A07F2F" w:rsidRPr="005072C9" w14:paraId="0DA0BF41" w14:textId="77777777" w:rsidTr="0001627B">
        <w:tc>
          <w:tcPr>
            <w:tcW w:w="5097" w:type="dxa"/>
          </w:tcPr>
          <w:p w14:paraId="0D506FCC"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malicious corruption</w:t>
            </w:r>
          </w:p>
        </w:tc>
        <w:tc>
          <w:tcPr>
            <w:tcW w:w="5110" w:type="dxa"/>
          </w:tcPr>
          <w:p w14:paraId="61DD9B6E"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злонамеренное искажение</w:t>
            </w:r>
          </w:p>
        </w:tc>
      </w:tr>
      <w:tr w:rsidR="00A07F2F" w:rsidRPr="005072C9" w14:paraId="18423355" w14:textId="77777777" w:rsidTr="0001627B">
        <w:tc>
          <w:tcPr>
            <w:tcW w:w="5097" w:type="dxa"/>
          </w:tcPr>
          <w:p w14:paraId="6AD5D07D"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management of security attributes</w:t>
            </w:r>
          </w:p>
        </w:tc>
        <w:tc>
          <w:tcPr>
            <w:tcW w:w="5110" w:type="dxa"/>
          </w:tcPr>
          <w:p w14:paraId="27AC4E3D"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управление атрибутами безопасности</w:t>
            </w:r>
          </w:p>
        </w:tc>
      </w:tr>
      <w:tr w:rsidR="00A07F2F" w:rsidRPr="005072C9" w14:paraId="3F204732" w14:textId="77777777" w:rsidTr="0001627B">
        <w:tc>
          <w:tcPr>
            <w:tcW w:w="5097" w:type="dxa"/>
          </w:tcPr>
          <w:p w14:paraId="3EB80E0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mandatory access control</w:t>
            </w:r>
          </w:p>
        </w:tc>
        <w:tc>
          <w:tcPr>
            <w:tcW w:w="5110" w:type="dxa"/>
          </w:tcPr>
          <w:p w14:paraId="3600288C"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мандатное управление доступом</w:t>
            </w:r>
          </w:p>
        </w:tc>
      </w:tr>
      <w:tr w:rsidR="00A07F2F" w:rsidRPr="005072C9" w14:paraId="7335F8E6" w14:textId="77777777" w:rsidTr="0001627B">
        <w:tc>
          <w:tcPr>
            <w:tcW w:w="5097" w:type="dxa"/>
          </w:tcPr>
          <w:p w14:paraId="545815D1"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manual recovery</w:t>
            </w:r>
          </w:p>
        </w:tc>
        <w:tc>
          <w:tcPr>
            <w:tcW w:w="5110" w:type="dxa"/>
          </w:tcPr>
          <w:p w14:paraId="5249C5CC"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ручное восстановление</w:t>
            </w:r>
          </w:p>
        </w:tc>
      </w:tr>
      <w:tr w:rsidR="00A07F2F" w:rsidRPr="005072C9" w14:paraId="72091978" w14:textId="77777777" w:rsidTr="0001627B">
        <w:tc>
          <w:tcPr>
            <w:tcW w:w="5097" w:type="dxa"/>
          </w:tcPr>
          <w:p w14:paraId="789A8EEE"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maximum capacity</w:t>
            </w:r>
          </w:p>
        </w:tc>
        <w:tc>
          <w:tcPr>
            <w:tcW w:w="5110" w:type="dxa"/>
          </w:tcPr>
          <w:p w14:paraId="5C6A3892"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максимальная интенсивность</w:t>
            </w:r>
          </w:p>
        </w:tc>
      </w:tr>
      <w:tr w:rsidR="00A07F2F" w:rsidRPr="005072C9" w14:paraId="64CEB394" w14:textId="77777777" w:rsidTr="0001627B">
        <w:tc>
          <w:tcPr>
            <w:tcW w:w="5097" w:type="dxa"/>
          </w:tcPr>
          <w:p w14:paraId="62230807"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media failures</w:t>
            </w:r>
          </w:p>
        </w:tc>
        <w:tc>
          <w:tcPr>
            <w:tcW w:w="5110" w:type="dxa"/>
          </w:tcPr>
          <w:p w14:paraId="74F7E30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сбои носителей</w:t>
            </w:r>
          </w:p>
        </w:tc>
      </w:tr>
      <w:tr w:rsidR="00A07F2F" w:rsidRPr="005072C9" w14:paraId="01E24055" w14:textId="77777777" w:rsidTr="0001627B">
        <w:tc>
          <w:tcPr>
            <w:tcW w:w="5097" w:type="dxa"/>
          </w:tcPr>
          <w:p w14:paraId="68CC1BCA"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method of access</w:t>
            </w:r>
          </w:p>
        </w:tc>
        <w:tc>
          <w:tcPr>
            <w:tcW w:w="5110" w:type="dxa"/>
          </w:tcPr>
          <w:p w14:paraId="79530B37"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метод доступа</w:t>
            </w:r>
          </w:p>
        </w:tc>
      </w:tr>
      <w:tr w:rsidR="00A07F2F" w:rsidRPr="005072C9" w14:paraId="39EDCEEE" w14:textId="77777777" w:rsidTr="0001627B">
        <w:tc>
          <w:tcPr>
            <w:tcW w:w="5097" w:type="dxa"/>
          </w:tcPr>
          <w:p w14:paraId="5FCAC063"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minimization of complexity</w:t>
            </w:r>
          </w:p>
        </w:tc>
        <w:tc>
          <w:tcPr>
            <w:tcW w:w="5110" w:type="dxa"/>
          </w:tcPr>
          <w:p w14:paraId="00438910"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минимизация сложности</w:t>
            </w:r>
          </w:p>
        </w:tc>
      </w:tr>
      <w:tr w:rsidR="00A07F2F" w:rsidRPr="005072C9" w14:paraId="5A8610A5" w14:textId="77777777" w:rsidTr="0001627B">
        <w:tc>
          <w:tcPr>
            <w:tcW w:w="5097" w:type="dxa"/>
          </w:tcPr>
          <w:p w14:paraId="73284911"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moderately resistant</w:t>
            </w:r>
          </w:p>
        </w:tc>
        <w:tc>
          <w:tcPr>
            <w:tcW w:w="5110" w:type="dxa"/>
          </w:tcPr>
          <w:p w14:paraId="6B87F9C6"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умеренно стойкий</w:t>
            </w:r>
          </w:p>
        </w:tc>
      </w:tr>
      <w:tr w:rsidR="00A07F2F" w:rsidRPr="005072C9" w14:paraId="6465EE8B" w14:textId="77777777" w:rsidTr="0001627B">
        <w:tc>
          <w:tcPr>
            <w:tcW w:w="5097" w:type="dxa"/>
          </w:tcPr>
          <w:p w14:paraId="6439838C"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modification of data</w:t>
            </w:r>
          </w:p>
        </w:tc>
        <w:tc>
          <w:tcPr>
            <w:tcW w:w="5110" w:type="dxa"/>
          </w:tcPr>
          <w:p w14:paraId="0D788A7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модификация данных</w:t>
            </w:r>
          </w:p>
        </w:tc>
      </w:tr>
      <w:tr w:rsidR="00A07F2F" w:rsidRPr="005072C9" w14:paraId="4F13057E" w14:textId="77777777" w:rsidTr="0001627B">
        <w:tc>
          <w:tcPr>
            <w:tcW w:w="5097" w:type="dxa"/>
          </w:tcPr>
          <w:p w14:paraId="357D447B"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modularity</w:t>
            </w:r>
          </w:p>
        </w:tc>
        <w:tc>
          <w:tcPr>
            <w:tcW w:w="5110" w:type="dxa"/>
          </w:tcPr>
          <w:p w14:paraId="21B8F16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модульность</w:t>
            </w:r>
          </w:p>
        </w:tc>
      </w:tr>
      <w:tr w:rsidR="00A07F2F" w:rsidRPr="005072C9" w14:paraId="24B7DF7D" w14:textId="77777777" w:rsidTr="0001627B">
        <w:tc>
          <w:tcPr>
            <w:tcW w:w="5097" w:type="dxa"/>
          </w:tcPr>
          <w:p w14:paraId="27C68845"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monitoring phase</w:t>
            </w:r>
          </w:p>
        </w:tc>
        <w:tc>
          <w:tcPr>
            <w:tcW w:w="5110" w:type="dxa"/>
          </w:tcPr>
          <w:p w14:paraId="06667C36"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фаза мониторинга</w:t>
            </w:r>
          </w:p>
        </w:tc>
      </w:tr>
      <w:tr w:rsidR="00A07F2F" w:rsidRPr="005072C9" w14:paraId="07FA45C8" w14:textId="77777777" w:rsidTr="0001627B">
        <w:tc>
          <w:tcPr>
            <w:tcW w:w="5097" w:type="dxa"/>
          </w:tcPr>
          <w:p w14:paraId="3D0576E8"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multiple authentication mechanisms</w:t>
            </w:r>
          </w:p>
        </w:tc>
        <w:tc>
          <w:tcPr>
            <w:tcW w:w="5110" w:type="dxa"/>
          </w:tcPr>
          <w:p w14:paraId="15AF7A7A"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сочетание механизмов аутентификации</w:t>
            </w:r>
          </w:p>
        </w:tc>
      </w:tr>
      <w:tr w:rsidR="00A07F2F" w:rsidRPr="005072C9" w14:paraId="59169AE3" w14:textId="77777777" w:rsidTr="0001627B">
        <w:tc>
          <w:tcPr>
            <w:tcW w:w="5097" w:type="dxa"/>
          </w:tcPr>
          <w:p w14:paraId="2753CA9F"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multiple concurrent sessions</w:t>
            </w:r>
          </w:p>
        </w:tc>
        <w:tc>
          <w:tcPr>
            <w:tcW w:w="5110" w:type="dxa"/>
          </w:tcPr>
          <w:p w14:paraId="5490FBBE" w14:textId="77777777" w:rsidR="00A07F2F" w:rsidRPr="005072C9" w:rsidRDefault="001C38E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параллельные сеансы</w:t>
            </w:r>
          </w:p>
        </w:tc>
      </w:tr>
      <w:tr w:rsidR="001C38E1" w:rsidRPr="005072C9" w14:paraId="5BCA10A4" w14:textId="77777777" w:rsidTr="0001627B">
        <w:tc>
          <w:tcPr>
            <w:tcW w:w="5097" w:type="dxa"/>
          </w:tcPr>
          <w:p w14:paraId="5340E1C3"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mutual trusted acknowledgement</w:t>
            </w:r>
          </w:p>
        </w:tc>
        <w:tc>
          <w:tcPr>
            <w:tcW w:w="5110" w:type="dxa"/>
          </w:tcPr>
          <w:p w14:paraId="7B21D3DF"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 xml:space="preserve"> взаимное надёжное подтверждение</w:t>
            </w:r>
          </w:p>
        </w:tc>
      </w:tr>
      <w:tr w:rsidR="001C38E1" w:rsidRPr="005072C9" w14:paraId="2DF9CE59" w14:textId="77777777" w:rsidTr="00035BBF">
        <w:trPr>
          <w:trHeight w:val="368"/>
        </w:trPr>
        <w:tc>
          <w:tcPr>
            <w:tcW w:w="5097" w:type="dxa"/>
          </w:tcPr>
          <w:p w14:paraId="71ED3C84"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named groups of security attributes</w:t>
            </w:r>
          </w:p>
        </w:tc>
        <w:tc>
          <w:tcPr>
            <w:tcW w:w="5110" w:type="dxa"/>
          </w:tcPr>
          <w:p w14:paraId="35378519"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именованные группы атрибутов безопасности</w:t>
            </w:r>
          </w:p>
        </w:tc>
      </w:tr>
      <w:tr w:rsidR="001C38E1" w:rsidRPr="005072C9" w14:paraId="1A9FE298" w14:textId="77777777" w:rsidTr="00035BBF">
        <w:trPr>
          <w:trHeight w:val="381"/>
        </w:trPr>
        <w:tc>
          <w:tcPr>
            <w:tcW w:w="5097" w:type="dxa"/>
          </w:tcPr>
          <w:p w14:paraId="636E03FF"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new release of the TOE</w:t>
            </w:r>
          </w:p>
        </w:tc>
        <w:tc>
          <w:tcPr>
            <w:tcW w:w="5110" w:type="dxa"/>
          </w:tcPr>
          <w:p w14:paraId="0E9C3B69"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новый выпуск объекта оценки</w:t>
            </w:r>
          </w:p>
        </w:tc>
      </w:tr>
      <w:tr w:rsidR="001C38E1" w:rsidRPr="005072C9" w14:paraId="61126774" w14:textId="77777777" w:rsidTr="0001627B">
        <w:tc>
          <w:tcPr>
            <w:tcW w:w="5097" w:type="dxa"/>
          </w:tcPr>
          <w:p w14:paraId="02C4A495"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non-interference</w:t>
            </w:r>
          </w:p>
        </w:tc>
        <w:tc>
          <w:tcPr>
            <w:tcW w:w="5110" w:type="dxa"/>
          </w:tcPr>
          <w:p w14:paraId="4CEAA6EB"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невмешательство</w:t>
            </w:r>
          </w:p>
        </w:tc>
      </w:tr>
      <w:tr w:rsidR="001C38E1" w:rsidRPr="005072C9" w14:paraId="40A8BA65" w14:textId="77777777" w:rsidTr="0001627B">
        <w:tc>
          <w:tcPr>
            <w:tcW w:w="5097" w:type="dxa"/>
          </w:tcPr>
          <w:p w14:paraId="1A17B512"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non-repudiation of origin</w:t>
            </w:r>
          </w:p>
        </w:tc>
        <w:tc>
          <w:tcPr>
            <w:tcW w:w="5110" w:type="dxa"/>
          </w:tcPr>
          <w:p w14:paraId="1A8A248B" w14:textId="77777777" w:rsidR="001C38E1" w:rsidRPr="005072C9" w:rsidRDefault="00035B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неотказуемость отправления</w:t>
            </w:r>
          </w:p>
        </w:tc>
      </w:tr>
      <w:tr w:rsidR="001C38E1" w:rsidRPr="005072C9" w14:paraId="489501C9" w14:textId="77777777" w:rsidTr="0001627B">
        <w:tc>
          <w:tcPr>
            <w:tcW w:w="5097" w:type="dxa"/>
          </w:tcPr>
          <w:p w14:paraId="24037CA0" w14:textId="77777777" w:rsidR="001C38E1" w:rsidRPr="005072C9" w:rsidRDefault="009F5B6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non-repudiation of receipt</w:t>
            </w:r>
          </w:p>
        </w:tc>
        <w:tc>
          <w:tcPr>
            <w:tcW w:w="5110" w:type="dxa"/>
          </w:tcPr>
          <w:p w14:paraId="34D0C7FD" w14:textId="77777777" w:rsidR="001C38E1" w:rsidRPr="005072C9" w:rsidRDefault="009F5B6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неотказуемость получения</w:t>
            </w:r>
          </w:p>
        </w:tc>
      </w:tr>
      <w:tr w:rsidR="001C38E1" w:rsidRPr="005072C9" w14:paraId="224A5246" w14:textId="77777777" w:rsidTr="00B466D6">
        <w:trPr>
          <w:trHeight w:val="379"/>
        </w:trPr>
        <w:tc>
          <w:tcPr>
            <w:tcW w:w="5097" w:type="dxa"/>
          </w:tcPr>
          <w:p w14:paraId="177263CC"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number of characters typed</w:t>
            </w:r>
          </w:p>
        </w:tc>
        <w:tc>
          <w:tcPr>
            <w:tcW w:w="5110" w:type="dxa"/>
          </w:tcPr>
          <w:p w14:paraId="1A6B528B"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число набранных символов</w:t>
            </w:r>
          </w:p>
        </w:tc>
      </w:tr>
      <w:tr w:rsidR="001C38E1" w:rsidRPr="005072C9" w14:paraId="5B179E46" w14:textId="77777777" w:rsidTr="00B466D6">
        <w:trPr>
          <w:trHeight w:val="380"/>
        </w:trPr>
        <w:tc>
          <w:tcPr>
            <w:tcW w:w="5097" w:type="dxa"/>
          </w:tcPr>
          <w:p w14:paraId="18430E9D"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object attribute</w:t>
            </w:r>
          </w:p>
        </w:tc>
        <w:tc>
          <w:tcPr>
            <w:tcW w:w="5110" w:type="dxa"/>
          </w:tcPr>
          <w:p w14:paraId="5F9465F0"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атрибут объекта</w:t>
            </w:r>
          </w:p>
        </w:tc>
      </w:tr>
      <w:tr w:rsidR="001C38E1" w:rsidRPr="0006391B" w14:paraId="565F5A2E" w14:textId="77777777" w:rsidTr="0001627B">
        <w:tc>
          <w:tcPr>
            <w:tcW w:w="5097" w:type="dxa"/>
          </w:tcPr>
          <w:p w14:paraId="341FC776"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objects that are not capable of being recovered</w:t>
            </w:r>
          </w:p>
        </w:tc>
        <w:tc>
          <w:tcPr>
            <w:tcW w:w="5110" w:type="dxa"/>
          </w:tcPr>
          <w:p w14:paraId="4233C026"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объекты, которые не могут быть восстановлены</w:t>
            </w:r>
          </w:p>
        </w:tc>
      </w:tr>
      <w:tr w:rsidR="001C38E1" w:rsidRPr="005072C9" w14:paraId="0DF6652A" w14:textId="77777777" w:rsidTr="0001627B">
        <w:tc>
          <w:tcPr>
            <w:tcW w:w="5097" w:type="dxa"/>
          </w:tcPr>
          <w:p w14:paraId="23137187"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on behalf of user</w:t>
            </w:r>
          </w:p>
        </w:tc>
        <w:tc>
          <w:tcPr>
            <w:tcW w:w="5110" w:type="dxa"/>
          </w:tcPr>
          <w:p w14:paraId="3BF70137"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 имени пользователя</w:t>
            </w:r>
          </w:p>
        </w:tc>
      </w:tr>
      <w:tr w:rsidR="001C38E1" w:rsidRPr="005072C9" w14:paraId="170A1954" w14:textId="77777777" w:rsidTr="0001627B">
        <w:tc>
          <w:tcPr>
            <w:tcW w:w="5097" w:type="dxa"/>
          </w:tcPr>
          <w:p w14:paraId="4093A8FE"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operating role</w:t>
            </w:r>
          </w:p>
        </w:tc>
        <w:tc>
          <w:tcPr>
            <w:tcW w:w="5110" w:type="dxa"/>
          </w:tcPr>
          <w:p w14:paraId="7BC6DC9B"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операционная роль</w:t>
            </w:r>
          </w:p>
        </w:tc>
      </w:tr>
      <w:tr w:rsidR="001C38E1" w:rsidRPr="005072C9" w14:paraId="433E9A83" w14:textId="77777777" w:rsidTr="0001627B">
        <w:tc>
          <w:tcPr>
            <w:tcW w:w="5097" w:type="dxa"/>
          </w:tcPr>
          <w:p w14:paraId="797A5818"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optional</w:t>
            </w:r>
          </w:p>
        </w:tc>
        <w:tc>
          <w:tcPr>
            <w:tcW w:w="5110" w:type="dxa"/>
          </w:tcPr>
          <w:p w14:paraId="659293D7"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произвольный</w:t>
            </w:r>
          </w:p>
        </w:tc>
      </w:tr>
      <w:tr w:rsidR="001C38E1" w:rsidRPr="005072C9" w14:paraId="41E5032B" w14:textId="77777777" w:rsidTr="0001627B">
        <w:tc>
          <w:tcPr>
            <w:tcW w:w="5097" w:type="dxa"/>
          </w:tcPr>
          <w:p w14:paraId="53BA73A6"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optional dependency</w:t>
            </w:r>
          </w:p>
        </w:tc>
        <w:tc>
          <w:tcPr>
            <w:tcW w:w="5110" w:type="dxa"/>
          </w:tcPr>
          <w:p w14:paraId="32F37BE6"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выбираемая зависимость</w:t>
            </w:r>
          </w:p>
        </w:tc>
      </w:tr>
      <w:tr w:rsidR="001C38E1" w:rsidRPr="005072C9" w14:paraId="113BBD14" w14:textId="77777777" w:rsidTr="0001627B">
        <w:tc>
          <w:tcPr>
            <w:tcW w:w="5097" w:type="dxa"/>
          </w:tcPr>
          <w:p w14:paraId="09B74F95"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ordered functional testing</w:t>
            </w:r>
          </w:p>
        </w:tc>
        <w:tc>
          <w:tcPr>
            <w:tcW w:w="5110" w:type="dxa"/>
          </w:tcPr>
          <w:p w14:paraId="5874BB21"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упорядоченное функциональное тестирование</w:t>
            </w:r>
          </w:p>
        </w:tc>
      </w:tr>
      <w:tr w:rsidR="001C38E1" w:rsidRPr="005072C9" w14:paraId="25FAE7D3" w14:textId="77777777" w:rsidTr="0001627B">
        <w:tc>
          <w:tcPr>
            <w:tcW w:w="5097" w:type="dxa"/>
          </w:tcPr>
          <w:p w14:paraId="3BD164CF"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ordering function</w:t>
            </w:r>
          </w:p>
        </w:tc>
        <w:tc>
          <w:tcPr>
            <w:tcW w:w="5110" w:type="dxa"/>
          </w:tcPr>
          <w:p w14:paraId="6B152A0B"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функция упорядочения</w:t>
            </w:r>
          </w:p>
        </w:tc>
      </w:tr>
      <w:tr w:rsidR="001C38E1" w:rsidRPr="0006391B" w14:paraId="2B93DF5E" w14:textId="77777777" w:rsidTr="0001627B">
        <w:tc>
          <w:tcPr>
            <w:tcW w:w="5097" w:type="dxa"/>
          </w:tcPr>
          <w:p w14:paraId="259C5EFF"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ordering relationships between security attributes</w:t>
            </w:r>
          </w:p>
        </w:tc>
        <w:tc>
          <w:tcPr>
            <w:tcW w:w="5110" w:type="dxa"/>
          </w:tcPr>
          <w:p w14:paraId="7AF53234"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упорядоченные связи между атрибутами безопасности</w:t>
            </w:r>
          </w:p>
        </w:tc>
      </w:tr>
      <w:tr w:rsidR="001C38E1" w:rsidRPr="0006391B" w14:paraId="1C275429" w14:textId="77777777" w:rsidTr="0001627B">
        <w:tc>
          <w:tcPr>
            <w:tcW w:w="5097" w:type="dxa"/>
          </w:tcPr>
          <w:p w14:paraId="62ECD0F8"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origin-based access control specifications</w:t>
            </w:r>
          </w:p>
        </w:tc>
        <w:tc>
          <w:tcPr>
            <w:tcW w:w="5110" w:type="dxa"/>
          </w:tcPr>
          <w:p w14:paraId="3219A04C" w14:textId="77777777" w:rsidR="001C38E1" w:rsidRPr="005072C9" w:rsidRDefault="00B466D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спецификации управления доступом на основе источника</w:t>
            </w:r>
          </w:p>
        </w:tc>
      </w:tr>
      <w:tr w:rsidR="001C38E1" w:rsidRPr="005072C9" w14:paraId="74C60DB3" w14:textId="77777777" w:rsidTr="0001627B">
        <w:tc>
          <w:tcPr>
            <w:tcW w:w="5097" w:type="dxa"/>
          </w:tcPr>
          <w:p w14:paraId="2BD4667D"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other additional resources</w:t>
            </w:r>
          </w:p>
        </w:tc>
        <w:tc>
          <w:tcPr>
            <w:tcW w:w="5110" w:type="dxa"/>
          </w:tcPr>
          <w:p w14:paraId="0E6C88BA"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другие дополнительные ресурсы</w:t>
            </w:r>
          </w:p>
        </w:tc>
      </w:tr>
      <w:tr w:rsidR="001C38E1" w:rsidRPr="005072C9" w14:paraId="7A4D6544" w14:textId="77777777" w:rsidTr="0001627B">
        <w:tc>
          <w:tcPr>
            <w:tcW w:w="5097" w:type="dxa"/>
          </w:tcPr>
          <w:p w14:paraId="6D088CD4"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other integrity errors</w:t>
            </w:r>
          </w:p>
        </w:tc>
        <w:tc>
          <w:tcPr>
            <w:tcW w:w="5110" w:type="dxa"/>
          </w:tcPr>
          <w:p w14:paraId="7C0F8424"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другие ошибки целостности</w:t>
            </w:r>
          </w:p>
        </w:tc>
      </w:tr>
      <w:tr w:rsidR="001C38E1" w:rsidRPr="0006391B" w14:paraId="1BC3A436" w14:textId="77777777" w:rsidTr="0001627B">
        <w:tc>
          <w:tcPr>
            <w:tcW w:w="5097" w:type="dxa"/>
          </w:tcPr>
          <w:p w14:paraId="0632DC37"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other services for which trusted path is required</w:t>
            </w:r>
          </w:p>
        </w:tc>
        <w:tc>
          <w:tcPr>
            <w:tcW w:w="5110" w:type="dxa"/>
          </w:tcPr>
          <w:p w14:paraId="6836DCDB"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другие услуги, для которых требуется доверенный маршрут</w:t>
            </w:r>
          </w:p>
        </w:tc>
      </w:tr>
      <w:tr w:rsidR="001C38E1" w:rsidRPr="0006391B" w14:paraId="74527343" w14:textId="77777777" w:rsidTr="0001627B">
        <w:tc>
          <w:tcPr>
            <w:tcW w:w="5097" w:type="dxa"/>
          </w:tcPr>
          <w:p w14:paraId="3B7F7F9D"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over a specified period of time</w:t>
            </w:r>
          </w:p>
        </w:tc>
        <w:tc>
          <w:tcPr>
            <w:tcW w:w="5110" w:type="dxa"/>
          </w:tcPr>
          <w:p w14:paraId="254F7544" w14:textId="77777777" w:rsidR="001C38E1" w:rsidRPr="005072C9" w:rsidRDefault="000E1C2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 течение определённого периода времени</w:t>
            </w:r>
          </w:p>
        </w:tc>
      </w:tr>
      <w:tr w:rsidR="001C38E1" w:rsidRPr="005072C9" w14:paraId="73CFCB5B" w14:textId="77777777" w:rsidTr="0001627B">
        <w:tc>
          <w:tcPr>
            <w:tcW w:w="5097" w:type="dxa"/>
          </w:tcPr>
          <w:p w14:paraId="1A1CCF12"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override</w:t>
            </w:r>
          </w:p>
        </w:tc>
        <w:tc>
          <w:tcPr>
            <w:tcW w:w="5110" w:type="dxa"/>
          </w:tcPr>
          <w:p w14:paraId="5E40B796"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отмена; отменять</w:t>
            </w:r>
          </w:p>
        </w:tc>
      </w:tr>
      <w:tr w:rsidR="001C38E1" w:rsidRPr="005072C9" w14:paraId="237BF563" w14:textId="77777777" w:rsidTr="0001627B">
        <w:tc>
          <w:tcPr>
            <w:tcW w:w="5097" w:type="dxa"/>
          </w:tcPr>
          <w:p w14:paraId="05B96869"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overview</w:t>
            </w:r>
          </w:p>
        </w:tc>
        <w:tc>
          <w:tcPr>
            <w:tcW w:w="5110" w:type="dxa"/>
          </w:tcPr>
          <w:p w14:paraId="34E72B7C"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общий обзор</w:t>
            </w:r>
          </w:p>
        </w:tc>
      </w:tr>
      <w:tr w:rsidR="001C38E1" w:rsidRPr="0006391B" w14:paraId="521166BA" w14:textId="77777777" w:rsidTr="0001627B">
        <w:tc>
          <w:tcPr>
            <w:tcW w:w="5097" w:type="dxa"/>
          </w:tcPr>
          <w:p w14:paraId="6581996D"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owner-controlled access control attributes</w:t>
            </w:r>
          </w:p>
        </w:tc>
        <w:tc>
          <w:tcPr>
            <w:tcW w:w="5110" w:type="dxa"/>
          </w:tcPr>
          <w:p w14:paraId="37E7C8DC"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атрибуты управления доступом, управляемые их владельцем</w:t>
            </w:r>
          </w:p>
        </w:tc>
      </w:tr>
      <w:tr w:rsidR="001C38E1" w:rsidRPr="005072C9" w14:paraId="51A660E8" w14:textId="77777777" w:rsidTr="0001627B">
        <w:tc>
          <w:tcPr>
            <w:tcW w:w="5097" w:type="dxa"/>
          </w:tcPr>
          <w:p w14:paraId="009EE05D"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package</w:t>
            </w:r>
          </w:p>
        </w:tc>
        <w:tc>
          <w:tcPr>
            <w:tcW w:w="5110" w:type="dxa"/>
          </w:tcPr>
          <w:p w14:paraId="6A120DC0"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пакет; упаковывать</w:t>
            </w:r>
          </w:p>
        </w:tc>
      </w:tr>
      <w:tr w:rsidR="001C38E1" w:rsidRPr="005072C9" w14:paraId="5243FE67" w14:textId="77777777" w:rsidTr="0001627B">
        <w:tc>
          <w:tcPr>
            <w:tcW w:w="5097" w:type="dxa"/>
          </w:tcPr>
          <w:p w14:paraId="76E087A2"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paradigm</w:t>
            </w:r>
          </w:p>
        </w:tc>
        <w:tc>
          <w:tcPr>
            <w:tcW w:w="5110" w:type="dxa"/>
          </w:tcPr>
          <w:p w14:paraId="1EC04C83"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парадигма</w:t>
            </w:r>
          </w:p>
        </w:tc>
      </w:tr>
      <w:tr w:rsidR="001C38E1" w:rsidRPr="005072C9" w14:paraId="4DE8FD06" w14:textId="77777777" w:rsidTr="0001627B">
        <w:tc>
          <w:tcPr>
            <w:tcW w:w="5097" w:type="dxa"/>
          </w:tcPr>
          <w:p w14:paraId="158393D5"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partial CM automation</w:t>
            </w:r>
          </w:p>
        </w:tc>
        <w:tc>
          <w:tcPr>
            <w:tcW w:w="5110" w:type="dxa"/>
          </w:tcPr>
          <w:p w14:paraId="73CB00C2"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частичная автоматизация управления конфигурацией</w:t>
            </w:r>
          </w:p>
        </w:tc>
      </w:tr>
      <w:tr w:rsidR="001C38E1" w:rsidRPr="0006391B" w14:paraId="2322D255" w14:textId="77777777" w:rsidTr="0001627B">
        <w:tc>
          <w:tcPr>
            <w:tcW w:w="5097" w:type="dxa"/>
          </w:tcPr>
          <w:p w14:paraId="7E3FB468"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partial elimination of illicit information flows</w:t>
            </w:r>
          </w:p>
        </w:tc>
        <w:tc>
          <w:tcPr>
            <w:tcW w:w="5110" w:type="dxa"/>
          </w:tcPr>
          <w:p w14:paraId="6CF8E2D4"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частичное устранение неразрешённых информационных потоков</w:t>
            </w:r>
          </w:p>
        </w:tc>
      </w:tr>
      <w:tr w:rsidR="001C38E1" w:rsidRPr="005072C9" w14:paraId="1667DEB6" w14:textId="77777777" w:rsidTr="0001627B">
        <w:tc>
          <w:tcPr>
            <w:tcW w:w="5097" w:type="dxa"/>
          </w:tcPr>
          <w:p w14:paraId="09EBCF57"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password mechanism</w:t>
            </w:r>
          </w:p>
        </w:tc>
        <w:tc>
          <w:tcPr>
            <w:tcW w:w="5110" w:type="dxa"/>
          </w:tcPr>
          <w:p w14:paraId="367DE285" w14:textId="77777777" w:rsidR="001C38E1" w:rsidRPr="005072C9" w:rsidRDefault="0075137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механизм пароля</w:t>
            </w:r>
          </w:p>
        </w:tc>
      </w:tr>
      <w:tr w:rsidR="001C38E1" w:rsidRPr="005072C9" w14:paraId="1E257D0E" w14:textId="77777777" w:rsidTr="0001627B">
        <w:tc>
          <w:tcPr>
            <w:tcW w:w="5097" w:type="dxa"/>
          </w:tcPr>
          <w:p w14:paraId="29D7B027" w14:textId="77777777" w:rsidR="001C38E1" w:rsidRPr="005072C9" w:rsidRDefault="00242B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penetration testing</w:t>
            </w:r>
          </w:p>
        </w:tc>
        <w:tc>
          <w:tcPr>
            <w:tcW w:w="5110" w:type="dxa"/>
          </w:tcPr>
          <w:p w14:paraId="528D9F4F" w14:textId="77777777" w:rsidR="001C38E1" w:rsidRPr="005072C9" w:rsidRDefault="00242B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тест на проникновение</w:t>
            </w:r>
          </w:p>
        </w:tc>
      </w:tr>
      <w:tr w:rsidR="001C38E1" w:rsidRPr="0006391B" w14:paraId="04C6170D" w14:textId="77777777" w:rsidTr="0001627B">
        <w:tc>
          <w:tcPr>
            <w:tcW w:w="5097" w:type="dxa"/>
          </w:tcPr>
          <w:p w14:paraId="1F3B5662" w14:textId="77777777" w:rsidR="001C38E1" w:rsidRPr="005072C9" w:rsidRDefault="00242B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per user attribute limitation on multiple concurrent sessions</w:t>
            </w:r>
          </w:p>
        </w:tc>
        <w:tc>
          <w:tcPr>
            <w:tcW w:w="5110" w:type="dxa"/>
          </w:tcPr>
          <w:p w14:paraId="426DAE57" w14:textId="77777777" w:rsidR="001C38E1" w:rsidRPr="005072C9" w:rsidRDefault="00242BD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ограничение на параллельные сеансы по атрибутам пользователей</w:t>
            </w:r>
          </w:p>
        </w:tc>
      </w:tr>
      <w:tr w:rsidR="001C38E1" w:rsidRPr="005072C9" w14:paraId="1958C457" w14:textId="77777777" w:rsidTr="0001627B">
        <w:tc>
          <w:tcPr>
            <w:tcW w:w="5097" w:type="dxa"/>
          </w:tcPr>
          <w:p w14:paraId="3E6F003A" w14:textId="77777777" w:rsidR="001C38E1" w:rsidRPr="005072C9" w:rsidRDefault="00DC798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period of user inactivity</w:t>
            </w:r>
          </w:p>
        </w:tc>
        <w:tc>
          <w:tcPr>
            <w:tcW w:w="5110" w:type="dxa"/>
          </w:tcPr>
          <w:p w14:paraId="436874E1" w14:textId="77777777" w:rsidR="001C38E1" w:rsidRPr="005072C9" w:rsidRDefault="00DC798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период бездействия пользователя</w:t>
            </w:r>
          </w:p>
        </w:tc>
      </w:tr>
      <w:tr w:rsidR="001C38E1" w:rsidRPr="005072C9" w14:paraId="457A1F96" w14:textId="77777777" w:rsidTr="0001627B">
        <w:tc>
          <w:tcPr>
            <w:tcW w:w="5097" w:type="dxa"/>
          </w:tcPr>
          <w:p w14:paraId="7D7106F5" w14:textId="77777777" w:rsidR="001C38E1" w:rsidRPr="005072C9" w:rsidRDefault="00DC798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permitted operation</w:t>
            </w:r>
          </w:p>
        </w:tc>
        <w:tc>
          <w:tcPr>
            <w:tcW w:w="5110" w:type="dxa"/>
          </w:tcPr>
          <w:p w14:paraId="7424DE89" w14:textId="77777777" w:rsidR="001C38E1" w:rsidRPr="005072C9" w:rsidRDefault="00DC798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разрешённая операция</w:t>
            </w:r>
          </w:p>
        </w:tc>
      </w:tr>
      <w:tr w:rsidR="001C38E1" w:rsidRPr="005072C9" w14:paraId="2ABFEC93" w14:textId="77777777" w:rsidTr="0001627B">
        <w:tc>
          <w:tcPr>
            <w:tcW w:w="5097" w:type="dxa"/>
          </w:tcPr>
          <w:p w14:paraId="791A9408"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physical interference</w:t>
            </w:r>
          </w:p>
        </w:tc>
        <w:tc>
          <w:tcPr>
            <w:tcW w:w="5110" w:type="dxa"/>
          </w:tcPr>
          <w:p w14:paraId="0BADEF3F"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физическое вмешательство</w:t>
            </w:r>
          </w:p>
        </w:tc>
      </w:tr>
      <w:tr w:rsidR="001C38E1" w:rsidRPr="005072C9" w14:paraId="07E79B39" w14:textId="77777777" w:rsidTr="0001627B">
        <w:tc>
          <w:tcPr>
            <w:tcW w:w="5097" w:type="dxa"/>
          </w:tcPr>
          <w:p w14:paraId="1FE38F15"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potential security violation</w:t>
            </w:r>
          </w:p>
        </w:tc>
        <w:tc>
          <w:tcPr>
            <w:tcW w:w="5110" w:type="dxa"/>
          </w:tcPr>
          <w:p w14:paraId="77F4DDA3"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возможное нарушение безопасности</w:t>
            </w:r>
          </w:p>
        </w:tc>
      </w:tr>
      <w:tr w:rsidR="001C38E1" w:rsidRPr="005072C9" w14:paraId="3532AA16" w14:textId="77777777" w:rsidTr="0001627B">
        <w:tc>
          <w:tcPr>
            <w:tcW w:w="5097" w:type="dxa"/>
          </w:tcPr>
          <w:p w14:paraId="5B3A877D"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potential violation analysis</w:t>
            </w:r>
          </w:p>
        </w:tc>
        <w:tc>
          <w:tcPr>
            <w:tcW w:w="5110" w:type="dxa"/>
          </w:tcPr>
          <w:p w14:paraId="6F6C9F92"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потенциального нарушения</w:t>
            </w:r>
          </w:p>
        </w:tc>
      </w:tr>
      <w:tr w:rsidR="001C38E1" w:rsidRPr="005072C9" w14:paraId="271BBA85" w14:textId="77777777" w:rsidTr="0001627B">
        <w:tc>
          <w:tcPr>
            <w:tcW w:w="5097" w:type="dxa"/>
          </w:tcPr>
          <w:p w14:paraId="73B3E62E"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power-on tests</w:t>
            </w:r>
          </w:p>
        </w:tc>
        <w:tc>
          <w:tcPr>
            <w:tcW w:w="5110" w:type="dxa"/>
          </w:tcPr>
          <w:p w14:paraId="57926AE5"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тесты при включении</w:t>
            </w:r>
          </w:p>
        </w:tc>
      </w:tr>
      <w:tr w:rsidR="001C38E1" w:rsidRPr="005072C9" w14:paraId="08264155" w14:textId="77777777" w:rsidTr="0001627B">
        <w:tc>
          <w:tcPr>
            <w:tcW w:w="5097" w:type="dxa"/>
          </w:tcPr>
          <w:p w14:paraId="6DCF464C"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presentation of evidence</w:t>
            </w:r>
          </w:p>
        </w:tc>
        <w:tc>
          <w:tcPr>
            <w:tcW w:w="5110" w:type="dxa"/>
          </w:tcPr>
          <w:p w14:paraId="43C8C479"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представление свидетельства</w:t>
            </w:r>
          </w:p>
        </w:tc>
      </w:tr>
      <w:tr w:rsidR="001C38E1" w:rsidRPr="005072C9" w14:paraId="4D28DA08" w14:textId="77777777" w:rsidTr="0001627B">
        <w:tc>
          <w:tcPr>
            <w:tcW w:w="5097" w:type="dxa"/>
          </w:tcPr>
          <w:p w14:paraId="3EA51885"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prevention of data loss</w:t>
            </w:r>
          </w:p>
        </w:tc>
        <w:tc>
          <w:tcPr>
            <w:tcW w:w="5110" w:type="dxa"/>
          </w:tcPr>
          <w:p w14:paraId="5EAA7A76"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предотвращение потери данных</w:t>
            </w:r>
          </w:p>
        </w:tc>
      </w:tr>
      <w:tr w:rsidR="001C38E1" w:rsidRPr="005072C9" w14:paraId="6457174F" w14:textId="77777777" w:rsidTr="0001627B">
        <w:tc>
          <w:tcPr>
            <w:tcW w:w="5097" w:type="dxa"/>
          </w:tcPr>
          <w:p w14:paraId="33414497"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prevention of modification</w:t>
            </w:r>
          </w:p>
        </w:tc>
        <w:tc>
          <w:tcPr>
            <w:tcW w:w="5110" w:type="dxa"/>
          </w:tcPr>
          <w:p w14:paraId="69F12CF8"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предотвращение модификации</w:t>
            </w:r>
          </w:p>
        </w:tc>
      </w:tr>
      <w:tr w:rsidR="001C38E1" w:rsidRPr="005072C9" w14:paraId="6ED1B29B" w14:textId="77777777" w:rsidTr="0001627B">
        <w:tc>
          <w:tcPr>
            <w:tcW w:w="5097" w:type="dxa"/>
          </w:tcPr>
          <w:p w14:paraId="7C261D25"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previously provided</w:t>
            </w:r>
          </w:p>
        </w:tc>
        <w:tc>
          <w:tcPr>
            <w:tcW w:w="5110" w:type="dxa"/>
          </w:tcPr>
          <w:p w14:paraId="5D390069"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предоставленный ранее</w:t>
            </w:r>
          </w:p>
        </w:tc>
      </w:tr>
      <w:tr w:rsidR="001C38E1" w:rsidRPr="005072C9" w14:paraId="1805B70E" w14:textId="77777777" w:rsidTr="0001627B">
        <w:tc>
          <w:tcPr>
            <w:tcW w:w="5097" w:type="dxa"/>
          </w:tcPr>
          <w:p w14:paraId="7DBDC4D0"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priority of the service</w:t>
            </w:r>
          </w:p>
        </w:tc>
        <w:tc>
          <w:tcPr>
            <w:tcW w:w="5110" w:type="dxa"/>
          </w:tcPr>
          <w:p w14:paraId="74345DF7"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приоритет обслуживания</w:t>
            </w:r>
          </w:p>
        </w:tc>
      </w:tr>
      <w:tr w:rsidR="00DC7981" w:rsidRPr="005072C9" w14:paraId="1E9CE2F4" w14:textId="77777777" w:rsidTr="0001627B">
        <w:tc>
          <w:tcPr>
            <w:tcW w:w="5097" w:type="dxa"/>
          </w:tcPr>
          <w:p w14:paraId="2E4C6456"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privacy</w:t>
            </w:r>
          </w:p>
        </w:tc>
        <w:tc>
          <w:tcPr>
            <w:tcW w:w="5110" w:type="dxa"/>
          </w:tcPr>
          <w:p w14:paraId="43B1FF53"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приватность</w:t>
            </w:r>
          </w:p>
        </w:tc>
      </w:tr>
      <w:tr w:rsidR="00DC7981" w:rsidRPr="005072C9" w14:paraId="0BCC5165" w14:textId="77777777" w:rsidTr="0001627B">
        <w:tc>
          <w:tcPr>
            <w:tcW w:w="5097" w:type="dxa"/>
          </w:tcPr>
          <w:p w14:paraId="03BB6F47"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privacy related information</w:t>
            </w:r>
          </w:p>
        </w:tc>
        <w:tc>
          <w:tcPr>
            <w:tcW w:w="5110" w:type="dxa"/>
          </w:tcPr>
          <w:p w14:paraId="48A8B8F4"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информация, связанная с приватностью</w:t>
            </w:r>
          </w:p>
        </w:tc>
      </w:tr>
      <w:tr w:rsidR="00DC7981" w:rsidRPr="005072C9" w14:paraId="44CDF85A" w14:textId="77777777" w:rsidTr="0001627B">
        <w:tc>
          <w:tcPr>
            <w:tcW w:w="5097" w:type="dxa"/>
          </w:tcPr>
          <w:p w14:paraId="385B409F"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processing capabilities</w:t>
            </w:r>
          </w:p>
        </w:tc>
        <w:tc>
          <w:tcPr>
            <w:tcW w:w="5110" w:type="dxa"/>
          </w:tcPr>
          <w:p w14:paraId="1FCADEB1"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возможности обработки данных</w:t>
            </w:r>
          </w:p>
        </w:tc>
      </w:tr>
      <w:tr w:rsidR="001C38E1" w:rsidRPr="0006391B" w14:paraId="03D1D500" w14:textId="77777777" w:rsidTr="0001627B">
        <w:tc>
          <w:tcPr>
            <w:tcW w:w="5097" w:type="dxa"/>
          </w:tcPr>
          <w:p w14:paraId="2CBD7C8C"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profile based anomaly detection</w:t>
            </w:r>
          </w:p>
        </w:tc>
        <w:tc>
          <w:tcPr>
            <w:tcW w:w="5110" w:type="dxa"/>
          </w:tcPr>
          <w:p w14:paraId="7C5FD741" w14:textId="77777777" w:rsidR="001C38E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выявление аномалии, основанное на профиле</w:t>
            </w:r>
          </w:p>
        </w:tc>
      </w:tr>
      <w:tr w:rsidR="00DC7981" w:rsidRPr="005072C9" w14:paraId="32B8C558" w14:textId="77777777" w:rsidTr="0001627B">
        <w:tc>
          <w:tcPr>
            <w:tcW w:w="5097" w:type="dxa"/>
          </w:tcPr>
          <w:p w14:paraId="23E50232"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profile target group</w:t>
            </w:r>
          </w:p>
        </w:tc>
        <w:tc>
          <w:tcPr>
            <w:tcW w:w="5110" w:type="dxa"/>
          </w:tcPr>
          <w:p w14:paraId="2391FD8D"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целевая группа профиля</w:t>
            </w:r>
          </w:p>
        </w:tc>
      </w:tr>
      <w:tr w:rsidR="00DC7981" w:rsidRPr="0006391B" w14:paraId="36EDBCDB" w14:textId="77777777" w:rsidTr="0001627B">
        <w:tc>
          <w:tcPr>
            <w:tcW w:w="5097" w:type="dxa"/>
          </w:tcPr>
          <w:p w14:paraId="75778081"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protected authentication</w:t>
            </w:r>
          </w:p>
        </w:tc>
        <w:tc>
          <w:tcPr>
            <w:tcW w:w="5110" w:type="dxa"/>
          </w:tcPr>
          <w:p w14:paraId="0489D645"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аутентификация с защищённой обратной связью</w:t>
            </w:r>
          </w:p>
        </w:tc>
      </w:tr>
      <w:tr w:rsidR="00DC7981" w:rsidRPr="005072C9" w14:paraId="798EDEAE" w14:textId="77777777" w:rsidTr="0001627B">
        <w:tc>
          <w:tcPr>
            <w:tcW w:w="5097" w:type="dxa"/>
          </w:tcPr>
          <w:p w14:paraId="5972E257"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protected domain</w:t>
            </w:r>
          </w:p>
        </w:tc>
        <w:tc>
          <w:tcPr>
            <w:tcW w:w="5110" w:type="dxa"/>
          </w:tcPr>
          <w:p w14:paraId="27621A12"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защищённый домен</w:t>
            </w:r>
          </w:p>
        </w:tc>
      </w:tr>
      <w:tr w:rsidR="00DC7981" w:rsidRPr="005072C9" w14:paraId="2F9155AC" w14:textId="77777777" w:rsidTr="0001627B">
        <w:tc>
          <w:tcPr>
            <w:tcW w:w="5097" w:type="dxa"/>
          </w:tcPr>
          <w:p w14:paraId="7901B79D"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protected from unauthorized disclosure</w:t>
            </w:r>
          </w:p>
        </w:tc>
        <w:tc>
          <w:tcPr>
            <w:tcW w:w="5110" w:type="dxa"/>
          </w:tcPr>
          <w:p w14:paraId="51EDEC5C"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защищённый от несанкционированного раскрытия</w:t>
            </w:r>
          </w:p>
        </w:tc>
      </w:tr>
      <w:tr w:rsidR="00DC7981" w:rsidRPr="005072C9" w14:paraId="58815607" w14:textId="77777777" w:rsidTr="0001627B">
        <w:tc>
          <w:tcPr>
            <w:tcW w:w="5097" w:type="dxa"/>
          </w:tcPr>
          <w:p w14:paraId="75906F90" w14:textId="77777777" w:rsidR="00DC7981" w:rsidRPr="005072C9" w:rsidRDefault="0036056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protection against unavailability of capabilities</w:t>
            </w:r>
          </w:p>
        </w:tc>
        <w:tc>
          <w:tcPr>
            <w:tcW w:w="5110" w:type="dxa"/>
          </w:tcPr>
          <w:p w14:paraId="4114DD7A" w14:textId="77777777" w:rsidR="00DC7981" w:rsidRPr="005072C9" w:rsidRDefault="0097712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защита от недоступности ресурсов</w:t>
            </w:r>
          </w:p>
        </w:tc>
      </w:tr>
      <w:tr w:rsidR="00DC7981" w:rsidRPr="005072C9" w14:paraId="4927024C" w14:textId="77777777" w:rsidTr="0001627B">
        <w:tc>
          <w:tcPr>
            <w:tcW w:w="5097" w:type="dxa"/>
          </w:tcPr>
          <w:p w14:paraId="74CE3A09" w14:textId="77777777" w:rsidR="00DC7981" w:rsidRPr="005072C9" w:rsidRDefault="0097712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protection certificate</w:t>
            </w:r>
          </w:p>
        </w:tc>
        <w:tc>
          <w:tcPr>
            <w:tcW w:w="5110" w:type="dxa"/>
          </w:tcPr>
          <w:p w14:paraId="26954FE6" w14:textId="77777777" w:rsidR="00DC7981" w:rsidRPr="005072C9" w:rsidRDefault="0097712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сертификат защиты</w:t>
            </w:r>
          </w:p>
        </w:tc>
      </w:tr>
      <w:tr w:rsidR="00DC7981" w:rsidRPr="005072C9" w14:paraId="3E4573F8" w14:textId="77777777" w:rsidTr="0001627B">
        <w:tc>
          <w:tcPr>
            <w:tcW w:w="5097" w:type="dxa"/>
          </w:tcPr>
          <w:p w14:paraId="788FEBFB" w14:textId="77777777" w:rsidR="00DC7981" w:rsidRPr="005072C9" w:rsidRDefault="00CF3E5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protection from unauthorized access</w:t>
            </w:r>
          </w:p>
        </w:tc>
        <w:tc>
          <w:tcPr>
            <w:tcW w:w="5110" w:type="dxa"/>
          </w:tcPr>
          <w:p w14:paraId="445CFC3C" w14:textId="77777777" w:rsidR="00DC7981" w:rsidRPr="005072C9" w:rsidRDefault="00CF3E5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защита от несанкционированного доступа</w:t>
            </w:r>
          </w:p>
        </w:tc>
      </w:tr>
      <w:tr w:rsidR="00DC7981" w:rsidRPr="005072C9" w14:paraId="55B4D1FC" w14:textId="77777777" w:rsidTr="00C66C4E">
        <w:trPr>
          <w:trHeight w:val="379"/>
        </w:trPr>
        <w:tc>
          <w:tcPr>
            <w:tcW w:w="5097" w:type="dxa"/>
          </w:tcPr>
          <w:p w14:paraId="097ED9B3" w14:textId="77777777" w:rsidR="00DC7981" w:rsidRPr="005072C9" w:rsidRDefault="00C66C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protection level certification</w:t>
            </w:r>
          </w:p>
        </w:tc>
        <w:tc>
          <w:tcPr>
            <w:tcW w:w="5110" w:type="dxa"/>
          </w:tcPr>
          <w:p w14:paraId="62724B04" w14:textId="77777777" w:rsidR="00DC7981" w:rsidRPr="005072C9" w:rsidRDefault="00C66C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сертификация уровня защиты</w:t>
            </w:r>
          </w:p>
        </w:tc>
      </w:tr>
      <w:tr w:rsidR="00DC7981" w:rsidRPr="005072C9" w14:paraId="18E8D4D6" w14:textId="77777777" w:rsidTr="0001627B">
        <w:tc>
          <w:tcPr>
            <w:tcW w:w="5097" w:type="dxa"/>
          </w:tcPr>
          <w:p w14:paraId="14E8A237"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protection model</w:t>
            </w:r>
          </w:p>
        </w:tc>
        <w:tc>
          <w:tcPr>
            <w:tcW w:w="5110" w:type="dxa"/>
          </w:tcPr>
          <w:p w14:paraId="3BA3E083"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модель защиты</w:t>
            </w:r>
          </w:p>
        </w:tc>
      </w:tr>
      <w:tr w:rsidR="00DC7981" w:rsidRPr="005072C9" w14:paraId="1F95E2E8" w14:textId="77777777" w:rsidTr="0001627B">
        <w:tc>
          <w:tcPr>
            <w:tcW w:w="5097" w:type="dxa"/>
          </w:tcPr>
          <w:p w14:paraId="3739E804"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protection profile</w:t>
            </w:r>
          </w:p>
        </w:tc>
        <w:tc>
          <w:tcPr>
            <w:tcW w:w="5110" w:type="dxa"/>
          </w:tcPr>
          <w:p w14:paraId="4386A5DD"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профиль защиты</w:t>
            </w:r>
          </w:p>
        </w:tc>
      </w:tr>
      <w:tr w:rsidR="00DC7981" w:rsidRPr="005072C9" w14:paraId="25DDC866" w14:textId="77777777" w:rsidTr="0001627B">
        <w:tc>
          <w:tcPr>
            <w:tcW w:w="5097" w:type="dxa"/>
          </w:tcPr>
          <w:p w14:paraId="542EAD08"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protection profile evaluation</w:t>
            </w:r>
          </w:p>
        </w:tc>
        <w:tc>
          <w:tcPr>
            <w:tcW w:w="5110" w:type="dxa"/>
          </w:tcPr>
          <w:p w14:paraId="1DB0E214"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оценка профиля защиты</w:t>
            </w:r>
          </w:p>
        </w:tc>
      </w:tr>
      <w:tr w:rsidR="00A07F2F" w:rsidRPr="005072C9" w14:paraId="44C67F8D" w14:textId="77777777" w:rsidTr="0001627B">
        <w:trPr>
          <w:trHeight w:val="199"/>
        </w:trPr>
        <w:tc>
          <w:tcPr>
            <w:tcW w:w="5097" w:type="dxa"/>
          </w:tcPr>
          <w:p w14:paraId="485DAE32" w14:textId="77777777" w:rsidR="00A07F2F"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public domain</w:t>
            </w:r>
          </w:p>
        </w:tc>
        <w:tc>
          <w:tcPr>
            <w:tcW w:w="5110" w:type="dxa"/>
          </w:tcPr>
          <w:p w14:paraId="4CF09665" w14:textId="77777777" w:rsidR="00A07F2F"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общедоступные источники</w:t>
            </w:r>
          </w:p>
        </w:tc>
      </w:tr>
      <w:tr w:rsidR="00DC7981" w:rsidRPr="005072C9" w14:paraId="78D8DDD7" w14:textId="77777777" w:rsidTr="0001627B">
        <w:trPr>
          <w:trHeight w:val="199"/>
        </w:trPr>
        <w:tc>
          <w:tcPr>
            <w:tcW w:w="5097" w:type="dxa"/>
          </w:tcPr>
          <w:p w14:paraId="0E181C6B"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quota mechanism</w:t>
            </w:r>
          </w:p>
        </w:tc>
        <w:tc>
          <w:tcPr>
            <w:tcW w:w="5110" w:type="dxa"/>
          </w:tcPr>
          <w:p w14:paraId="4E06E054"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механизм квотирования</w:t>
            </w:r>
          </w:p>
        </w:tc>
      </w:tr>
      <w:tr w:rsidR="00DC7981" w:rsidRPr="005072C9" w14:paraId="65DF899D" w14:textId="77777777" w:rsidTr="0001627B">
        <w:trPr>
          <w:trHeight w:val="199"/>
        </w:trPr>
        <w:tc>
          <w:tcPr>
            <w:tcW w:w="5097" w:type="dxa"/>
          </w:tcPr>
          <w:p w14:paraId="32C36D74"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reauthentication</w:t>
            </w:r>
          </w:p>
        </w:tc>
        <w:tc>
          <w:tcPr>
            <w:tcW w:w="5110" w:type="dxa"/>
          </w:tcPr>
          <w:p w14:paraId="0E4AC7CC"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повторная аутентификация</w:t>
            </w:r>
          </w:p>
        </w:tc>
      </w:tr>
      <w:tr w:rsidR="00DC7981" w:rsidRPr="005072C9" w14:paraId="7D691BAB" w14:textId="77777777" w:rsidTr="0001627B">
        <w:trPr>
          <w:trHeight w:val="199"/>
        </w:trPr>
        <w:tc>
          <w:tcPr>
            <w:tcW w:w="5097" w:type="dxa"/>
          </w:tcPr>
          <w:p w14:paraId="4BAF4831"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tabs>
                <w:tab w:val="left" w:pos="1464"/>
              </w:tabs>
              <w:spacing w:line="360" w:lineRule="auto"/>
              <w:rPr>
                <w:sz w:val="28"/>
                <w:szCs w:val="28"/>
                <w:lang w:val="ru-RU" w:eastAsia="ru-RU"/>
              </w:rPr>
            </w:pPr>
            <w:r w:rsidRPr="005072C9">
              <w:rPr>
                <w:sz w:val="28"/>
                <w:szCs w:val="28"/>
                <w:lang w:val="ru-RU" w:eastAsia="ru-RU"/>
              </w:rPr>
              <w:t>reevaluation phase</w:t>
            </w:r>
            <w:r w:rsidRPr="005072C9">
              <w:rPr>
                <w:sz w:val="28"/>
                <w:szCs w:val="28"/>
                <w:lang w:val="ru-RU" w:eastAsia="ru-RU"/>
              </w:rPr>
              <w:tab/>
            </w:r>
          </w:p>
        </w:tc>
        <w:tc>
          <w:tcPr>
            <w:tcW w:w="5110" w:type="dxa"/>
          </w:tcPr>
          <w:p w14:paraId="1E7158D1" w14:textId="77777777" w:rsidR="00DC7981" w:rsidRPr="005072C9" w:rsidRDefault="00CA4C2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фаза переоценки</w:t>
            </w:r>
          </w:p>
        </w:tc>
      </w:tr>
      <w:tr w:rsidR="00DC7981" w:rsidRPr="005072C9" w14:paraId="338BF846" w14:textId="77777777" w:rsidTr="0001627B">
        <w:trPr>
          <w:trHeight w:val="199"/>
        </w:trPr>
        <w:tc>
          <w:tcPr>
            <w:tcW w:w="5097" w:type="dxa"/>
          </w:tcPr>
          <w:p w14:paraId="445775D8" w14:textId="77777777" w:rsidR="00DC7981" w:rsidRPr="005072C9" w:rsidRDefault="004571E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reordering of data</w:t>
            </w:r>
          </w:p>
        </w:tc>
        <w:tc>
          <w:tcPr>
            <w:tcW w:w="5110" w:type="dxa"/>
          </w:tcPr>
          <w:p w14:paraId="6A50A9B8" w14:textId="77777777" w:rsidR="00DC7981" w:rsidRPr="005072C9" w:rsidRDefault="004571E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val="ru-RU" w:eastAsia="ru-RU"/>
              </w:rPr>
              <w:t>перестановка данных</w:t>
            </w:r>
          </w:p>
        </w:tc>
      </w:tr>
      <w:tr w:rsidR="00DC7981" w:rsidRPr="005072C9" w14:paraId="3D7B6471" w14:textId="77777777" w:rsidTr="0001627B">
        <w:trPr>
          <w:trHeight w:val="199"/>
        </w:trPr>
        <w:tc>
          <w:tcPr>
            <w:tcW w:w="5097" w:type="dxa"/>
          </w:tcPr>
          <w:p w14:paraId="1BC055A5" w14:textId="77777777" w:rsidR="00DC7981" w:rsidRPr="005072C9" w:rsidRDefault="009A14BF"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reduction of complexity</w:t>
            </w:r>
          </w:p>
        </w:tc>
        <w:tc>
          <w:tcPr>
            <w:tcW w:w="5110" w:type="dxa"/>
          </w:tcPr>
          <w:p w14:paraId="3CA267F8"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уменьшение сложности</w:t>
            </w:r>
          </w:p>
        </w:tc>
      </w:tr>
      <w:tr w:rsidR="00DC7981" w:rsidRPr="005072C9" w14:paraId="4D8241E1" w14:textId="77777777" w:rsidTr="00166755">
        <w:trPr>
          <w:trHeight w:val="379"/>
        </w:trPr>
        <w:tc>
          <w:tcPr>
            <w:tcW w:w="5097" w:type="dxa"/>
          </w:tcPr>
          <w:p w14:paraId="41C92A9A"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reference mediation</w:t>
            </w:r>
          </w:p>
        </w:tc>
        <w:tc>
          <w:tcPr>
            <w:tcW w:w="5110" w:type="dxa"/>
          </w:tcPr>
          <w:p w14:paraId="5D7430D5"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посредничество при обращениях</w:t>
            </w:r>
          </w:p>
        </w:tc>
      </w:tr>
      <w:tr w:rsidR="00DC7981" w:rsidRPr="005072C9" w14:paraId="3DD4F7F6" w14:textId="77777777" w:rsidTr="0001627B">
        <w:trPr>
          <w:trHeight w:val="199"/>
        </w:trPr>
        <w:tc>
          <w:tcPr>
            <w:tcW w:w="5097" w:type="dxa"/>
          </w:tcPr>
          <w:p w14:paraId="1926412A"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reference validation mechanism</w:t>
            </w:r>
          </w:p>
        </w:tc>
        <w:tc>
          <w:tcPr>
            <w:tcW w:w="5110" w:type="dxa"/>
          </w:tcPr>
          <w:p w14:paraId="6B9E955D"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механизм проверки полномочности обращений</w:t>
            </w:r>
          </w:p>
        </w:tc>
      </w:tr>
      <w:tr w:rsidR="00DC7981" w:rsidRPr="005072C9" w14:paraId="7DD8FEB4" w14:textId="77777777" w:rsidTr="0001627B">
        <w:trPr>
          <w:trHeight w:val="199"/>
        </w:trPr>
        <w:tc>
          <w:tcPr>
            <w:tcW w:w="5097" w:type="dxa"/>
          </w:tcPr>
          <w:p w14:paraId="2E3976DA"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regular interval</w:t>
            </w:r>
          </w:p>
        </w:tc>
        <w:tc>
          <w:tcPr>
            <w:tcW w:w="5110" w:type="dxa"/>
          </w:tcPr>
          <w:p w14:paraId="6D9164E8"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постоянный интервал</w:t>
            </w:r>
          </w:p>
        </w:tc>
      </w:tr>
      <w:tr w:rsidR="00DC7981" w:rsidRPr="005072C9" w14:paraId="647D1A08" w14:textId="77777777" w:rsidTr="00B40239">
        <w:trPr>
          <w:trHeight w:val="379"/>
        </w:trPr>
        <w:tc>
          <w:tcPr>
            <w:tcW w:w="5097" w:type="dxa"/>
          </w:tcPr>
          <w:p w14:paraId="08B04B49" w14:textId="77777777" w:rsidR="00DC7981" w:rsidRPr="005072C9" w:rsidRDefault="0016675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rejection of operation</w:t>
            </w:r>
          </w:p>
        </w:tc>
        <w:tc>
          <w:tcPr>
            <w:tcW w:w="5110" w:type="dxa"/>
          </w:tcPr>
          <w:p w14:paraId="6E44E7CA"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отклонение операции</w:t>
            </w:r>
          </w:p>
        </w:tc>
      </w:tr>
      <w:tr w:rsidR="00DC7981" w:rsidRPr="005072C9" w14:paraId="2A08E548" w14:textId="77777777" w:rsidTr="0001627B">
        <w:trPr>
          <w:trHeight w:val="199"/>
        </w:trPr>
        <w:tc>
          <w:tcPr>
            <w:tcW w:w="5097" w:type="dxa"/>
          </w:tcPr>
          <w:p w14:paraId="2E5C833E"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remote user</w:t>
            </w:r>
          </w:p>
        </w:tc>
        <w:tc>
          <w:tcPr>
            <w:tcW w:w="5110" w:type="dxa"/>
          </w:tcPr>
          <w:p w14:paraId="2E23AF4D"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удалённый пользователь</w:t>
            </w:r>
          </w:p>
        </w:tc>
      </w:tr>
      <w:tr w:rsidR="00DC7981" w:rsidRPr="005072C9" w14:paraId="52DB3E37" w14:textId="77777777" w:rsidTr="0001627B">
        <w:trPr>
          <w:trHeight w:val="199"/>
        </w:trPr>
        <w:tc>
          <w:tcPr>
            <w:tcW w:w="5097" w:type="dxa"/>
          </w:tcPr>
          <w:p w14:paraId="3250B97F"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replay detection</w:t>
            </w:r>
          </w:p>
        </w:tc>
        <w:tc>
          <w:tcPr>
            <w:tcW w:w="5110" w:type="dxa"/>
          </w:tcPr>
          <w:p w14:paraId="5DE91BC5"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обнаружение повторного использования</w:t>
            </w:r>
          </w:p>
        </w:tc>
      </w:tr>
      <w:tr w:rsidR="00DC7981" w:rsidRPr="005072C9" w14:paraId="08547E6B" w14:textId="77777777" w:rsidTr="0001627B">
        <w:trPr>
          <w:trHeight w:val="199"/>
        </w:trPr>
        <w:tc>
          <w:tcPr>
            <w:tcW w:w="5097" w:type="dxa"/>
          </w:tcPr>
          <w:p w14:paraId="3FEEA22A"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replicate</w:t>
            </w:r>
          </w:p>
        </w:tc>
        <w:tc>
          <w:tcPr>
            <w:tcW w:w="5110" w:type="dxa"/>
          </w:tcPr>
          <w:p w14:paraId="40D00B76"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дублировать</w:t>
            </w:r>
          </w:p>
        </w:tc>
      </w:tr>
      <w:tr w:rsidR="00DC7981" w:rsidRPr="005072C9" w14:paraId="471170FE" w14:textId="77777777" w:rsidTr="0001627B">
        <w:trPr>
          <w:trHeight w:val="199"/>
        </w:trPr>
        <w:tc>
          <w:tcPr>
            <w:tcW w:w="5097" w:type="dxa"/>
          </w:tcPr>
          <w:p w14:paraId="2C828C77"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representation correspondence</w:t>
            </w:r>
          </w:p>
        </w:tc>
        <w:tc>
          <w:tcPr>
            <w:tcW w:w="5110" w:type="dxa"/>
          </w:tcPr>
          <w:p w14:paraId="2753708C"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соответствие представлений</w:t>
            </w:r>
          </w:p>
        </w:tc>
      </w:tr>
      <w:tr w:rsidR="00DC7981" w:rsidRPr="005072C9" w14:paraId="495345C5" w14:textId="77777777" w:rsidTr="0001627B">
        <w:trPr>
          <w:trHeight w:val="199"/>
        </w:trPr>
        <w:tc>
          <w:tcPr>
            <w:tcW w:w="5097" w:type="dxa"/>
          </w:tcPr>
          <w:p w14:paraId="03289AB7"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residual information protection</w:t>
            </w:r>
          </w:p>
        </w:tc>
        <w:tc>
          <w:tcPr>
            <w:tcW w:w="5110" w:type="dxa"/>
          </w:tcPr>
          <w:p w14:paraId="47C41B2C"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защита остаточной информации</w:t>
            </w:r>
          </w:p>
        </w:tc>
      </w:tr>
      <w:tr w:rsidR="00DC7981" w:rsidRPr="005072C9" w14:paraId="3979018A" w14:textId="77777777" w:rsidTr="0001627B">
        <w:trPr>
          <w:trHeight w:val="199"/>
        </w:trPr>
        <w:tc>
          <w:tcPr>
            <w:tcW w:w="5097" w:type="dxa"/>
          </w:tcPr>
          <w:p w14:paraId="1AA87ECB"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resistance</w:t>
            </w:r>
          </w:p>
        </w:tc>
        <w:tc>
          <w:tcPr>
            <w:tcW w:w="5110" w:type="dxa"/>
          </w:tcPr>
          <w:p w14:paraId="4D14FE9F"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противодействие</w:t>
            </w:r>
          </w:p>
        </w:tc>
      </w:tr>
      <w:tr w:rsidR="00DC7981" w:rsidRPr="005072C9" w14:paraId="593A9365" w14:textId="77777777" w:rsidTr="0001627B">
        <w:trPr>
          <w:trHeight w:val="199"/>
        </w:trPr>
        <w:tc>
          <w:tcPr>
            <w:tcW w:w="5097" w:type="dxa"/>
          </w:tcPr>
          <w:p w14:paraId="723CD48F"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resistance to penetration</w:t>
            </w:r>
          </w:p>
        </w:tc>
        <w:tc>
          <w:tcPr>
            <w:tcW w:w="5110" w:type="dxa"/>
          </w:tcPr>
          <w:p w14:paraId="22B37274" w14:textId="77777777" w:rsidR="00DC7981" w:rsidRPr="005072C9" w:rsidRDefault="00B4023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противодействие проникновению</w:t>
            </w:r>
          </w:p>
        </w:tc>
      </w:tr>
      <w:tr w:rsidR="00DC7981" w:rsidRPr="005072C9" w14:paraId="45F1DF37" w14:textId="77777777" w:rsidTr="00B40239">
        <w:trPr>
          <w:trHeight w:val="380"/>
        </w:trPr>
        <w:tc>
          <w:tcPr>
            <w:tcW w:w="5097" w:type="dxa"/>
          </w:tcPr>
          <w:p w14:paraId="37357FEE" w14:textId="77777777" w:rsidR="00DC7981" w:rsidRPr="005072C9" w:rsidRDefault="00402BE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resource allocation</w:t>
            </w:r>
          </w:p>
        </w:tc>
        <w:tc>
          <w:tcPr>
            <w:tcW w:w="5110" w:type="dxa"/>
          </w:tcPr>
          <w:p w14:paraId="1A799911" w14:textId="77777777" w:rsidR="00DC7981" w:rsidRPr="005072C9" w:rsidRDefault="00402BE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распределение ресурсов</w:t>
            </w:r>
          </w:p>
        </w:tc>
      </w:tr>
      <w:tr w:rsidR="00DC7981" w:rsidRPr="005072C9" w14:paraId="0CB6079B" w14:textId="77777777" w:rsidTr="0001627B">
        <w:trPr>
          <w:trHeight w:val="199"/>
        </w:trPr>
        <w:tc>
          <w:tcPr>
            <w:tcW w:w="5097" w:type="dxa"/>
          </w:tcPr>
          <w:p w14:paraId="6B0D2A1A" w14:textId="77777777" w:rsidR="00DC7981" w:rsidRPr="005072C9" w:rsidRDefault="00402BE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resource utilisation</w:t>
            </w:r>
          </w:p>
        </w:tc>
        <w:tc>
          <w:tcPr>
            <w:tcW w:w="5110" w:type="dxa"/>
          </w:tcPr>
          <w:p w14:paraId="73152193" w14:textId="77777777" w:rsidR="00DC7981" w:rsidRPr="005072C9" w:rsidRDefault="00402BE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использование ресурсов</w:t>
            </w:r>
          </w:p>
        </w:tc>
      </w:tr>
      <w:tr w:rsidR="00DC7981" w:rsidRPr="0006391B" w14:paraId="4B485CA1" w14:textId="77777777" w:rsidTr="00402BE7">
        <w:trPr>
          <w:trHeight w:val="379"/>
        </w:trPr>
        <w:tc>
          <w:tcPr>
            <w:tcW w:w="5097" w:type="dxa"/>
          </w:tcPr>
          <w:p w14:paraId="3E4E7AE2" w14:textId="77777777" w:rsidR="00DC7981" w:rsidRPr="005072C9" w:rsidRDefault="00402BE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restoring consistency upon reconnection</w:t>
            </w:r>
          </w:p>
        </w:tc>
        <w:tc>
          <w:tcPr>
            <w:tcW w:w="5110" w:type="dxa"/>
          </w:tcPr>
          <w:p w14:paraId="63CD0512" w14:textId="77777777" w:rsidR="00DC7981" w:rsidRPr="005072C9" w:rsidRDefault="00402BE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восстановление согласованности после восстановления соединения</w:t>
            </w:r>
          </w:p>
        </w:tc>
      </w:tr>
      <w:tr w:rsidR="00DC7981" w:rsidRPr="005072C9" w14:paraId="3982B478" w14:textId="77777777" w:rsidTr="0001627B">
        <w:trPr>
          <w:trHeight w:val="199"/>
        </w:trPr>
        <w:tc>
          <w:tcPr>
            <w:tcW w:w="5097" w:type="dxa"/>
          </w:tcPr>
          <w:p w14:paraId="32166534"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restricted review</w:t>
            </w:r>
          </w:p>
        </w:tc>
        <w:tc>
          <w:tcPr>
            <w:tcW w:w="5110" w:type="dxa"/>
          </w:tcPr>
          <w:p w14:paraId="20355821"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ограниченный просмотр</w:t>
            </w:r>
          </w:p>
        </w:tc>
      </w:tr>
      <w:tr w:rsidR="00DC7981" w:rsidRPr="005072C9" w14:paraId="5258752C" w14:textId="77777777" w:rsidTr="00016129">
        <w:trPr>
          <w:trHeight w:val="379"/>
        </w:trPr>
        <w:tc>
          <w:tcPr>
            <w:tcW w:w="5097" w:type="dxa"/>
          </w:tcPr>
          <w:p w14:paraId="66522832"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restrictive</w:t>
            </w:r>
          </w:p>
        </w:tc>
        <w:tc>
          <w:tcPr>
            <w:tcW w:w="5110" w:type="dxa"/>
          </w:tcPr>
          <w:p w14:paraId="78DD06BD"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ограничительный</w:t>
            </w:r>
          </w:p>
        </w:tc>
      </w:tr>
      <w:tr w:rsidR="00DC7981" w:rsidRPr="005072C9" w14:paraId="1480F22E" w14:textId="77777777" w:rsidTr="0001627B">
        <w:trPr>
          <w:trHeight w:val="199"/>
        </w:trPr>
        <w:tc>
          <w:tcPr>
            <w:tcW w:w="5097" w:type="dxa"/>
          </w:tcPr>
          <w:p w14:paraId="26940435"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retinal scan</w:t>
            </w:r>
          </w:p>
        </w:tc>
        <w:tc>
          <w:tcPr>
            <w:tcW w:w="5110" w:type="dxa"/>
          </w:tcPr>
          <w:p w14:paraId="17723C53"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сканирование сетчатки</w:t>
            </w:r>
          </w:p>
        </w:tc>
      </w:tr>
      <w:tr w:rsidR="00DC7981" w:rsidRPr="005072C9" w14:paraId="75BD58A3" w14:textId="77777777" w:rsidTr="0001627B">
        <w:trPr>
          <w:trHeight w:val="199"/>
        </w:trPr>
        <w:tc>
          <w:tcPr>
            <w:tcW w:w="5097" w:type="dxa"/>
          </w:tcPr>
          <w:p w14:paraId="31D780C4"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reusable set</w:t>
            </w:r>
          </w:p>
        </w:tc>
        <w:tc>
          <w:tcPr>
            <w:tcW w:w="5110" w:type="dxa"/>
          </w:tcPr>
          <w:p w14:paraId="33739F91"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многократно используемый набор</w:t>
            </w:r>
          </w:p>
        </w:tc>
      </w:tr>
      <w:tr w:rsidR="00DC7981" w:rsidRPr="005072C9" w14:paraId="1286A42B" w14:textId="77777777" w:rsidTr="0001627B">
        <w:trPr>
          <w:trHeight w:val="199"/>
        </w:trPr>
        <w:tc>
          <w:tcPr>
            <w:tcW w:w="5097" w:type="dxa"/>
          </w:tcPr>
          <w:p w14:paraId="7BFE52AF"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revocation</w:t>
            </w:r>
          </w:p>
        </w:tc>
        <w:tc>
          <w:tcPr>
            <w:tcW w:w="5110" w:type="dxa"/>
          </w:tcPr>
          <w:p w14:paraId="66B6EBF3"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отмена</w:t>
            </w:r>
          </w:p>
        </w:tc>
      </w:tr>
      <w:tr w:rsidR="00DC7981" w:rsidRPr="005072C9" w14:paraId="6A243E06" w14:textId="77777777" w:rsidTr="0001627B">
        <w:trPr>
          <w:trHeight w:val="199"/>
        </w:trPr>
        <w:tc>
          <w:tcPr>
            <w:tcW w:w="5097" w:type="dxa"/>
          </w:tcPr>
          <w:p w14:paraId="5254C5C2"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rigorous analysis of coverage</w:t>
            </w:r>
          </w:p>
        </w:tc>
        <w:tc>
          <w:tcPr>
            <w:tcW w:w="5110" w:type="dxa"/>
          </w:tcPr>
          <w:p w14:paraId="19338FE7"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строгий анализ покрытия</w:t>
            </w:r>
          </w:p>
        </w:tc>
      </w:tr>
      <w:tr w:rsidR="00DC7981" w:rsidRPr="005072C9" w14:paraId="4139D857" w14:textId="77777777" w:rsidTr="004A38A2">
        <w:trPr>
          <w:trHeight w:val="379"/>
        </w:trPr>
        <w:tc>
          <w:tcPr>
            <w:tcW w:w="5097" w:type="dxa"/>
          </w:tcPr>
          <w:p w14:paraId="0B6C535C"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risk analysis</w:t>
            </w:r>
          </w:p>
        </w:tc>
        <w:tc>
          <w:tcPr>
            <w:tcW w:w="5110" w:type="dxa"/>
          </w:tcPr>
          <w:p w14:paraId="55C6A878" w14:textId="77777777" w:rsidR="00DC7981" w:rsidRPr="005072C9" w:rsidRDefault="000161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риска</w:t>
            </w:r>
          </w:p>
        </w:tc>
      </w:tr>
      <w:tr w:rsidR="00016129" w:rsidRPr="005072C9" w14:paraId="2784F8FB" w14:textId="77777777" w:rsidTr="0001627B">
        <w:trPr>
          <w:trHeight w:val="199"/>
        </w:trPr>
        <w:tc>
          <w:tcPr>
            <w:tcW w:w="5097" w:type="dxa"/>
          </w:tcPr>
          <w:p w14:paraId="632D45CA" w14:textId="77777777" w:rsidR="00016129" w:rsidRPr="005072C9" w:rsidRDefault="004A38A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risk assessment</w:t>
            </w:r>
          </w:p>
        </w:tc>
        <w:tc>
          <w:tcPr>
            <w:tcW w:w="5110" w:type="dxa"/>
          </w:tcPr>
          <w:p w14:paraId="5ADB3B76" w14:textId="77777777" w:rsidR="00016129" w:rsidRPr="005072C9" w:rsidRDefault="004A38A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оценка риска</w:t>
            </w:r>
          </w:p>
        </w:tc>
      </w:tr>
      <w:tr w:rsidR="00016129" w:rsidRPr="005072C9" w14:paraId="5B8BCD95" w14:textId="77777777" w:rsidTr="0001627B">
        <w:trPr>
          <w:trHeight w:val="199"/>
        </w:trPr>
        <w:tc>
          <w:tcPr>
            <w:tcW w:w="5097" w:type="dxa"/>
          </w:tcPr>
          <w:p w14:paraId="33508A3A" w14:textId="77777777" w:rsidR="00016129" w:rsidRPr="005072C9" w:rsidRDefault="004A38A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risk management</w:t>
            </w:r>
          </w:p>
        </w:tc>
        <w:tc>
          <w:tcPr>
            <w:tcW w:w="5110" w:type="dxa"/>
          </w:tcPr>
          <w:p w14:paraId="33D3B321" w14:textId="77777777" w:rsidR="00016129" w:rsidRPr="005072C9" w:rsidRDefault="004A38A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управление рисками</w:t>
            </w:r>
          </w:p>
        </w:tc>
      </w:tr>
      <w:tr w:rsidR="00016129" w:rsidRPr="005072C9" w14:paraId="2A7C0B8C" w14:textId="77777777" w:rsidTr="0001627B">
        <w:trPr>
          <w:trHeight w:val="199"/>
        </w:trPr>
        <w:tc>
          <w:tcPr>
            <w:tcW w:w="5097" w:type="dxa"/>
          </w:tcPr>
          <w:p w14:paraId="1D5AA9BE"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rollback</w:t>
            </w:r>
          </w:p>
        </w:tc>
        <w:tc>
          <w:tcPr>
            <w:tcW w:w="5110" w:type="dxa"/>
          </w:tcPr>
          <w:p w14:paraId="3A2EA4FB"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откат</w:t>
            </w:r>
          </w:p>
        </w:tc>
      </w:tr>
      <w:tr w:rsidR="00016129" w:rsidRPr="0006391B" w14:paraId="083E5424" w14:textId="77777777" w:rsidTr="0001627B">
        <w:trPr>
          <w:trHeight w:val="199"/>
        </w:trPr>
        <w:tc>
          <w:tcPr>
            <w:tcW w:w="5097" w:type="dxa"/>
          </w:tcPr>
          <w:p w14:paraId="73D3D5F2"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rules for the number of maximum concurrent sessions</w:t>
            </w:r>
          </w:p>
        </w:tc>
        <w:tc>
          <w:tcPr>
            <w:tcW w:w="5110" w:type="dxa"/>
          </w:tcPr>
          <w:p w14:paraId="20C387D2"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правила для определения максимального числа параллельных сеансов</w:t>
            </w:r>
          </w:p>
        </w:tc>
      </w:tr>
      <w:tr w:rsidR="00016129" w:rsidRPr="005072C9" w14:paraId="7A943CE9" w14:textId="77777777" w:rsidTr="0001627B">
        <w:trPr>
          <w:trHeight w:val="199"/>
        </w:trPr>
        <w:tc>
          <w:tcPr>
            <w:tcW w:w="5097" w:type="dxa"/>
          </w:tcPr>
          <w:p w14:paraId="5A2E9C2E"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rules governing access</w:t>
            </w:r>
          </w:p>
        </w:tc>
        <w:tc>
          <w:tcPr>
            <w:tcW w:w="5110" w:type="dxa"/>
          </w:tcPr>
          <w:p w14:paraId="492A65E7"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правила управления доступом</w:t>
            </w:r>
          </w:p>
        </w:tc>
      </w:tr>
      <w:tr w:rsidR="00016129" w:rsidRPr="0006391B" w14:paraId="2202BDCE" w14:textId="77777777" w:rsidTr="0001627B">
        <w:trPr>
          <w:trHeight w:val="199"/>
        </w:trPr>
        <w:tc>
          <w:tcPr>
            <w:tcW w:w="5097" w:type="dxa"/>
          </w:tcPr>
          <w:p w14:paraId="23F1A95D"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rules based on security attributes</w:t>
            </w:r>
          </w:p>
        </w:tc>
        <w:tc>
          <w:tcPr>
            <w:tcW w:w="5110" w:type="dxa"/>
          </w:tcPr>
          <w:p w14:paraId="08FB0BDC"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правила, основанные на атрибутах безопасности</w:t>
            </w:r>
          </w:p>
        </w:tc>
      </w:tr>
      <w:tr w:rsidR="00016129" w:rsidRPr="0006391B" w14:paraId="25A1641C" w14:textId="77777777" w:rsidTr="0001627B">
        <w:trPr>
          <w:trHeight w:val="199"/>
        </w:trPr>
        <w:tc>
          <w:tcPr>
            <w:tcW w:w="5097" w:type="dxa"/>
          </w:tcPr>
          <w:p w14:paraId="5E385B3B"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sampling of security impact analysis</w:t>
            </w:r>
          </w:p>
        </w:tc>
        <w:tc>
          <w:tcPr>
            <w:tcW w:w="5110" w:type="dxa"/>
          </w:tcPr>
          <w:p w14:paraId="3310C6A5"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выборочная проверка анализа влияния на безопасность</w:t>
            </w:r>
          </w:p>
        </w:tc>
      </w:tr>
      <w:tr w:rsidR="00016129" w:rsidRPr="005072C9" w14:paraId="7D84F435" w14:textId="77777777" w:rsidTr="0001627B">
        <w:trPr>
          <w:trHeight w:val="199"/>
        </w:trPr>
        <w:tc>
          <w:tcPr>
            <w:tcW w:w="5097" w:type="dxa"/>
          </w:tcPr>
          <w:p w14:paraId="3B8A5A8B"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scope</w:t>
            </w:r>
          </w:p>
        </w:tc>
        <w:tc>
          <w:tcPr>
            <w:tcW w:w="5110" w:type="dxa"/>
          </w:tcPr>
          <w:p w14:paraId="45C04E34"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область охвата</w:t>
            </w:r>
          </w:p>
        </w:tc>
      </w:tr>
      <w:tr w:rsidR="00016129" w:rsidRPr="005072C9" w14:paraId="7ADCD78E" w14:textId="77777777" w:rsidTr="0001627B">
        <w:trPr>
          <w:trHeight w:val="199"/>
        </w:trPr>
        <w:tc>
          <w:tcPr>
            <w:tcW w:w="5097" w:type="dxa"/>
          </w:tcPr>
          <w:p w14:paraId="709994DB"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screen tip</w:t>
            </w:r>
          </w:p>
        </w:tc>
        <w:tc>
          <w:tcPr>
            <w:tcW w:w="5110" w:type="dxa"/>
          </w:tcPr>
          <w:p w14:paraId="4EF07C49"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экранная подсказка</w:t>
            </w:r>
          </w:p>
        </w:tc>
      </w:tr>
      <w:tr w:rsidR="00016129" w:rsidRPr="005072C9" w14:paraId="76940E61" w14:textId="77777777" w:rsidTr="0001627B">
        <w:trPr>
          <w:trHeight w:val="199"/>
        </w:trPr>
        <w:tc>
          <w:tcPr>
            <w:tcW w:w="5097" w:type="dxa"/>
          </w:tcPr>
          <w:p w14:paraId="05465707"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secret information security system</w:t>
            </w:r>
          </w:p>
        </w:tc>
        <w:tc>
          <w:tcPr>
            <w:tcW w:w="5110" w:type="dxa"/>
          </w:tcPr>
          <w:p w14:paraId="76856581"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система защиты секретной информации</w:t>
            </w:r>
          </w:p>
        </w:tc>
      </w:tr>
      <w:tr w:rsidR="00016129" w:rsidRPr="005072C9" w14:paraId="62781C17" w14:textId="77777777" w:rsidTr="0001627B">
        <w:trPr>
          <w:trHeight w:val="199"/>
        </w:trPr>
        <w:tc>
          <w:tcPr>
            <w:tcW w:w="5097" w:type="dxa"/>
          </w:tcPr>
          <w:p w14:paraId="28F89DA5"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secure state</w:t>
            </w:r>
          </w:p>
        </w:tc>
        <w:tc>
          <w:tcPr>
            <w:tcW w:w="5110" w:type="dxa"/>
          </w:tcPr>
          <w:p w14:paraId="64C486E6"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безопасное состояние</w:t>
            </w:r>
          </w:p>
        </w:tc>
      </w:tr>
      <w:tr w:rsidR="00016129" w:rsidRPr="005072C9" w14:paraId="2D771E3C" w14:textId="77777777" w:rsidTr="0001627B">
        <w:trPr>
          <w:trHeight w:val="199"/>
        </w:trPr>
        <w:tc>
          <w:tcPr>
            <w:tcW w:w="5097" w:type="dxa"/>
          </w:tcPr>
          <w:p w14:paraId="34DA85D5"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administrator</w:t>
            </w:r>
          </w:p>
        </w:tc>
        <w:tc>
          <w:tcPr>
            <w:tcW w:w="5110" w:type="dxa"/>
          </w:tcPr>
          <w:p w14:paraId="3E4D104D"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администратор защиты</w:t>
            </w:r>
          </w:p>
        </w:tc>
      </w:tr>
      <w:tr w:rsidR="00016129" w:rsidRPr="005072C9" w14:paraId="18918445" w14:textId="77777777" w:rsidTr="0001627B">
        <w:trPr>
          <w:trHeight w:val="199"/>
        </w:trPr>
        <w:tc>
          <w:tcPr>
            <w:tcW w:w="5097" w:type="dxa"/>
          </w:tcPr>
          <w:p w14:paraId="4DCFA97B"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assurance requirement</w:t>
            </w:r>
          </w:p>
        </w:tc>
        <w:tc>
          <w:tcPr>
            <w:tcW w:w="5110" w:type="dxa"/>
          </w:tcPr>
          <w:p w14:paraId="32A5AAAD"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требование доверия к безопасности</w:t>
            </w:r>
          </w:p>
        </w:tc>
      </w:tr>
      <w:tr w:rsidR="00016129" w:rsidRPr="005072C9" w14:paraId="2A47EB13" w14:textId="77777777" w:rsidTr="0001627B">
        <w:trPr>
          <w:trHeight w:val="199"/>
        </w:trPr>
        <w:tc>
          <w:tcPr>
            <w:tcW w:w="5097" w:type="dxa"/>
          </w:tcPr>
          <w:p w14:paraId="218C013E"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attribute</w:t>
            </w:r>
          </w:p>
        </w:tc>
        <w:tc>
          <w:tcPr>
            <w:tcW w:w="5110" w:type="dxa"/>
          </w:tcPr>
          <w:p w14:paraId="13186784"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атрибут безопасности</w:t>
            </w:r>
          </w:p>
        </w:tc>
      </w:tr>
      <w:tr w:rsidR="00016129" w:rsidRPr="0006391B" w14:paraId="36C01852" w14:textId="77777777" w:rsidTr="0001627B">
        <w:trPr>
          <w:trHeight w:val="199"/>
        </w:trPr>
        <w:tc>
          <w:tcPr>
            <w:tcW w:w="5097" w:type="dxa"/>
          </w:tcPr>
          <w:p w14:paraId="2412139E"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attribute based access control</w:t>
            </w:r>
          </w:p>
        </w:tc>
        <w:tc>
          <w:tcPr>
            <w:tcW w:w="5110" w:type="dxa"/>
          </w:tcPr>
          <w:p w14:paraId="64875476"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управление доступом, основанное на атрибутах безопасности</w:t>
            </w:r>
          </w:p>
        </w:tc>
      </w:tr>
      <w:tr w:rsidR="00016129" w:rsidRPr="005072C9" w14:paraId="663E7290" w14:textId="77777777" w:rsidTr="0001627B">
        <w:trPr>
          <w:trHeight w:val="199"/>
        </w:trPr>
        <w:tc>
          <w:tcPr>
            <w:tcW w:w="5097" w:type="dxa"/>
          </w:tcPr>
          <w:p w14:paraId="0271D962"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attribute expiration</w:t>
            </w:r>
          </w:p>
        </w:tc>
        <w:tc>
          <w:tcPr>
            <w:tcW w:w="5110" w:type="dxa"/>
          </w:tcPr>
          <w:p w14:paraId="64AD450A"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срок действия атрибута безопасности</w:t>
            </w:r>
          </w:p>
        </w:tc>
      </w:tr>
      <w:tr w:rsidR="00016129" w:rsidRPr="005072C9" w14:paraId="28F1AA4C" w14:textId="77777777" w:rsidTr="0001627B">
        <w:trPr>
          <w:trHeight w:val="199"/>
        </w:trPr>
        <w:tc>
          <w:tcPr>
            <w:tcW w:w="5097" w:type="dxa"/>
          </w:tcPr>
          <w:p w14:paraId="04BDFEAB" w14:textId="77777777" w:rsidR="00016129" w:rsidRPr="005072C9" w:rsidRDefault="00A319C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audit analysis</w:t>
            </w:r>
          </w:p>
        </w:tc>
        <w:tc>
          <w:tcPr>
            <w:tcW w:w="5110" w:type="dxa"/>
          </w:tcPr>
          <w:p w14:paraId="07DF9F5F" w14:textId="77777777" w:rsidR="00016129" w:rsidRPr="005072C9" w:rsidRDefault="00B461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аудита безопасности</w:t>
            </w:r>
          </w:p>
        </w:tc>
      </w:tr>
      <w:tr w:rsidR="00016129" w:rsidRPr="005072C9" w14:paraId="5AAE0B05" w14:textId="77777777" w:rsidTr="0001627B">
        <w:trPr>
          <w:trHeight w:val="199"/>
        </w:trPr>
        <w:tc>
          <w:tcPr>
            <w:tcW w:w="5097" w:type="dxa"/>
          </w:tcPr>
          <w:p w14:paraId="5A1EF495" w14:textId="77777777" w:rsidR="00016129" w:rsidRPr="005072C9" w:rsidRDefault="00B461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audit automatic response</w:t>
            </w:r>
          </w:p>
        </w:tc>
        <w:tc>
          <w:tcPr>
            <w:tcW w:w="5110" w:type="dxa"/>
          </w:tcPr>
          <w:p w14:paraId="7099E333" w14:textId="77777777" w:rsidR="00016129" w:rsidRPr="005072C9" w:rsidRDefault="00B461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автоматическая реакция аудита безопасности</w:t>
            </w:r>
          </w:p>
        </w:tc>
      </w:tr>
      <w:tr w:rsidR="00016129" w:rsidRPr="005072C9" w14:paraId="60E50109" w14:textId="77777777" w:rsidTr="0001627B">
        <w:trPr>
          <w:trHeight w:val="199"/>
        </w:trPr>
        <w:tc>
          <w:tcPr>
            <w:tcW w:w="5097" w:type="dxa"/>
          </w:tcPr>
          <w:p w14:paraId="61E9A371" w14:textId="77777777" w:rsidR="00016129" w:rsidRPr="005072C9" w:rsidRDefault="00B461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audit event storage</w:t>
            </w:r>
          </w:p>
        </w:tc>
        <w:tc>
          <w:tcPr>
            <w:tcW w:w="5110" w:type="dxa"/>
          </w:tcPr>
          <w:p w14:paraId="5B302414" w14:textId="77777777" w:rsidR="00016129" w:rsidRPr="005072C9" w:rsidRDefault="00B461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хранение данных аудита безопасности</w:t>
            </w:r>
          </w:p>
        </w:tc>
      </w:tr>
      <w:tr w:rsidR="00016129" w:rsidRPr="0006391B" w14:paraId="326F4B11" w14:textId="77777777" w:rsidTr="0001627B">
        <w:trPr>
          <w:trHeight w:val="199"/>
        </w:trPr>
        <w:tc>
          <w:tcPr>
            <w:tcW w:w="5097" w:type="dxa"/>
          </w:tcPr>
          <w:p w14:paraId="4C659414" w14:textId="77777777" w:rsidR="00016129" w:rsidRPr="005072C9" w:rsidRDefault="00984B5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security enforcing high-level design</w:t>
            </w:r>
          </w:p>
        </w:tc>
        <w:tc>
          <w:tcPr>
            <w:tcW w:w="5110" w:type="dxa"/>
          </w:tcPr>
          <w:p w14:paraId="6FEEACFD" w14:textId="77777777" w:rsidR="00016129" w:rsidRPr="005072C9" w:rsidRDefault="00984B5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детализация вопросов безопасности в проекте верхнего уровня</w:t>
            </w:r>
          </w:p>
        </w:tc>
      </w:tr>
      <w:tr w:rsidR="00016129" w:rsidRPr="005072C9" w14:paraId="15F79CE7" w14:textId="77777777" w:rsidTr="0001627B">
        <w:trPr>
          <w:trHeight w:val="199"/>
        </w:trPr>
        <w:tc>
          <w:tcPr>
            <w:tcW w:w="5097" w:type="dxa"/>
          </w:tcPr>
          <w:p w14:paraId="729F870A" w14:textId="77777777" w:rsidR="00016129" w:rsidRPr="005072C9" w:rsidRDefault="00984B5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3B26B8">
              <w:rPr>
                <w:sz w:val="28"/>
                <w:szCs w:val="28"/>
                <w:lang w:val="ru-RU" w:eastAsia="ru-RU"/>
              </w:rPr>
              <w:t xml:space="preserve"> </w:t>
            </w:r>
            <w:r w:rsidRPr="005072C9">
              <w:rPr>
                <w:sz w:val="28"/>
                <w:szCs w:val="28"/>
                <w:lang w:eastAsia="ru-RU"/>
              </w:rPr>
              <w:t>security environment</w:t>
            </w:r>
          </w:p>
        </w:tc>
        <w:tc>
          <w:tcPr>
            <w:tcW w:w="5110" w:type="dxa"/>
          </w:tcPr>
          <w:p w14:paraId="6D0C8FDA" w14:textId="77777777" w:rsidR="00016129" w:rsidRPr="005072C9" w:rsidRDefault="00984B5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среда безопасности</w:t>
            </w:r>
          </w:p>
        </w:tc>
      </w:tr>
      <w:tr w:rsidR="00016129" w:rsidRPr="005072C9" w14:paraId="3A25296E" w14:textId="77777777" w:rsidTr="0001627B">
        <w:trPr>
          <w:trHeight w:val="199"/>
        </w:trPr>
        <w:tc>
          <w:tcPr>
            <w:tcW w:w="5097" w:type="dxa"/>
          </w:tcPr>
          <w:p w14:paraId="574B0363"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flaw</w:t>
            </w:r>
          </w:p>
        </w:tc>
        <w:tc>
          <w:tcPr>
            <w:tcW w:w="5110" w:type="dxa"/>
          </w:tcPr>
          <w:p w14:paraId="73CDD304"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недостаток безопасности</w:t>
            </w:r>
          </w:p>
        </w:tc>
      </w:tr>
      <w:tr w:rsidR="00016129" w:rsidRPr="005072C9" w14:paraId="2DC009EA" w14:textId="77777777" w:rsidTr="0001627B">
        <w:trPr>
          <w:trHeight w:val="199"/>
        </w:trPr>
        <w:tc>
          <w:tcPr>
            <w:tcW w:w="5097" w:type="dxa"/>
          </w:tcPr>
          <w:p w14:paraId="3EB326DF"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functional component</w:t>
            </w:r>
          </w:p>
        </w:tc>
        <w:tc>
          <w:tcPr>
            <w:tcW w:w="5110" w:type="dxa"/>
          </w:tcPr>
          <w:p w14:paraId="79E6FE8B"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функциональный компонент безопасности</w:t>
            </w:r>
          </w:p>
        </w:tc>
      </w:tr>
      <w:tr w:rsidR="00016129" w:rsidRPr="005072C9" w14:paraId="40D2D591" w14:textId="77777777" w:rsidTr="00016129">
        <w:trPr>
          <w:trHeight w:val="379"/>
        </w:trPr>
        <w:tc>
          <w:tcPr>
            <w:tcW w:w="5097" w:type="dxa"/>
          </w:tcPr>
          <w:p w14:paraId="3B4933BE"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functional requirement</w:t>
            </w:r>
          </w:p>
        </w:tc>
        <w:tc>
          <w:tcPr>
            <w:tcW w:w="5110" w:type="dxa"/>
          </w:tcPr>
          <w:p w14:paraId="0252E2C8"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функциональное требование безопасности</w:t>
            </w:r>
          </w:p>
        </w:tc>
      </w:tr>
      <w:tr w:rsidR="00016129" w:rsidRPr="005072C9" w14:paraId="55F6AC7B" w14:textId="77777777" w:rsidTr="0001627B">
        <w:trPr>
          <w:trHeight w:val="199"/>
        </w:trPr>
        <w:tc>
          <w:tcPr>
            <w:tcW w:w="5097" w:type="dxa"/>
          </w:tcPr>
          <w:p w14:paraId="7357FD62" w14:textId="77777777" w:rsidR="00016129" w:rsidRPr="005072C9" w:rsidRDefault="003156A6"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security kernel </w:t>
            </w:r>
          </w:p>
        </w:tc>
        <w:tc>
          <w:tcPr>
            <w:tcW w:w="5110" w:type="dxa"/>
          </w:tcPr>
          <w:p w14:paraId="11A0840D"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ядро системы защиты</w:t>
            </w:r>
          </w:p>
        </w:tc>
      </w:tr>
      <w:tr w:rsidR="00016129" w:rsidRPr="005072C9" w14:paraId="4D3B8825" w14:textId="77777777" w:rsidTr="008A2CDD">
        <w:trPr>
          <w:trHeight w:val="379"/>
        </w:trPr>
        <w:tc>
          <w:tcPr>
            <w:tcW w:w="5097" w:type="dxa"/>
          </w:tcPr>
          <w:p w14:paraId="7343C8A4"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level</w:t>
            </w:r>
          </w:p>
        </w:tc>
        <w:tc>
          <w:tcPr>
            <w:tcW w:w="5110" w:type="dxa"/>
          </w:tcPr>
          <w:p w14:paraId="0A75333E"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уровень безопасности</w:t>
            </w:r>
          </w:p>
        </w:tc>
      </w:tr>
      <w:tr w:rsidR="00016129" w:rsidRPr="005072C9" w14:paraId="01C3FD32" w14:textId="77777777" w:rsidTr="0001627B">
        <w:trPr>
          <w:trHeight w:val="199"/>
        </w:trPr>
        <w:tc>
          <w:tcPr>
            <w:tcW w:w="5097" w:type="dxa"/>
          </w:tcPr>
          <w:p w14:paraId="7FE2DD3D"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model</w:t>
            </w:r>
          </w:p>
        </w:tc>
        <w:tc>
          <w:tcPr>
            <w:tcW w:w="5110" w:type="dxa"/>
          </w:tcPr>
          <w:p w14:paraId="3D4E5948"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модель безопасности</w:t>
            </w:r>
          </w:p>
        </w:tc>
      </w:tr>
      <w:tr w:rsidR="00016129" w:rsidRPr="005072C9" w14:paraId="6066F2F0" w14:textId="77777777" w:rsidTr="0001627B">
        <w:trPr>
          <w:trHeight w:val="199"/>
        </w:trPr>
        <w:tc>
          <w:tcPr>
            <w:tcW w:w="5097" w:type="dxa"/>
          </w:tcPr>
          <w:p w14:paraId="56D51911"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policy modeling</w:t>
            </w:r>
          </w:p>
        </w:tc>
        <w:tc>
          <w:tcPr>
            <w:tcW w:w="5110" w:type="dxa"/>
          </w:tcPr>
          <w:p w14:paraId="482F79F8" w14:textId="77777777" w:rsidR="00016129" w:rsidRPr="005072C9" w:rsidRDefault="008A2CD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моделирование политики безопасности</w:t>
            </w:r>
          </w:p>
        </w:tc>
      </w:tr>
      <w:tr w:rsidR="00016129" w:rsidRPr="005072C9" w14:paraId="03CEC00D" w14:textId="77777777" w:rsidTr="00EA0229">
        <w:trPr>
          <w:trHeight w:val="310"/>
        </w:trPr>
        <w:tc>
          <w:tcPr>
            <w:tcW w:w="5097" w:type="dxa"/>
          </w:tcPr>
          <w:p w14:paraId="6882C4D7"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policy violator</w:t>
            </w:r>
          </w:p>
        </w:tc>
        <w:tc>
          <w:tcPr>
            <w:tcW w:w="5110" w:type="dxa"/>
          </w:tcPr>
          <w:p w14:paraId="7BC65C45"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нарушитель правил разграничения доступа</w:t>
            </w:r>
          </w:p>
        </w:tc>
      </w:tr>
      <w:tr w:rsidR="00016129" w:rsidRPr="005072C9" w14:paraId="11D27B3B" w14:textId="77777777" w:rsidTr="0001627B">
        <w:trPr>
          <w:trHeight w:val="199"/>
        </w:trPr>
        <w:tc>
          <w:tcPr>
            <w:tcW w:w="5097" w:type="dxa"/>
          </w:tcPr>
          <w:p w14:paraId="2DAA654D"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requirement</w:t>
            </w:r>
          </w:p>
        </w:tc>
        <w:tc>
          <w:tcPr>
            <w:tcW w:w="5110" w:type="dxa"/>
          </w:tcPr>
          <w:p w14:paraId="7CFD05BF"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требование безопасности</w:t>
            </w:r>
          </w:p>
        </w:tc>
      </w:tr>
      <w:tr w:rsidR="00016129" w:rsidRPr="005072C9" w14:paraId="3A4F4D3C" w14:textId="77777777" w:rsidTr="0001627B">
        <w:trPr>
          <w:trHeight w:val="199"/>
        </w:trPr>
        <w:tc>
          <w:tcPr>
            <w:tcW w:w="5097" w:type="dxa"/>
          </w:tcPr>
          <w:p w14:paraId="52CE503D"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risk</w:t>
            </w:r>
          </w:p>
        </w:tc>
        <w:tc>
          <w:tcPr>
            <w:tcW w:w="5110" w:type="dxa"/>
          </w:tcPr>
          <w:p w14:paraId="4FE90AC7"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угроза безопасности</w:t>
            </w:r>
          </w:p>
        </w:tc>
      </w:tr>
      <w:tr w:rsidR="00016129" w:rsidRPr="005072C9" w14:paraId="45368FD5" w14:textId="77777777" w:rsidTr="0001627B">
        <w:trPr>
          <w:trHeight w:val="199"/>
        </w:trPr>
        <w:tc>
          <w:tcPr>
            <w:tcW w:w="5097" w:type="dxa"/>
          </w:tcPr>
          <w:p w14:paraId="0F52C194"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security supporting</w:t>
            </w:r>
          </w:p>
        </w:tc>
        <w:tc>
          <w:tcPr>
            <w:tcW w:w="5110" w:type="dxa"/>
          </w:tcPr>
          <w:p w14:paraId="74D908E1"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поддерживающий безопасность</w:t>
            </w:r>
          </w:p>
        </w:tc>
      </w:tr>
      <w:tr w:rsidR="00016129" w:rsidRPr="005072C9" w14:paraId="37BE47B7" w14:textId="77777777" w:rsidTr="0001627B">
        <w:trPr>
          <w:trHeight w:val="199"/>
        </w:trPr>
        <w:tc>
          <w:tcPr>
            <w:tcW w:w="5097" w:type="dxa"/>
          </w:tcPr>
          <w:p w14:paraId="5938AE07"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selective independent confirmation</w:t>
            </w:r>
          </w:p>
        </w:tc>
        <w:tc>
          <w:tcPr>
            <w:tcW w:w="5110" w:type="dxa"/>
          </w:tcPr>
          <w:p w14:paraId="6E791F9A"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выборочное независимое подтверждение</w:t>
            </w:r>
          </w:p>
        </w:tc>
      </w:tr>
      <w:tr w:rsidR="00016129" w:rsidRPr="005072C9" w14:paraId="042A7F78" w14:textId="77777777" w:rsidTr="0001627B">
        <w:trPr>
          <w:trHeight w:val="199"/>
        </w:trPr>
        <w:tc>
          <w:tcPr>
            <w:tcW w:w="5097" w:type="dxa"/>
          </w:tcPr>
          <w:p w14:paraId="19D1F932"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selective proof of origin</w:t>
            </w:r>
          </w:p>
        </w:tc>
        <w:tc>
          <w:tcPr>
            <w:tcW w:w="5110" w:type="dxa"/>
          </w:tcPr>
          <w:p w14:paraId="2751B21B"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избирательное доказательство отправления</w:t>
            </w:r>
          </w:p>
        </w:tc>
      </w:tr>
      <w:tr w:rsidR="00016129" w:rsidRPr="005072C9" w14:paraId="10AA0E1F" w14:textId="77777777" w:rsidTr="00EA0229">
        <w:trPr>
          <w:trHeight w:val="379"/>
        </w:trPr>
        <w:tc>
          <w:tcPr>
            <w:tcW w:w="5097" w:type="dxa"/>
          </w:tcPr>
          <w:p w14:paraId="6D68C0E9"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selective proof of receipt</w:t>
            </w:r>
          </w:p>
        </w:tc>
        <w:tc>
          <w:tcPr>
            <w:tcW w:w="5110" w:type="dxa"/>
          </w:tcPr>
          <w:p w14:paraId="66BD8BD3"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избирательное доказательство получения</w:t>
            </w:r>
          </w:p>
        </w:tc>
      </w:tr>
      <w:tr w:rsidR="00016129" w:rsidRPr="005072C9" w14:paraId="3BBA1E4C" w14:textId="77777777" w:rsidTr="0001627B">
        <w:trPr>
          <w:trHeight w:val="199"/>
        </w:trPr>
        <w:tc>
          <w:tcPr>
            <w:tcW w:w="5097" w:type="dxa"/>
          </w:tcPr>
          <w:p w14:paraId="66EC8763"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semiformal correspondence demonstration</w:t>
            </w:r>
          </w:p>
        </w:tc>
        <w:tc>
          <w:tcPr>
            <w:tcW w:w="5110" w:type="dxa"/>
          </w:tcPr>
          <w:p w14:paraId="1B12CFC9"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полуформальная демонстрация соответствия</w:t>
            </w:r>
          </w:p>
        </w:tc>
      </w:tr>
      <w:tr w:rsidR="00016129" w:rsidRPr="005072C9" w14:paraId="14734233" w14:textId="77777777" w:rsidTr="0001627B">
        <w:trPr>
          <w:trHeight w:val="199"/>
        </w:trPr>
        <w:tc>
          <w:tcPr>
            <w:tcW w:w="5097" w:type="dxa"/>
          </w:tcPr>
          <w:p w14:paraId="6E292000"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semiformal functional specification</w:t>
            </w:r>
          </w:p>
        </w:tc>
        <w:tc>
          <w:tcPr>
            <w:tcW w:w="5110" w:type="dxa"/>
          </w:tcPr>
          <w:p w14:paraId="3ABD8A66"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полуформальная функциональная спецификация</w:t>
            </w:r>
          </w:p>
        </w:tc>
      </w:tr>
      <w:tr w:rsidR="00016129" w:rsidRPr="005072C9" w14:paraId="584434C6" w14:textId="77777777" w:rsidTr="00EA0229">
        <w:trPr>
          <w:trHeight w:val="268"/>
        </w:trPr>
        <w:tc>
          <w:tcPr>
            <w:tcW w:w="5097" w:type="dxa"/>
          </w:tcPr>
          <w:p w14:paraId="24BF5B85"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sensitive information</w:t>
            </w:r>
          </w:p>
        </w:tc>
        <w:tc>
          <w:tcPr>
            <w:tcW w:w="5110" w:type="dxa"/>
          </w:tcPr>
          <w:p w14:paraId="5C26D19C" w14:textId="77777777" w:rsidR="00016129" w:rsidRPr="005072C9" w:rsidRDefault="00EA0229"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конфиденциальная информация</w:t>
            </w:r>
          </w:p>
        </w:tc>
      </w:tr>
      <w:tr w:rsidR="00EF7F9E" w:rsidRPr="005072C9" w14:paraId="4B1CCD0C" w14:textId="77777777" w:rsidTr="00EA0229">
        <w:trPr>
          <w:trHeight w:val="268"/>
        </w:trPr>
        <w:tc>
          <w:tcPr>
            <w:tcW w:w="5097" w:type="dxa"/>
          </w:tcPr>
          <w:p w14:paraId="4BA9675F"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sensitivity label</w:t>
            </w:r>
          </w:p>
        </w:tc>
        <w:tc>
          <w:tcPr>
            <w:tcW w:w="5110" w:type="dxa"/>
          </w:tcPr>
          <w:p w14:paraId="3CEF8061"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метка конфиденциальности</w:t>
            </w:r>
          </w:p>
        </w:tc>
      </w:tr>
      <w:tr w:rsidR="00EF7F9E" w:rsidRPr="005072C9" w14:paraId="2EFD2F61" w14:textId="77777777" w:rsidTr="00EA0229">
        <w:trPr>
          <w:trHeight w:val="268"/>
        </w:trPr>
        <w:tc>
          <w:tcPr>
            <w:tcW w:w="5097" w:type="dxa"/>
          </w:tcPr>
          <w:p w14:paraId="2AF32DF6"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service discontinuity</w:t>
            </w:r>
          </w:p>
        </w:tc>
        <w:tc>
          <w:tcPr>
            <w:tcW w:w="5110" w:type="dxa"/>
          </w:tcPr>
          <w:p w14:paraId="4E36FFB9"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прерывание обслуживания</w:t>
            </w:r>
          </w:p>
        </w:tc>
      </w:tr>
      <w:tr w:rsidR="00EF7F9E" w:rsidRPr="005072C9" w14:paraId="09B4C7CB" w14:textId="77777777" w:rsidTr="00EA0229">
        <w:trPr>
          <w:trHeight w:val="268"/>
        </w:trPr>
        <w:tc>
          <w:tcPr>
            <w:tcW w:w="5097" w:type="dxa"/>
          </w:tcPr>
          <w:p w14:paraId="420F678B"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session locking</w:t>
            </w:r>
          </w:p>
        </w:tc>
        <w:tc>
          <w:tcPr>
            <w:tcW w:w="5110" w:type="dxa"/>
          </w:tcPr>
          <w:p w14:paraId="64040806"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блокирование сеанса</w:t>
            </w:r>
          </w:p>
        </w:tc>
      </w:tr>
      <w:tr w:rsidR="00EF7F9E" w:rsidRPr="005072C9" w14:paraId="587C41BF" w14:textId="77777777" w:rsidTr="00EA0229">
        <w:trPr>
          <w:trHeight w:val="268"/>
        </w:trPr>
        <w:tc>
          <w:tcPr>
            <w:tcW w:w="5097" w:type="dxa"/>
          </w:tcPr>
          <w:p w14:paraId="776162A7"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session security attributes</w:t>
            </w:r>
          </w:p>
        </w:tc>
        <w:tc>
          <w:tcPr>
            <w:tcW w:w="5110" w:type="dxa"/>
          </w:tcPr>
          <w:p w14:paraId="6E128B70"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атрибуты безопасности сеанса</w:t>
            </w:r>
          </w:p>
        </w:tc>
      </w:tr>
      <w:tr w:rsidR="00EF7F9E" w:rsidRPr="005072C9" w14:paraId="79857C50" w14:textId="77777777" w:rsidTr="00EA0229">
        <w:trPr>
          <w:trHeight w:val="268"/>
        </w:trPr>
        <w:tc>
          <w:tcPr>
            <w:tcW w:w="5097" w:type="dxa"/>
          </w:tcPr>
          <w:p w14:paraId="31F3122E"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set of authorized users</w:t>
            </w:r>
          </w:p>
        </w:tc>
        <w:tc>
          <w:tcPr>
            <w:tcW w:w="5110" w:type="dxa"/>
          </w:tcPr>
          <w:p w14:paraId="550D47BA"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совокупность уполномоченных пользователей</w:t>
            </w:r>
          </w:p>
        </w:tc>
      </w:tr>
      <w:tr w:rsidR="00EF7F9E" w:rsidRPr="005072C9" w14:paraId="2F99C37F" w14:textId="77777777" w:rsidTr="00EA0229">
        <w:trPr>
          <w:trHeight w:val="268"/>
        </w:trPr>
        <w:tc>
          <w:tcPr>
            <w:tcW w:w="5097" w:type="dxa"/>
          </w:tcPr>
          <w:p w14:paraId="10FF0FC9"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sharing</w:t>
            </w:r>
          </w:p>
        </w:tc>
        <w:tc>
          <w:tcPr>
            <w:tcW w:w="5110" w:type="dxa"/>
          </w:tcPr>
          <w:p w14:paraId="240D5C47" w14:textId="77777777" w:rsidR="00EF7F9E" w:rsidRPr="005072C9" w:rsidRDefault="006045D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совместное использование</w:t>
            </w:r>
          </w:p>
        </w:tc>
      </w:tr>
      <w:tr w:rsidR="00EF7F9E" w:rsidRPr="005072C9" w14:paraId="1C7FE48F" w14:textId="77777777" w:rsidTr="00EA0229">
        <w:trPr>
          <w:trHeight w:val="268"/>
        </w:trPr>
        <w:tc>
          <w:tcPr>
            <w:tcW w:w="5097" w:type="dxa"/>
          </w:tcPr>
          <w:p w14:paraId="38ED9F5A"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significance of vulnerability</w:t>
            </w:r>
          </w:p>
        </w:tc>
        <w:tc>
          <w:tcPr>
            <w:tcW w:w="5110" w:type="dxa"/>
          </w:tcPr>
          <w:p w14:paraId="0F070CBA"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значимость уязвимости</w:t>
            </w:r>
          </w:p>
        </w:tc>
      </w:tr>
      <w:tr w:rsidR="00EF7F9E" w:rsidRPr="005072C9" w14:paraId="20966A86" w14:textId="77777777" w:rsidTr="00EA0229">
        <w:trPr>
          <w:trHeight w:val="268"/>
        </w:trPr>
        <w:tc>
          <w:tcPr>
            <w:tcW w:w="5097" w:type="dxa"/>
          </w:tcPr>
          <w:p w14:paraId="71700322"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simple design</w:t>
            </w:r>
          </w:p>
        </w:tc>
        <w:tc>
          <w:tcPr>
            <w:tcW w:w="5110" w:type="dxa"/>
          </w:tcPr>
          <w:p w14:paraId="7135309A"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простое проектирование</w:t>
            </w:r>
          </w:p>
        </w:tc>
      </w:tr>
      <w:tr w:rsidR="00EF7F9E" w:rsidRPr="005072C9" w14:paraId="4A00C4E3" w14:textId="77777777" w:rsidTr="00EA0229">
        <w:trPr>
          <w:trHeight w:val="268"/>
        </w:trPr>
        <w:tc>
          <w:tcPr>
            <w:tcW w:w="5097" w:type="dxa"/>
          </w:tcPr>
          <w:p w14:paraId="458163C8"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single user account</w:t>
            </w:r>
          </w:p>
        </w:tc>
        <w:tc>
          <w:tcPr>
            <w:tcW w:w="5110" w:type="dxa"/>
          </w:tcPr>
          <w:p w14:paraId="0FDDC5FA"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учётные данные единственного пользователя</w:t>
            </w:r>
          </w:p>
        </w:tc>
      </w:tr>
      <w:tr w:rsidR="00EF7F9E" w:rsidRPr="005072C9" w14:paraId="70505E09" w14:textId="77777777" w:rsidTr="00EA0229">
        <w:trPr>
          <w:trHeight w:val="268"/>
        </w:trPr>
        <w:tc>
          <w:tcPr>
            <w:tcW w:w="5097" w:type="dxa"/>
          </w:tcPr>
          <w:p w14:paraId="1A8E13BB"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software</w:t>
            </w:r>
          </w:p>
        </w:tc>
        <w:tc>
          <w:tcPr>
            <w:tcW w:w="5110" w:type="dxa"/>
          </w:tcPr>
          <w:p w14:paraId="5797A98D"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программное обеспечение</w:t>
            </w:r>
          </w:p>
        </w:tc>
      </w:tr>
      <w:tr w:rsidR="00EF7F9E" w:rsidRPr="005072C9" w14:paraId="66F2064E" w14:textId="77777777" w:rsidTr="00EA0229">
        <w:trPr>
          <w:trHeight w:val="268"/>
        </w:trPr>
        <w:tc>
          <w:tcPr>
            <w:tcW w:w="5097" w:type="dxa"/>
          </w:tcPr>
          <w:p w14:paraId="56347AFA"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source code</w:t>
            </w:r>
          </w:p>
        </w:tc>
        <w:tc>
          <w:tcPr>
            <w:tcW w:w="5110" w:type="dxa"/>
          </w:tcPr>
          <w:p w14:paraId="365E9E77" w14:textId="77777777" w:rsidR="00EF7F9E" w:rsidRPr="005072C9" w:rsidRDefault="00F60DF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исходный код</w:t>
            </w:r>
          </w:p>
        </w:tc>
      </w:tr>
      <w:tr w:rsidR="00EF7F9E" w:rsidRPr="005072C9" w14:paraId="2579FD02" w14:textId="77777777" w:rsidTr="00EA0229">
        <w:trPr>
          <w:trHeight w:val="268"/>
        </w:trPr>
        <w:tc>
          <w:tcPr>
            <w:tcW w:w="5097" w:type="dxa"/>
          </w:tcPr>
          <w:p w14:paraId="6DE8DEB0" w14:textId="77777777" w:rsidR="00EF7F9E" w:rsidRPr="005072C9" w:rsidRDefault="002A1B27"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source data exchange recovery</w:t>
            </w:r>
          </w:p>
        </w:tc>
        <w:tc>
          <w:tcPr>
            <w:tcW w:w="5110" w:type="dxa"/>
          </w:tcPr>
          <w:p w14:paraId="19B3E58C"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восстановление переданных источником данных</w:t>
            </w:r>
          </w:p>
        </w:tc>
      </w:tr>
      <w:tr w:rsidR="00EF7F9E" w:rsidRPr="005072C9" w14:paraId="7DF7D892" w14:textId="77777777" w:rsidTr="00EA0229">
        <w:trPr>
          <w:trHeight w:val="268"/>
        </w:trPr>
        <w:tc>
          <w:tcPr>
            <w:tcW w:w="5097" w:type="dxa"/>
          </w:tcPr>
          <w:p w14:paraId="53EC04B3"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source integrity</w:t>
            </w:r>
          </w:p>
        </w:tc>
        <w:tc>
          <w:tcPr>
            <w:tcW w:w="5110" w:type="dxa"/>
          </w:tcPr>
          <w:p w14:paraId="207D321A"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целостность исходного кода</w:t>
            </w:r>
          </w:p>
        </w:tc>
      </w:tr>
      <w:tr w:rsidR="00EF7F9E" w:rsidRPr="005072C9" w14:paraId="4DF9D4AE" w14:textId="77777777" w:rsidTr="00EA0229">
        <w:trPr>
          <w:trHeight w:val="268"/>
        </w:trPr>
        <w:tc>
          <w:tcPr>
            <w:tcW w:w="5097" w:type="dxa"/>
          </w:tcPr>
          <w:p w14:paraId="283C6408"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sources of security requirements</w:t>
            </w:r>
          </w:p>
        </w:tc>
        <w:tc>
          <w:tcPr>
            <w:tcW w:w="5110" w:type="dxa"/>
          </w:tcPr>
          <w:p w14:paraId="2FD65EA6"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источники требований безопасности</w:t>
            </w:r>
          </w:p>
        </w:tc>
      </w:tr>
      <w:tr w:rsidR="00EF7F9E" w:rsidRPr="005072C9" w14:paraId="150E954D" w14:textId="77777777" w:rsidTr="00EA0229">
        <w:trPr>
          <w:trHeight w:val="268"/>
        </w:trPr>
        <w:tc>
          <w:tcPr>
            <w:tcW w:w="5097" w:type="dxa"/>
          </w:tcPr>
          <w:p w14:paraId="0460F0E7"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specification of protection profile</w:t>
            </w:r>
          </w:p>
        </w:tc>
        <w:tc>
          <w:tcPr>
            <w:tcW w:w="5110" w:type="dxa"/>
          </w:tcPr>
          <w:p w14:paraId="160691A8"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спецификация профиля защиты</w:t>
            </w:r>
          </w:p>
        </w:tc>
      </w:tr>
      <w:tr w:rsidR="00EF7F9E" w:rsidRPr="005072C9" w14:paraId="2F2A244E" w14:textId="77777777" w:rsidTr="00EA0229">
        <w:trPr>
          <w:trHeight w:val="268"/>
        </w:trPr>
        <w:tc>
          <w:tcPr>
            <w:tcW w:w="5097" w:type="dxa"/>
          </w:tcPr>
          <w:p w14:paraId="6B827872"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specification of revocation rules</w:t>
            </w:r>
          </w:p>
        </w:tc>
        <w:tc>
          <w:tcPr>
            <w:tcW w:w="5110" w:type="dxa"/>
          </w:tcPr>
          <w:p w14:paraId="0753A694"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правила отмены</w:t>
            </w:r>
          </w:p>
        </w:tc>
      </w:tr>
      <w:tr w:rsidR="00EF7F9E" w:rsidRPr="005072C9" w14:paraId="2D7CDA49" w14:textId="77777777" w:rsidTr="001246A0">
        <w:trPr>
          <w:trHeight w:val="368"/>
        </w:trPr>
        <w:tc>
          <w:tcPr>
            <w:tcW w:w="5097" w:type="dxa"/>
          </w:tcPr>
          <w:p w14:paraId="7EBF8213"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specification of security target</w:t>
            </w:r>
          </w:p>
        </w:tc>
        <w:tc>
          <w:tcPr>
            <w:tcW w:w="5110" w:type="dxa"/>
          </w:tcPr>
          <w:p w14:paraId="13EE0685"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спецификация задания по безопасности</w:t>
            </w:r>
          </w:p>
        </w:tc>
      </w:tr>
      <w:tr w:rsidR="00EF7F9E" w:rsidRPr="005072C9" w14:paraId="5200BEF4" w14:textId="77777777" w:rsidTr="00EA0229">
        <w:trPr>
          <w:trHeight w:val="268"/>
        </w:trPr>
        <w:tc>
          <w:tcPr>
            <w:tcW w:w="5097" w:type="dxa"/>
          </w:tcPr>
          <w:p w14:paraId="29CEDE50"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state synchrony protocol</w:t>
            </w:r>
          </w:p>
        </w:tc>
        <w:tc>
          <w:tcPr>
            <w:tcW w:w="5110" w:type="dxa"/>
          </w:tcPr>
          <w:p w14:paraId="00337AF5"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протокол синхронизации состояний</w:t>
            </w:r>
          </w:p>
        </w:tc>
      </w:tr>
      <w:tr w:rsidR="00EF7F9E" w:rsidRPr="005072C9" w14:paraId="0FD03FDE" w14:textId="77777777" w:rsidTr="00EA0229">
        <w:trPr>
          <w:trHeight w:val="268"/>
        </w:trPr>
        <w:tc>
          <w:tcPr>
            <w:tcW w:w="5097" w:type="dxa"/>
          </w:tcPr>
          <w:p w14:paraId="01AA6818"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static attribute initialization</w:t>
            </w:r>
          </w:p>
        </w:tc>
        <w:tc>
          <w:tcPr>
            <w:tcW w:w="5110" w:type="dxa"/>
          </w:tcPr>
          <w:p w14:paraId="01680D3B"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инициализация статических атрибутов</w:t>
            </w:r>
          </w:p>
        </w:tc>
      </w:tr>
      <w:tr w:rsidR="00EF7F9E" w:rsidRPr="005072C9" w14:paraId="431233E1" w14:textId="77777777" w:rsidTr="001246A0">
        <w:trPr>
          <w:trHeight w:val="324"/>
        </w:trPr>
        <w:tc>
          <w:tcPr>
            <w:tcW w:w="5097" w:type="dxa"/>
          </w:tcPr>
          <w:p w14:paraId="432EF14C"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storage capacity</w:t>
            </w:r>
          </w:p>
        </w:tc>
        <w:tc>
          <w:tcPr>
            <w:tcW w:w="5110" w:type="dxa"/>
          </w:tcPr>
          <w:p w14:paraId="7AEBCC86"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объём памяти</w:t>
            </w:r>
          </w:p>
        </w:tc>
      </w:tr>
      <w:tr w:rsidR="00EF7F9E" w:rsidRPr="005072C9" w14:paraId="3031B204" w14:textId="77777777" w:rsidTr="001246A0">
        <w:trPr>
          <w:trHeight w:val="407"/>
        </w:trPr>
        <w:tc>
          <w:tcPr>
            <w:tcW w:w="5097" w:type="dxa"/>
          </w:tcPr>
          <w:p w14:paraId="2C5D1AAD"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storage channels</w:t>
            </w:r>
          </w:p>
        </w:tc>
        <w:tc>
          <w:tcPr>
            <w:tcW w:w="5110" w:type="dxa"/>
          </w:tcPr>
          <w:p w14:paraId="0AD533D2"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каналы памяти</w:t>
            </w:r>
          </w:p>
        </w:tc>
      </w:tr>
      <w:tr w:rsidR="00EF7F9E" w:rsidRPr="005072C9" w14:paraId="015FB77B" w14:textId="77777777" w:rsidTr="001246A0">
        <w:trPr>
          <w:trHeight w:val="380"/>
        </w:trPr>
        <w:tc>
          <w:tcPr>
            <w:tcW w:w="5097" w:type="dxa"/>
          </w:tcPr>
          <w:p w14:paraId="7D871C2A"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stored data integrity</w:t>
            </w:r>
          </w:p>
        </w:tc>
        <w:tc>
          <w:tcPr>
            <w:tcW w:w="5110" w:type="dxa"/>
          </w:tcPr>
          <w:p w14:paraId="435079DC"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целостность хранимых данных</w:t>
            </w:r>
          </w:p>
        </w:tc>
      </w:tr>
      <w:tr w:rsidR="00EF7F9E" w:rsidRPr="005072C9" w14:paraId="063D9783" w14:textId="77777777" w:rsidTr="001246A0">
        <w:trPr>
          <w:trHeight w:val="686"/>
        </w:trPr>
        <w:tc>
          <w:tcPr>
            <w:tcW w:w="5097" w:type="dxa"/>
          </w:tcPr>
          <w:p w14:paraId="500E92E5"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stored data integrity monitoring</w:t>
            </w:r>
          </w:p>
        </w:tc>
        <w:tc>
          <w:tcPr>
            <w:tcW w:w="5110" w:type="dxa"/>
          </w:tcPr>
          <w:p w14:paraId="5A263149" w14:textId="77777777" w:rsidR="00EF7F9E" w:rsidRPr="005072C9" w:rsidRDefault="001246A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мониторинг целостности хранимых данных</w:t>
            </w:r>
          </w:p>
        </w:tc>
      </w:tr>
      <w:tr w:rsidR="00EF7F9E" w:rsidRPr="005072C9" w14:paraId="2B0DB0CE" w14:textId="77777777" w:rsidTr="00EA0229">
        <w:trPr>
          <w:trHeight w:val="268"/>
        </w:trPr>
        <w:tc>
          <w:tcPr>
            <w:tcW w:w="5097" w:type="dxa"/>
          </w:tcPr>
          <w:p w14:paraId="03EA35D7"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strength of function analysis</w:t>
            </w:r>
          </w:p>
        </w:tc>
        <w:tc>
          <w:tcPr>
            <w:tcW w:w="5110" w:type="dxa"/>
          </w:tcPr>
          <w:p w14:paraId="4B2023E4"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стойкости функций</w:t>
            </w:r>
          </w:p>
        </w:tc>
      </w:tr>
      <w:tr w:rsidR="00EF7F9E" w:rsidRPr="005072C9" w14:paraId="3BC7108A" w14:textId="77777777" w:rsidTr="00EA0229">
        <w:trPr>
          <w:trHeight w:val="268"/>
        </w:trPr>
        <w:tc>
          <w:tcPr>
            <w:tcW w:w="5097" w:type="dxa"/>
          </w:tcPr>
          <w:p w14:paraId="4744938C"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structured development process</w:t>
            </w:r>
          </w:p>
        </w:tc>
        <w:tc>
          <w:tcPr>
            <w:tcW w:w="5110" w:type="dxa"/>
          </w:tcPr>
          <w:p w14:paraId="2CDD2AFE"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структурированный процесс разработки</w:t>
            </w:r>
          </w:p>
        </w:tc>
      </w:tr>
      <w:tr w:rsidR="00EF7F9E" w:rsidRPr="005072C9" w14:paraId="15BB758D" w14:textId="77777777" w:rsidTr="00EA0229">
        <w:trPr>
          <w:trHeight w:val="268"/>
        </w:trPr>
        <w:tc>
          <w:tcPr>
            <w:tcW w:w="5097" w:type="dxa"/>
          </w:tcPr>
          <w:p w14:paraId="5ED255CC"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structured presentation</w:t>
            </w:r>
          </w:p>
        </w:tc>
        <w:tc>
          <w:tcPr>
            <w:tcW w:w="5110" w:type="dxa"/>
          </w:tcPr>
          <w:p w14:paraId="463260E1"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структурированное представление</w:t>
            </w:r>
          </w:p>
        </w:tc>
      </w:tr>
      <w:tr w:rsidR="00EF7F9E" w:rsidRPr="005072C9" w14:paraId="6F5AAE3C" w14:textId="77777777" w:rsidTr="00A612C4">
        <w:trPr>
          <w:trHeight w:val="379"/>
        </w:trPr>
        <w:tc>
          <w:tcPr>
            <w:tcW w:w="5097" w:type="dxa"/>
          </w:tcPr>
          <w:p w14:paraId="53996595"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subject attribute</w:t>
            </w:r>
          </w:p>
        </w:tc>
        <w:tc>
          <w:tcPr>
            <w:tcW w:w="5110" w:type="dxa"/>
          </w:tcPr>
          <w:p w14:paraId="3EDAEA48" w14:textId="77777777" w:rsidR="00EF7F9E" w:rsidRPr="005072C9" w:rsidRDefault="00A612C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атрибут субъекта</w:t>
            </w:r>
          </w:p>
        </w:tc>
      </w:tr>
      <w:tr w:rsidR="00A612C4" w:rsidRPr="0006391B" w14:paraId="049927E4" w14:textId="77777777" w:rsidTr="00EA0229">
        <w:trPr>
          <w:trHeight w:val="268"/>
        </w:trPr>
        <w:tc>
          <w:tcPr>
            <w:tcW w:w="5097" w:type="dxa"/>
          </w:tcPr>
          <w:p w14:paraId="04DB2B16" w14:textId="77777777" w:rsidR="00A612C4" w:rsidRPr="005072C9" w:rsidRDefault="00CB47A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subjects acting on behalf of user</w:t>
            </w:r>
          </w:p>
        </w:tc>
        <w:tc>
          <w:tcPr>
            <w:tcW w:w="5110" w:type="dxa"/>
          </w:tcPr>
          <w:p w14:paraId="6710A50F" w14:textId="77777777" w:rsidR="00A612C4" w:rsidRPr="005072C9" w:rsidRDefault="00CB47A1"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субъекты, действующие от имени пользователя</w:t>
            </w:r>
          </w:p>
        </w:tc>
      </w:tr>
      <w:tr w:rsidR="00A612C4" w:rsidRPr="005072C9" w14:paraId="06F1FF25" w14:textId="77777777" w:rsidTr="00EA0229">
        <w:trPr>
          <w:trHeight w:val="268"/>
        </w:trPr>
        <w:tc>
          <w:tcPr>
            <w:tcW w:w="5097" w:type="dxa"/>
          </w:tcPr>
          <w:p w14:paraId="029BF77A"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subset module</w:t>
            </w:r>
          </w:p>
        </w:tc>
        <w:tc>
          <w:tcPr>
            <w:tcW w:w="5110" w:type="dxa"/>
          </w:tcPr>
          <w:p w14:paraId="3471A5CA"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модуль подмножества</w:t>
            </w:r>
          </w:p>
        </w:tc>
      </w:tr>
      <w:tr w:rsidR="00A612C4" w:rsidRPr="005072C9" w14:paraId="6F08A2EA" w14:textId="77777777" w:rsidTr="00EA0229">
        <w:trPr>
          <w:trHeight w:val="268"/>
        </w:trPr>
        <w:tc>
          <w:tcPr>
            <w:tcW w:w="5097" w:type="dxa"/>
          </w:tcPr>
          <w:p w14:paraId="0CD5E0DF"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subset of system events</w:t>
            </w:r>
          </w:p>
        </w:tc>
        <w:tc>
          <w:tcPr>
            <w:tcW w:w="5110" w:type="dxa"/>
          </w:tcPr>
          <w:p w14:paraId="042087DC"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подмножество событий системы</w:t>
            </w:r>
          </w:p>
        </w:tc>
      </w:tr>
      <w:tr w:rsidR="00A612C4" w:rsidRPr="005072C9" w14:paraId="146EC69E" w14:textId="77777777" w:rsidTr="00EA0229">
        <w:trPr>
          <w:trHeight w:val="268"/>
        </w:trPr>
        <w:tc>
          <w:tcPr>
            <w:tcW w:w="5097" w:type="dxa"/>
          </w:tcPr>
          <w:p w14:paraId="395EDA5A"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subset of the implementation</w:t>
            </w:r>
          </w:p>
        </w:tc>
        <w:tc>
          <w:tcPr>
            <w:tcW w:w="5110" w:type="dxa"/>
          </w:tcPr>
          <w:p w14:paraId="06EB858A"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подмножество реализации</w:t>
            </w:r>
          </w:p>
        </w:tc>
      </w:tr>
      <w:tr w:rsidR="00A612C4" w:rsidRPr="005072C9" w14:paraId="2F0C3EC9" w14:textId="77777777" w:rsidTr="00EA0229">
        <w:trPr>
          <w:trHeight w:val="268"/>
        </w:trPr>
        <w:tc>
          <w:tcPr>
            <w:tcW w:w="5097" w:type="dxa"/>
          </w:tcPr>
          <w:p w14:paraId="78C659D0"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subset residual information protection</w:t>
            </w:r>
          </w:p>
        </w:tc>
        <w:tc>
          <w:tcPr>
            <w:tcW w:w="5110" w:type="dxa"/>
          </w:tcPr>
          <w:p w14:paraId="6C70662A"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ограниченная защита остаточной информации</w:t>
            </w:r>
          </w:p>
        </w:tc>
      </w:tr>
      <w:tr w:rsidR="00A612C4" w:rsidRPr="005072C9" w14:paraId="03B80C9D" w14:textId="77777777" w:rsidTr="00EA0229">
        <w:trPr>
          <w:trHeight w:val="268"/>
        </w:trPr>
        <w:tc>
          <w:tcPr>
            <w:tcW w:w="5097" w:type="dxa"/>
          </w:tcPr>
          <w:p w14:paraId="03D183A8"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substitution of data</w:t>
            </w:r>
          </w:p>
        </w:tc>
        <w:tc>
          <w:tcPr>
            <w:tcW w:w="5110" w:type="dxa"/>
          </w:tcPr>
          <w:p w14:paraId="17B48752"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подмена данных</w:t>
            </w:r>
          </w:p>
        </w:tc>
      </w:tr>
      <w:tr w:rsidR="00A612C4" w:rsidRPr="005072C9" w14:paraId="6E90B0B0" w14:textId="77777777" w:rsidTr="003052CB">
        <w:trPr>
          <w:trHeight w:val="380"/>
        </w:trPr>
        <w:tc>
          <w:tcPr>
            <w:tcW w:w="5097" w:type="dxa"/>
          </w:tcPr>
          <w:p w14:paraId="46C8A2E0"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sufficiency of security measures</w:t>
            </w:r>
          </w:p>
        </w:tc>
        <w:tc>
          <w:tcPr>
            <w:tcW w:w="5110" w:type="dxa"/>
          </w:tcPr>
          <w:p w14:paraId="1A1D3BED" w14:textId="77777777" w:rsidR="00A612C4" w:rsidRPr="005072C9" w:rsidRDefault="002D6CB0"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достаточность мер безопасности</w:t>
            </w:r>
          </w:p>
        </w:tc>
      </w:tr>
      <w:tr w:rsidR="00A612C4" w:rsidRPr="005072C9" w14:paraId="6D8D7FB7" w14:textId="77777777" w:rsidTr="00EA0229">
        <w:trPr>
          <w:trHeight w:val="268"/>
        </w:trPr>
        <w:tc>
          <w:tcPr>
            <w:tcW w:w="5097" w:type="dxa"/>
          </w:tcPr>
          <w:p w14:paraId="3FD7359E"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synchronisation of state</w:t>
            </w:r>
          </w:p>
        </w:tc>
        <w:tc>
          <w:tcPr>
            <w:tcW w:w="5110" w:type="dxa"/>
          </w:tcPr>
          <w:p w14:paraId="3E30B49B"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синхронизация состояния</w:t>
            </w:r>
          </w:p>
        </w:tc>
      </w:tr>
      <w:tr w:rsidR="00A612C4" w:rsidRPr="005072C9" w14:paraId="1C3EC8B2" w14:textId="77777777" w:rsidTr="00EA0229">
        <w:trPr>
          <w:trHeight w:val="268"/>
        </w:trPr>
        <w:tc>
          <w:tcPr>
            <w:tcW w:w="5097" w:type="dxa"/>
          </w:tcPr>
          <w:p w14:paraId="68696E6A"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system activity</w:t>
            </w:r>
          </w:p>
        </w:tc>
        <w:tc>
          <w:tcPr>
            <w:tcW w:w="5110" w:type="dxa"/>
          </w:tcPr>
          <w:p w14:paraId="2FBDB7BE"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функционирование системы</w:t>
            </w:r>
          </w:p>
        </w:tc>
      </w:tr>
      <w:tr w:rsidR="00A612C4" w:rsidRPr="005072C9" w14:paraId="19D14AEE" w14:textId="77777777" w:rsidTr="00EA0229">
        <w:trPr>
          <w:trHeight w:val="268"/>
        </w:trPr>
        <w:tc>
          <w:tcPr>
            <w:tcW w:w="5097" w:type="dxa"/>
          </w:tcPr>
          <w:p w14:paraId="2FA611E2"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system integrity</w:t>
            </w:r>
          </w:p>
        </w:tc>
        <w:tc>
          <w:tcPr>
            <w:tcW w:w="5110" w:type="dxa"/>
          </w:tcPr>
          <w:p w14:paraId="1108CDF1"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системная целостность</w:t>
            </w:r>
          </w:p>
        </w:tc>
      </w:tr>
      <w:tr w:rsidR="00A612C4" w:rsidRPr="0006391B" w14:paraId="5871E82B" w14:textId="77777777" w:rsidTr="00EA0229">
        <w:trPr>
          <w:trHeight w:val="268"/>
        </w:trPr>
        <w:tc>
          <w:tcPr>
            <w:tcW w:w="5097" w:type="dxa"/>
          </w:tcPr>
          <w:p w14:paraId="0D343EAB"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system of protection from unauthorized access</w:t>
            </w:r>
          </w:p>
        </w:tc>
        <w:tc>
          <w:tcPr>
            <w:tcW w:w="5110" w:type="dxa"/>
          </w:tcPr>
          <w:p w14:paraId="2854CE0F"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система защиты информации от несанкционированного доступа</w:t>
            </w:r>
          </w:p>
        </w:tc>
      </w:tr>
      <w:tr w:rsidR="00A612C4" w:rsidRPr="005072C9" w14:paraId="0C04F4C9" w14:textId="77777777" w:rsidTr="00EA0229">
        <w:trPr>
          <w:trHeight w:val="268"/>
        </w:trPr>
        <w:tc>
          <w:tcPr>
            <w:tcW w:w="5097" w:type="dxa"/>
          </w:tcPr>
          <w:p w14:paraId="24E4A7D8"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systematic covert channel analysis</w:t>
            </w:r>
          </w:p>
        </w:tc>
        <w:tc>
          <w:tcPr>
            <w:tcW w:w="5110" w:type="dxa"/>
          </w:tcPr>
          <w:p w14:paraId="7307C45C"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систематический анализ скрытых каналов</w:t>
            </w:r>
          </w:p>
        </w:tc>
      </w:tr>
      <w:tr w:rsidR="00A612C4" w:rsidRPr="005072C9" w14:paraId="6C64A1B0" w14:textId="77777777" w:rsidTr="00EA0229">
        <w:trPr>
          <w:trHeight w:val="268"/>
        </w:trPr>
        <w:tc>
          <w:tcPr>
            <w:tcW w:w="5097" w:type="dxa"/>
          </w:tcPr>
          <w:p w14:paraId="352F8422"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systematic flaw remediation</w:t>
            </w:r>
          </w:p>
        </w:tc>
        <w:tc>
          <w:tcPr>
            <w:tcW w:w="5110" w:type="dxa"/>
          </w:tcPr>
          <w:p w14:paraId="7AECE045"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систематическое устранение недостатков</w:t>
            </w:r>
          </w:p>
        </w:tc>
      </w:tr>
      <w:tr w:rsidR="00A612C4" w:rsidRPr="005072C9" w14:paraId="25A0C764" w14:textId="77777777" w:rsidTr="00EA0229">
        <w:trPr>
          <w:trHeight w:val="268"/>
        </w:trPr>
        <w:tc>
          <w:tcPr>
            <w:tcW w:w="5097" w:type="dxa"/>
          </w:tcPr>
          <w:p w14:paraId="6B9BC90F"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target audience</w:t>
            </w:r>
          </w:p>
        </w:tc>
        <w:tc>
          <w:tcPr>
            <w:tcW w:w="5110" w:type="dxa"/>
          </w:tcPr>
          <w:p w14:paraId="527D227C"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потенциальная аудитория</w:t>
            </w:r>
          </w:p>
        </w:tc>
      </w:tr>
      <w:tr w:rsidR="00A612C4" w:rsidRPr="005072C9" w14:paraId="24653BFB" w14:textId="77777777" w:rsidTr="00EA0229">
        <w:trPr>
          <w:trHeight w:val="268"/>
        </w:trPr>
        <w:tc>
          <w:tcPr>
            <w:tcW w:w="5097" w:type="dxa"/>
          </w:tcPr>
          <w:p w14:paraId="240E00BA"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target of evaluation</w:t>
            </w:r>
          </w:p>
        </w:tc>
        <w:tc>
          <w:tcPr>
            <w:tcW w:w="5110" w:type="dxa"/>
          </w:tcPr>
          <w:p w14:paraId="483E984A"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объект оценки</w:t>
            </w:r>
          </w:p>
        </w:tc>
      </w:tr>
      <w:tr w:rsidR="00A612C4" w:rsidRPr="005072C9" w14:paraId="200F1354" w14:textId="77777777" w:rsidTr="00EA0229">
        <w:trPr>
          <w:trHeight w:val="268"/>
        </w:trPr>
        <w:tc>
          <w:tcPr>
            <w:tcW w:w="5097" w:type="dxa"/>
          </w:tcPr>
          <w:p w14:paraId="5ABAD1A4"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taxonomy</w:t>
            </w:r>
          </w:p>
        </w:tc>
        <w:tc>
          <w:tcPr>
            <w:tcW w:w="5110" w:type="dxa"/>
          </w:tcPr>
          <w:p w14:paraId="4C096907"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таксономия; квалификация</w:t>
            </w:r>
          </w:p>
        </w:tc>
      </w:tr>
      <w:tr w:rsidR="00A612C4" w:rsidRPr="005072C9" w14:paraId="0EBC3A16" w14:textId="77777777" w:rsidTr="00EA0229">
        <w:trPr>
          <w:trHeight w:val="268"/>
        </w:trPr>
        <w:tc>
          <w:tcPr>
            <w:tcW w:w="5097" w:type="dxa"/>
          </w:tcPr>
          <w:p w14:paraId="7D653290"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technical security policy</w:t>
            </w:r>
          </w:p>
        </w:tc>
        <w:tc>
          <w:tcPr>
            <w:tcW w:w="5110" w:type="dxa"/>
          </w:tcPr>
          <w:p w14:paraId="2E51AF3B" w14:textId="77777777" w:rsidR="00A612C4" w:rsidRPr="005072C9" w:rsidRDefault="003052CB"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техническая политика безопасности</w:t>
            </w:r>
          </w:p>
        </w:tc>
      </w:tr>
      <w:tr w:rsidR="00A612C4" w:rsidRPr="005072C9" w14:paraId="0258A565" w14:textId="77777777" w:rsidTr="00EA0229">
        <w:trPr>
          <w:trHeight w:val="268"/>
        </w:trPr>
        <w:tc>
          <w:tcPr>
            <w:tcW w:w="5097" w:type="dxa"/>
          </w:tcPr>
          <w:p w14:paraId="660D14B0" w14:textId="77777777" w:rsidR="00A612C4" w:rsidRPr="005072C9" w:rsidRDefault="00695F9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testing: high-level design</w:t>
            </w:r>
          </w:p>
        </w:tc>
        <w:tc>
          <w:tcPr>
            <w:tcW w:w="5110" w:type="dxa"/>
          </w:tcPr>
          <w:p w14:paraId="1EDF94B5" w14:textId="77777777" w:rsidR="00A612C4" w:rsidRPr="005072C9" w:rsidRDefault="00695F9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тестирование: проект верхнего уровня</w:t>
            </w:r>
          </w:p>
        </w:tc>
      </w:tr>
      <w:tr w:rsidR="00A612C4" w:rsidRPr="005072C9" w14:paraId="71069513" w14:textId="77777777" w:rsidTr="00EA0229">
        <w:trPr>
          <w:trHeight w:val="268"/>
        </w:trPr>
        <w:tc>
          <w:tcPr>
            <w:tcW w:w="5097" w:type="dxa"/>
          </w:tcPr>
          <w:p w14:paraId="1DCDCBAA" w14:textId="77777777" w:rsidR="00A612C4" w:rsidRPr="005072C9" w:rsidRDefault="00695F9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testing: implementation representation </w:t>
            </w:r>
          </w:p>
        </w:tc>
        <w:tc>
          <w:tcPr>
            <w:tcW w:w="5110" w:type="dxa"/>
          </w:tcPr>
          <w:p w14:paraId="7B0B0688" w14:textId="77777777" w:rsidR="00A612C4" w:rsidRPr="005072C9" w:rsidRDefault="00695F9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тестирование на уровне реализации</w:t>
            </w:r>
          </w:p>
        </w:tc>
      </w:tr>
      <w:tr w:rsidR="00A612C4" w:rsidRPr="005072C9" w14:paraId="49D9A852" w14:textId="77777777" w:rsidTr="00EA0229">
        <w:trPr>
          <w:trHeight w:val="268"/>
        </w:trPr>
        <w:tc>
          <w:tcPr>
            <w:tcW w:w="5097" w:type="dxa"/>
          </w:tcPr>
          <w:p w14:paraId="2491FBE8" w14:textId="77777777" w:rsidR="00A612C4" w:rsidRPr="005072C9" w:rsidRDefault="00695F9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testing: low-level design</w:t>
            </w:r>
          </w:p>
        </w:tc>
        <w:tc>
          <w:tcPr>
            <w:tcW w:w="5110" w:type="dxa"/>
          </w:tcPr>
          <w:p w14:paraId="0F79AC74" w14:textId="77777777" w:rsidR="00A612C4" w:rsidRPr="005072C9" w:rsidRDefault="00695F9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тестирование: проект нижнего уровня</w:t>
            </w:r>
          </w:p>
        </w:tc>
      </w:tr>
      <w:tr w:rsidR="00A612C4" w:rsidRPr="005072C9" w14:paraId="15BD7121" w14:textId="77777777" w:rsidTr="00EA0229">
        <w:trPr>
          <w:trHeight w:val="268"/>
        </w:trPr>
        <w:tc>
          <w:tcPr>
            <w:tcW w:w="5097" w:type="dxa"/>
          </w:tcPr>
          <w:p w14:paraId="3E1B24E3"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threat</w:t>
            </w:r>
          </w:p>
        </w:tc>
        <w:tc>
          <w:tcPr>
            <w:tcW w:w="5110" w:type="dxa"/>
          </w:tcPr>
          <w:p w14:paraId="3262DCCD"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угроза</w:t>
            </w:r>
          </w:p>
        </w:tc>
      </w:tr>
      <w:tr w:rsidR="00A612C4" w:rsidRPr="005072C9" w14:paraId="65080F79" w14:textId="77777777" w:rsidTr="00EA0229">
        <w:trPr>
          <w:trHeight w:val="268"/>
        </w:trPr>
        <w:tc>
          <w:tcPr>
            <w:tcW w:w="5097" w:type="dxa"/>
          </w:tcPr>
          <w:p w14:paraId="1FA9AB7F"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threat analysis</w:t>
            </w:r>
          </w:p>
        </w:tc>
        <w:tc>
          <w:tcPr>
            <w:tcW w:w="5110" w:type="dxa"/>
          </w:tcPr>
          <w:p w14:paraId="4B24FCEE"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угрозы</w:t>
            </w:r>
          </w:p>
        </w:tc>
      </w:tr>
      <w:tr w:rsidR="00A612C4" w:rsidRPr="005072C9" w14:paraId="034142E1" w14:textId="77777777" w:rsidTr="00EA0229">
        <w:trPr>
          <w:trHeight w:val="268"/>
        </w:trPr>
        <w:tc>
          <w:tcPr>
            <w:tcW w:w="5097" w:type="dxa"/>
          </w:tcPr>
          <w:p w14:paraId="01468D12"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threat assessment</w:t>
            </w:r>
          </w:p>
        </w:tc>
        <w:tc>
          <w:tcPr>
            <w:tcW w:w="5110" w:type="dxa"/>
          </w:tcPr>
          <w:p w14:paraId="0A9EA58A"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процесс оценки угрозы</w:t>
            </w:r>
          </w:p>
        </w:tc>
      </w:tr>
      <w:tr w:rsidR="00A612C4" w:rsidRPr="0006391B" w14:paraId="40308353" w14:textId="77777777" w:rsidTr="00EA0229">
        <w:trPr>
          <w:trHeight w:val="268"/>
        </w:trPr>
        <w:tc>
          <w:tcPr>
            <w:tcW w:w="5097" w:type="dxa"/>
          </w:tcPr>
          <w:p w14:paraId="79AF6300"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time-based access control specifications</w:t>
            </w:r>
          </w:p>
        </w:tc>
        <w:tc>
          <w:tcPr>
            <w:tcW w:w="5110" w:type="dxa"/>
          </w:tcPr>
          <w:p w14:paraId="5875F478"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спецификации  управления доступом на основе времени</w:t>
            </w:r>
          </w:p>
        </w:tc>
      </w:tr>
      <w:tr w:rsidR="00A612C4" w:rsidRPr="005072C9" w14:paraId="73D4AD88" w14:textId="77777777" w:rsidTr="00EA0229">
        <w:trPr>
          <w:trHeight w:val="268"/>
        </w:trPr>
        <w:tc>
          <w:tcPr>
            <w:tcW w:w="5097" w:type="dxa"/>
          </w:tcPr>
          <w:p w14:paraId="202AD7ED"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time-limited authorization</w:t>
            </w:r>
          </w:p>
        </w:tc>
        <w:tc>
          <w:tcPr>
            <w:tcW w:w="5110" w:type="dxa"/>
          </w:tcPr>
          <w:p w14:paraId="26AA7198"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ограниченная по времени авторизация</w:t>
            </w:r>
          </w:p>
        </w:tc>
      </w:tr>
      <w:tr w:rsidR="00A612C4" w:rsidRPr="005072C9" w14:paraId="549A0858" w14:textId="77777777" w:rsidTr="00EA0229">
        <w:trPr>
          <w:trHeight w:val="268"/>
        </w:trPr>
        <w:tc>
          <w:tcPr>
            <w:tcW w:w="5097" w:type="dxa"/>
          </w:tcPr>
          <w:p w14:paraId="41122807"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timing channels</w:t>
            </w:r>
          </w:p>
        </w:tc>
        <w:tc>
          <w:tcPr>
            <w:tcW w:w="5110" w:type="dxa"/>
          </w:tcPr>
          <w:p w14:paraId="7096647D"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временные каналы</w:t>
            </w:r>
          </w:p>
        </w:tc>
      </w:tr>
      <w:tr w:rsidR="00A612C4" w:rsidRPr="005072C9" w14:paraId="306BA1C8" w14:textId="77777777" w:rsidTr="00EA0229">
        <w:trPr>
          <w:trHeight w:val="268"/>
        </w:trPr>
        <w:tc>
          <w:tcPr>
            <w:tcW w:w="5097" w:type="dxa"/>
          </w:tcPr>
          <w:p w14:paraId="343EF867"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timing of authentication</w:t>
            </w:r>
          </w:p>
        </w:tc>
        <w:tc>
          <w:tcPr>
            <w:tcW w:w="5110" w:type="dxa"/>
          </w:tcPr>
          <w:p w14:paraId="6ECC587D"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выбор момента времени аутентификации</w:t>
            </w:r>
          </w:p>
        </w:tc>
      </w:tr>
      <w:tr w:rsidR="00A612C4" w:rsidRPr="005072C9" w14:paraId="30553F4D" w14:textId="77777777" w:rsidTr="009A6924">
        <w:trPr>
          <w:trHeight w:val="394"/>
        </w:trPr>
        <w:tc>
          <w:tcPr>
            <w:tcW w:w="5097" w:type="dxa"/>
          </w:tcPr>
          <w:p w14:paraId="2C2A3E90"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timing of identification</w:t>
            </w:r>
          </w:p>
        </w:tc>
        <w:tc>
          <w:tcPr>
            <w:tcW w:w="5110" w:type="dxa"/>
          </w:tcPr>
          <w:p w14:paraId="6BAEEA09"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выбор момента времени идентификации</w:t>
            </w:r>
          </w:p>
        </w:tc>
      </w:tr>
      <w:tr w:rsidR="00A612C4" w:rsidRPr="005072C9" w14:paraId="1E3A2A9E" w14:textId="77777777" w:rsidTr="009A6924">
        <w:trPr>
          <w:trHeight w:val="379"/>
        </w:trPr>
        <w:tc>
          <w:tcPr>
            <w:tcW w:w="5097" w:type="dxa"/>
          </w:tcPr>
          <w:p w14:paraId="516A3354"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tools and techniques</w:t>
            </w:r>
          </w:p>
        </w:tc>
        <w:tc>
          <w:tcPr>
            <w:tcW w:w="5110" w:type="dxa"/>
          </w:tcPr>
          <w:p w14:paraId="72400CDB"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инструментальные средства и методы</w:t>
            </w:r>
          </w:p>
        </w:tc>
      </w:tr>
      <w:tr w:rsidR="00A612C4" w:rsidRPr="005072C9" w14:paraId="208AB9C9" w14:textId="77777777" w:rsidTr="00EA0229">
        <w:trPr>
          <w:trHeight w:val="268"/>
        </w:trPr>
        <w:tc>
          <w:tcPr>
            <w:tcW w:w="5097" w:type="dxa"/>
          </w:tcPr>
          <w:p w14:paraId="3881A905"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transmission separation by attributes</w:t>
            </w:r>
          </w:p>
        </w:tc>
        <w:tc>
          <w:tcPr>
            <w:tcW w:w="5110" w:type="dxa"/>
          </w:tcPr>
          <w:p w14:paraId="613DF271"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разделение передачи по атрибутам</w:t>
            </w:r>
          </w:p>
        </w:tc>
      </w:tr>
      <w:tr w:rsidR="00A612C4" w:rsidRPr="005072C9" w14:paraId="25FDACB6" w14:textId="77777777" w:rsidTr="00EA0229">
        <w:trPr>
          <w:trHeight w:val="268"/>
        </w:trPr>
        <w:tc>
          <w:tcPr>
            <w:tcW w:w="5097" w:type="dxa"/>
          </w:tcPr>
          <w:p w14:paraId="05061A9B"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time interval of user inactivity</w:t>
            </w:r>
          </w:p>
        </w:tc>
        <w:tc>
          <w:tcPr>
            <w:tcW w:w="5110" w:type="dxa"/>
          </w:tcPr>
          <w:p w14:paraId="563763D4"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интервал времени бездействия пользователя</w:t>
            </w:r>
          </w:p>
        </w:tc>
      </w:tr>
      <w:tr w:rsidR="00A612C4" w:rsidRPr="005072C9" w14:paraId="66A0CEB8" w14:textId="77777777" w:rsidTr="00EA0229">
        <w:trPr>
          <w:trHeight w:val="268"/>
        </w:trPr>
        <w:tc>
          <w:tcPr>
            <w:tcW w:w="5097" w:type="dxa"/>
          </w:tcPr>
          <w:p w14:paraId="0FD77CCA"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time of access</w:t>
            </w:r>
          </w:p>
        </w:tc>
        <w:tc>
          <w:tcPr>
            <w:tcW w:w="5110" w:type="dxa"/>
          </w:tcPr>
          <w:p w14:paraId="58DB0D79"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время доступа</w:t>
            </w:r>
          </w:p>
        </w:tc>
      </w:tr>
      <w:tr w:rsidR="00A612C4" w:rsidRPr="005072C9" w14:paraId="6DD889BD" w14:textId="77777777" w:rsidTr="00EA0229">
        <w:trPr>
          <w:trHeight w:val="268"/>
        </w:trPr>
        <w:tc>
          <w:tcPr>
            <w:tcW w:w="5097" w:type="dxa"/>
          </w:tcPr>
          <w:p w14:paraId="42275B09"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time stamps</w:t>
            </w:r>
          </w:p>
        </w:tc>
        <w:tc>
          <w:tcPr>
            <w:tcW w:w="5110" w:type="dxa"/>
          </w:tcPr>
          <w:p w14:paraId="7ADC3B36"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метки времени</w:t>
            </w:r>
          </w:p>
        </w:tc>
      </w:tr>
      <w:tr w:rsidR="00A612C4" w:rsidRPr="005072C9" w14:paraId="7901D942" w14:textId="77777777" w:rsidTr="00EA0229">
        <w:trPr>
          <w:trHeight w:val="268"/>
        </w:trPr>
        <w:tc>
          <w:tcPr>
            <w:tcW w:w="5097" w:type="dxa"/>
          </w:tcPr>
          <w:p w14:paraId="27291312"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trapdoor</w:t>
            </w:r>
          </w:p>
        </w:tc>
        <w:tc>
          <w:tcPr>
            <w:tcW w:w="5110" w:type="dxa"/>
          </w:tcPr>
          <w:p w14:paraId="6DCD534E"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«лазейка»</w:t>
            </w:r>
          </w:p>
        </w:tc>
      </w:tr>
      <w:tr w:rsidR="00A612C4" w:rsidRPr="005072C9" w14:paraId="6AC3299C" w14:textId="77777777" w:rsidTr="00EA0229">
        <w:trPr>
          <w:trHeight w:val="268"/>
        </w:trPr>
        <w:tc>
          <w:tcPr>
            <w:tcW w:w="5097" w:type="dxa"/>
          </w:tcPr>
          <w:p w14:paraId="56F8B7FB"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trojan horse</w:t>
            </w:r>
          </w:p>
        </w:tc>
        <w:tc>
          <w:tcPr>
            <w:tcW w:w="5110" w:type="dxa"/>
          </w:tcPr>
          <w:p w14:paraId="1EB6ED87"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«троянский конь»</w:t>
            </w:r>
          </w:p>
        </w:tc>
      </w:tr>
      <w:tr w:rsidR="00A612C4" w:rsidRPr="005072C9" w14:paraId="151DD576" w14:textId="77777777" w:rsidTr="00EA0229">
        <w:trPr>
          <w:trHeight w:val="268"/>
        </w:trPr>
        <w:tc>
          <w:tcPr>
            <w:tcW w:w="5097" w:type="dxa"/>
          </w:tcPr>
          <w:p w14:paraId="5C203025"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trusted channel</w:t>
            </w:r>
          </w:p>
        </w:tc>
        <w:tc>
          <w:tcPr>
            <w:tcW w:w="5110" w:type="dxa"/>
          </w:tcPr>
          <w:p w14:paraId="59E3D98D" w14:textId="77777777" w:rsidR="00A612C4" w:rsidRPr="005072C9" w:rsidRDefault="009A6924"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доверенный канал</w:t>
            </w:r>
          </w:p>
        </w:tc>
      </w:tr>
      <w:tr w:rsidR="00A612C4" w:rsidRPr="005072C9" w14:paraId="34F55A83" w14:textId="77777777" w:rsidTr="00EA0229">
        <w:trPr>
          <w:trHeight w:val="268"/>
        </w:trPr>
        <w:tc>
          <w:tcPr>
            <w:tcW w:w="5097" w:type="dxa"/>
          </w:tcPr>
          <w:p w14:paraId="3492BE2D"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trusted computing base</w:t>
            </w:r>
          </w:p>
        </w:tc>
        <w:tc>
          <w:tcPr>
            <w:tcW w:w="5110" w:type="dxa"/>
          </w:tcPr>
          <w:p w14:paraId="7C968190"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комплекс средств защиты</w:t>
            </w:r>
          </w:p>
        </w:tc>
      </w:tr>
      <w:tr w:rsidR="00A612C4" w:rsidRPr="005072C9" w14:paraId="6AEF64ED" w14:textId="77777777" w:rsidTr="00EA0229">
        <w:trPr>
          <w:trHeight w:val="268"/>
        </w:trPr>
        <w:tc>
          <w:tcPr>
            <w:tcW w:w="5097" w:type="dxa"/>
          </w:tcPr>
          <w:p w14:paraId="439E2E54"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trusted path</w:t>
            </w:r>
          </w:p>
        </w:tc>
        <w:tc>
          <w:tcPr>
            <w:tcW w:w="5110" w:type="dxa"/>
          </w:tcPr>
          <w:p w14:paraId="26642515"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доверенный маршрут</w:t>
            </w:r>
          </w:p>
        </w:tc>
      </w:tr>
      <w:tr w:rsidR="00A612C4" w:rsidRPr="005072C9" w14:paraId="53B7EECB" w14:textId="77777777" w:rsidTr="00EA0229">
        <w:trPr>
          <w:trHeight w:val="268"/>
        </w:trPr>
        <w:tc>
          <w:tcPr>
            <w:tcW w:w="5097" w:type="dxa"/>
          </w:tcPr>
          <w:p w14:paraId="7CFFD12E"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trusted protocol</w:t>
            </w:r>
          </w:p>
        </w:tc>
        <w:tc>
          <w:tcPr>
            <w:tcW w:w="5110" w:type="dxa"/>
          </w:tcPr>
          <w:p w14:paraId="7D08BFED"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надёжный канал</w:t>
            </w:r>
          </w:p>
        </w:tc>
      </w:tr>
      <w:tr w:rsidR="00A612C4" w:rsidRPr="005072C9" w14:paraId="1E05A646" w14:textId="77777777" w:rsidTr="00EA0229">
        <w:trPr>
          <w:trHeight w:val="268"/>
        </w:trPr>
        <w:tc>
          <w:tcPr>
            <w:tcW w:w="5097" w:type="dxa"/>
          </w:tcPr>
          <w:p w14:paraId="5250B9C9"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trusted recovery</w:t>
            </w:r>
          </w:p>
        </w:tc>
        <w:tc>
          <w:tcPr>
            <w:tcW w:w="5110" w:type="dxa"/>
          </w:tcPr>
          <w:p w14:paraId="7DF43E44"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надёжное восстановление</w:t>
            </w:r>
          </w:p>
        </w:tc>
      </w:tr>
      <w:tr w:rsidR="00A612C4" w:rsidRPr="0006391B" w14:paraId="167FEB03" w14:textId="77777777" w:rsidTr="00EA0229">
        <w:trPr>
          <w:trHeight w:val="268"/>
        </w:trPr>
        <w:tc>
          <w:tcPr>
            <w:tcW w:w="5097" w:type="dxa"/>
          </w:tcPr>
          <w:p w14:paraId="59C890BD"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type of cryptographic key access</w:t>
            </w:r>
          </w:p>
        </w:tc>
        <w:tc>
          <w:tcPr>
            <w:tcW w:w="5110" w:type="dxa"/>
          </w:tcPr>
          <w:p w14:paraId="7E657D2C" w14:textId="77777777" w:rsidR="00A612C4" w:rsidRPr="005072C9" w:rsidRDefault="003D1A32"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тип доступа к криптографическим ключам</w:t>
            </w:r>
          </w:p>
        </w:tc>
      </w:tr>
      <w:tr w:rsidR="003D1A32" w:rsidRPr="005072C9" w14:paraId="20346F69" w14:textId="77777777" w:rsidTr="00EA0229">
        <w:trPr>
          <w:trHeight w:val="268"/>
        </w:trPr>
        <w:tc>
          <w:tcPr>
            <w:tcW w:w="5097" w:type="dxa"/>
          </w:tcPr>
          <w:p w14:paraId="44678677"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types of evaluation</w:t>
            </w:r>
          </w:p>
        </w:tc>
        <w:tc>
          <w:tcPr>
            <w:tcW w:w="5110" w:type="dxa"/>
          </w:tcPr>
          <w:p w14:paraId="529E5BCB"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типы оценки</w:t>
            </w:r>
          </w:p>
        </w:tc>
      </w:tr>
      <w:tr w:rsidR="003D1A32" w:rsidRPr="005072C9" w14:paraId="35A23B1F" w14:textId="77777777" w:rsidTr="00EA0229">
        <w:trPr>
          <w:trHeight w:val="268"/>
        </w:trPr>
        <w:tc>
          <w:tcPr>
            <w:tcW w:w="5097" w:type="dxa"/>
          </w:tcPr>
          <w:p w14:paraId="16A2E1DE"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types of illicit information flows</w:t>
            </w:r>
          </w:p>
        </w:tc>
        <w:tc>
          <w:tcPr>
            <w:tcW w:w="5110" w:type="dxa"/>
          </w:tcPr>
          <w:p w14:paraId="01BFC982"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типы неразрешённых информационных потоков</w:t>
            </w:r>
          </w:p>
        </w:tc>
      </w:tr>
      <w:tr w:rsidR="003D1A32" w:rsidRPr="005072C9" w14:paraId="720E5A7C" w14:textId="77777777" w:rsidTr="00EA0229">
        <w:trPr>
          <w:trHeight w:val="268"/>
        </w:trPr>
        <w:tc>
          <w:tcPr>
            <w:tcW w:w="5097" w:type="dxa"/>
          </w:tcPr>
          <w:p w14:paraId="2BC2E543"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unambiguous detection</w:t>
            </w:r>
          </w:p>
        </w:tc>
        <w:tc>
          <w:tcPr>
            <w:tcW w:w="5110" w:type="dxa"/>
          </w:tcPr>
          <w:p w14:paraId="6EE21361"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однозначное обнаружение</w:t>
            </w:r>
          </w:p>
        </w:tc>
      </w:tr>
      <w:tr w:rsidR="003D1A32" w:rsidRPr="005072C9" w14:paraId="67A89E0C" w14:textId="77777777" w:rsidTr="00EA0229">
        <w:trPr>
          <w:trHeight w:val="268"/>
        </w:trPr>
        <w:tc>
          <w:tcPr>
            <w:tcW w:w="5097" w:type="dxa"/>
          </w:tcPr>
          <w:p w14:paraId="2BB236C4"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unauthorized access to information</w:t>
            </w:r>
          </w:p>
        </w:tc>
        <w:tc>
          <w:tcPr>
            <w:tcW w:w="5110" w:type="dxa"/>
          </w:tcPr>
          <w:p w14:paraId="6EEBD072"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 xml:space="preserve">несанкционированный доступ </w:t>
            </w:r>
          </w:p>
        </w:tc>
      </w:tr>
      <w:tr w:rsidR="003D1A32" w:rsidRPr="005072C9" w14:paraId="168716FE" w14:textId="77777777" w:rsidTr="00EA0229">
        <w:trPr>
          <w:trHeight w:val="268"/>
        </w:trPr>
        <w:tc>
          <w:tcPr>
            <w:tcW w:w="5097" w:type="dxa"/>
          </w:tcPr>
          <w:p w14:paraId="4AC41D48"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under specified conditions</w:t>
            </w:r>
          </w:p>
        </w:tc>
        <w:tc>
          <w:tcPr>
            <w:tcW w:w="5110" w:type="dxa"/>
          </w:tcPr>
          <w:p w14:paraId="60A434B6"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при определённых условиях</w:t>
            </w:r>
          </w:p>
        </w:tc>
      </w:tr>
      <w:tr w:rsidR="003D1A32" w:rsidRPr="005072C9" w14:paraId="468E4AE3" w14:textId="77777777" w:rsidTr="00EA0229">
        <w:trPr>
          <w:trHeight w:val="268"/>
        </w:trPr>
        <w:tc>
          <w:tcPr>
            <w:tcW w:w="5097" w:type="dxa"/>
          </w:tcPr>
          <w:p w14:paraId="5789BED3"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unevaluated</w:t>
            </w:r>
          </w:p>
        </w:tc>
        <w:tc>
          <w:tcPr>
            <w:tcW w:w="5110" w:type="dxa"/>
          </w:tcPr>
          <w:p w14:paraId="5A6A9977"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неоценённый</w:t>
            </w:r>
          </w:p>
        </w:tc>
      </w:tr>
      <w:tr w:rsidR="003D1A32" w:rsidRPr="005072C9" w14:paraId="7B192266" w14:textId="77777777" w:rsidTr="00EA0229">
        <w:trPr>
          <w:trHeight w:val="268"/>
        </w:trPr>
        <w:tc>
          <w:tcPr>
            <w:tcW w:w="5097" w:type="dxa"/>
          </w:tcPr>
          <w:p w14:paraId="5BDBCC71"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unforeseen failure mode</w:t>
            </w:r>
          </w:p>
        </w:tc>
        <w:tc>
          <w:tcPr>
            <w:tcW w:w="5110" w:type="dxa"/>
          </w:tcPr>
          <w:p w14:paraId="1A3EED0F"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непредусмотренный тип сбоя</w:t>
            </w:r>
          </w:p>
        </w:tc>
      </w:tr>
      <w:tr w:rsidR="003D1A32" w:rsidRPr="005072C9" w14:paraId="1CC65BCE" w14:textId="77777777" w:rsidTr="00EA0229">
        <w:trPr>
          <w:trHeight w:val="268"/>
        </w:trPr>
        <w:tc>
          <w:tcPr>
            <w:tcW w:w="5097" w:type="dxa"/>
          </w:tcPr>
          <w:p w14:paraId="0E49ADFA"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unforgeable authentication</w:t>
            </w:r>
          </w:p>
        </w:tc>
        <w:tc>
          <w:tcPr>
            <w:tcW w:w="5110" w:type="dxa"/>
          </w:tcPr>
          <w:p w14:paraId="3BA3FA4E" w14:textId="77777777" w:rsidR="003D1A32" w:rsidRPr="005072C9" w:rsidRDefault="00007373"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аутентификация, защищённая от подделок</w:t>
            </w:r>
          </w:p>
        </w:tc>
      </w:tr>
      <w:tr w:rsidR="003D1A32" w:rsidRPr="005072C9" w14:paraId="62A99F77" w14:textId="77777777" w:rsidTr="00EA0229">
        <w:trPr>
          <w:trHeight w:val="268"/>
        </w:trPr>
        <w:tc>
          <w:tcPr>
            <w:tcW w:w="5097" w:type="dxa"/>
          </w:tcPr>
          <w:p w14:paraId="00BC9CAC"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unique name</w:t>
            </w:r>
          </w:p>
        </w:tc>
        <w:tc>
          <w:tcPr>
            <w:tcW w:w="5110" w:type="dxa"/>
          </w:tcPr>
          <w:p w14:paraId="5ED313C0"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уникальное имя</w:t>
            </w:r>
          </w:p>
        </w:tc>
      </w:tr>
      <w:tr w:rsidR="003D1A32" w:rsidRPr="005072C9" w14:paraId="66252123" w14:textId="77777777" w:rsidTr="00EA0229">
        <w:trPr>
          <w:trHeight w:val="268"/>
        </w:trPr>
        <w:tc>
          <w:tcPr>
            <w:tcW w:w="5097" w:type="dxa"/>
          </w:tcPr>
          <w:p w14:paraId="2057810F"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unlinkability</w:t>
            </w:r>
          </w:p>
        </w:tc>
        <w:tc>
          <w:tcPr>
            <w:tcW w:w="5110" w:type="dxa"/>
          </w:tcPr>
          <w:p w14:paraId="57FED458"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невозможность ассоциации</w:t>
            </w:r>
          </w:p>
        </w:tc>
      </w:tr>
      <w:tr w:rsidR="003D1A32" w:rsidRPr="0006391B" w14:paraId="30360CF5" w14:textId="77777777" w:rsidTr="00EA0229">
        <w:trPr>
          <w:trHeight w:val="268"/>
        </w:trPr>
        <w:tc>
          <w:tcPr>
            <w:tcW w:w="5097" w:type="dxa"/>
          </w:tcPr>
          <w:p w14:paraId="39752E81"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unmaskable action failures</w:t>
            </w:r>
          </w:p>
        </w:tc>
        <w:tc>
          <w:tcPr>
            <w:tcW w:w="5110" w:type="dxa"/>
          </w:tcPr>
          <w:p w14:paraId="5F85EF31"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сбои из-за нескрытых действий</w:t>
            </w:r>
          </w:p>
        </w:tc>
      </w:tr>
      <w:tr w:rsidR="003D1A32" w:rsidRPr="005072C9" w14:paraId="6C1E394F" w14:textId="77777777" w:rsidTr="00EA0229">
        <w:trPr>
          <w:trHeight w:val="268"/>
        </w:trPr>
        <w:tc>
          <w:tcPr>
            <w:tcW w:w="5097" w:type="dxa"/>
          </w:tcPr>
          <w:p w14:paraId="249BEAE6"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unobservability</w:t>
            </w:r>
          </w:p>
        </w:tc>
        <w:tc>
          <w:tcPr>
            <w:tcW w:w="5110" w:type="dxa"/>
          </w:tcPr>
          <w:p w14:paraId="0C8F2F82"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скрытность</w:t>
            </w:r>
          </w:p>
        </w:tc>
      </w:tr>
      <w:tr w:rsidR="003D1A32" w:rsidRPr="005072C9" w14:paraId="3C17CD26" w14:textId="77777777" w:rsidTr="00EA0229">
        <w:trPr>
          <w:trHeight w:val="268"/>
        </w:trPr>
        <w:tc>
          <w:tcPr>
            <w:tcW w:w="5097" w:type="dxa"/>
          </w:tcPr>
          <w:p w14:paraId="5E89768C"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unobservability related informaiton</w:t>
            </w:r>
          </w:p>
        </w:tc>
        <w:tc>
          <w:tcPr>
            <w:tcW w:w="5110" w:type="dxa"/>
          </w:tcPr>
          <w:p w14:paraId="5A95B399"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информация, связанная со скрытностью</w:t>
            </w:r>
          </w:p>
        </w:tc>
      </w:tr>
      <w:tr w:rsidR="003D1A32" w:rsidRPr="005072C9" w14:paraId="16DB5044" w14:textId="77777777" w:rsidTr="00EA0229">
        <w:trPr>
          <w:trHeight w:val="268"/>
        </w:trPr>
        <w:tc>
          <w:tcPr>
            <w:tcW w:w="5097" w:type="dxa"/>
          </w:tcPr>
          <w:p w14:paraId="7825F91A"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unobservability without soliciting information</w:t>
            </w:r>
          </w:p>
        </w:tc>
        <w:tc>
          <w:tcPr>
            <w:tcW w:w="5110" w:type="dxa"/>
          </w:tcPr>
          <w:p w14:paraId="63D25387"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скрытность без запроса информации</w:t>
            </w:r>
          </w:p>
        </w:tc>
      </w:tr>
      <w:tr w:rsidR="003D1A32" w:rsidRPr="005072C9" w14:paraId="03992E3F" w14:textId="77777777" w:rsidTr="00EA0229">
        <w:trPr>
          <w:trHeight w:val="268"/>
        </w:trPr>
        <w:tc>
          <w:tcPr>
            <w:tcW w:w="5097" w:type="dxa"/>
          </w:tcPr>
          <w:p w14:paraId="76A2FB98"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unsuccessful authentication attempt</w:t>
            </w:r>
          </w:p>
        </w:tc>
        <w:tc>
          <w:tcPr>
            <w:tcW w:w="5110" w:type="dxa"/>
          </w:tcPr>
          <w:p w14:paraId="659AED94" w14:textId="77777777" w:rsidR="003D1A32" w:rsidRPr="005072C9" w:rsidRDefault="00210A25"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неудачная попытка аутентификации</w:t>
            </w:r>
          </w:p>
        </w:tc>
      </w:tr>
      <w:tr w:rsidR="003D1A32" w:rsidRPr="005072C9" w14:paraId="05A5FB89" w14:textId="77777777" w:rsidTr="00EA0229">
        <w:trPr>
          <w:trHeight w:val="268"/>
        </w:trPr>
        <w:tc>
          <w:tcPr>
            <w:tcW w:w="5097" w:type="dxa"/>
          </w:tcPr>
          <w:p w14:paraId="268FD472"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untrusted subject</w:t>
            </w:r>
          </w:p>
        </w:tc>
        <w:tc>
          <w:tcPr>
            <w:tcW w:w="5110" w:type="dxa"/>
          </w:tcPr>
          <w:p w14:paraId="76D5DDAC"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недоверенный субъект</w:t>
            </w:r>
          </w:p>
        </w:tc>
      </w:tr>
      <w:tr w:rsidR="003D1A32" w:rsidRPr="005072C9" w14:paraId="42199746" w14:textId="77777777" w:rsidTr="00EA0229">
        <w:trPr>
          <w:trHeight w:val="268"/>
        </w:trPr>
        <w:tc>
          <w:tcPr>
            <w:tcW w:w="5097" w:type="dxa"/>
          </w:tcPr>
          <w:p w14:paraId="4BAF678C"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 of security requirements</w:t>
            </w:r>
          </w:p>
        </w:tc>
        <w:tc>
          <w:tcPr>
            <w:tcW w:w="5110" w:type="dxa"/>
          </w:tcPr>
          <w:p w14:paraId="23244937"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использование требований безопасности</w:t>
            </w:r>
          </w:p>
        </w:tc>
      </w:tr>
      <w:tr w:rsidR="003D1A32" w:rsidRPr="005072C9" w14:paraId="48382CC6" w14:textId="77777777" w:rsidTr="00EA0229">
        <w:trPr>
          <w:trHeight w:val="268"/>
        </w:trPr>
        <w:tc>
          <w:tcPr>
            <w:tcW w:w="5097" w:type="dxa"/>
          </w:tcPr>
          <w:p w14:paraId="6ACD3F87"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 attribute</w:t>
            </w:r>
          </w:p>
        </w:tc>
        <w:tc>
          <w:tcPr>
            <w:tcW w:w="5110" w:type="dxa"/>
          </w:tcPr>
          <w:p w14:paraId="5F0B1BD9"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пользовательский атрибут</w:t>
            </w:r>
          </w:p>
        </w:tc>
      </w:tr>
      <w:tr w:rsidR="003D1A32" w:rsidRPr="005072C9" w14:paraId="3024BD87" w14:textId="77777777" w:rsidTr="00EA0229">
        <w:trPr>
          <w:trHeight w:val="268"/>
        </w:trPr>
        <w:tc>
          <w:tcPr>
            <w:tcW w:w="5097" w:type="dxa"/>
          </w:tcPr>
          <w:p w14:paraId="2E1A72B6"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 authentication</w:t>
            </w:r>
          </w:p>
        </w:tc>
        <w:tc>
          <w:tcPr>
            <w:tcW w:w="5110" w:type="dxa"/>
          </w:tcPr>
          <w:p w14:paraId="47AF6E3C"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аутентификация пользователя</w:t>
            </w:r>
          </w:p>
        </w:tc>
      </w:tr>
      <w:tr w:rsidR="003D1A32" w:rsidRPr="005072C9" w14:paraId="63CE3C30" w14:textId="77777777" w:rsidTr="00EA0229">
        <w:trPr>
          <w:trHeight w:val="268"/>
        </w:trPr>
        <w:tc>
          <w:tcPr>
            <w:tcW w:w="5097" w:type="dxa"/>
          </w:tcPr>
          <w:p w14:paraId="0C87B3B2"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 xml:space="preserve">user data </w:t>
            </w:r>
          </w:p>
        </w:tc>
        <w:tc>
          <w:tcPr>
            <w:tcW w:w="5110" w:type="dxa"/>
          </w:tcPr>
          <w:p w14:paraId="4D056A5C"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данные пользователя</w:t>
            </w:r>
          </w:p>
        </w:tc>
      </w:tr>
      <w:tr w:rsidR="003D1A32" w:rsidRPr="005072C9" w14:paraId="21C12C08" w14:textId="77777777" w:rsidTr="00EA0229">
        <w:trPr>
          <w:trHeight w:val="268"/>
        </w:trPr>
        <w:tc>
          <w:tcPr>
            <w:tcW w:w="5097" w:type="dxa"/>
          </w:tcPr>
          <w:p w14:paraId="79E7E56F"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 data protection</w:t>
            </w:r>
          </w:p>
        </w:tc>
        <w:tc>
          <w:tcPr>
            <w:tcW w:w="5110" w:type="dxa"/>
          </w:tcPr>
          <w:p w14:paraId="5059D806" w14:textId="77777777" w:rsidR="003D1A32" w:rsidRPr="005072C9" w:rsidRDefault="003C736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защита данных пользователя</w:t>
            </w:r>
          </w:p>
        </w:tc>
      </w:tr>
      <w:tr w:rsidR="003D1A32" w:rsidRPr="005072C9" w14:paraId="4B241B41" w14:textId="77777777" w:rsidTr="00EA0229">
        <w:trPr>
          <w:trHeight w:val="268"/>
        </w:trPr>
        <w:tc>
          <w:tcPr>
            <w:tcW w:w="5097" w:type="dxa"/>
          </w:tcPr>
          <w:p w14:paraId="0AC2FE2F"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 guidance</w:t>
            </w:r>
          </w:p>
        </w:tc>
        <w:tc>
          <w:tcPr>
            <w:tcW w:w="5110" w:type="dxa"/>
          </w:tcPr>
          <w:p w14:paraId="759E0B4A"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руководство пользователя</w:t>
            </w:r>
          </w:p>
        </w:tc>
      </w:tr>
      <w:tr w:rsidR="003D1A32" w:rsidRPr="005072C9" w14:paraId="1ED67806" w14:textId="77777777" w:rsidTr="00EA0229">
        <w:trPr>
          <w:trHeight w:val="268"/>
        </w:trPr>
        <w:tc>
          <w:tcPr>
            <w:tcW w:w="5097" w:type="dxa"/>
          </w:tcPr>
          <w:p w14:paraId="433672BE"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usеr identification</w:t>
            </w:r>
          </w:p>
        </w:tc>
        <w:tc>
          <w:tcPr>
            <w:tcW w:w="5110" w:type="dxa"/>
          </w:tcPr>
          <w:p w14:paraId="1ADCAC9B"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идентификация пользователя</w:t>
            </w:r>
          </w:p>
        </w:tc>
      </w:tr>
      <w:tr w:rsidR="003D1A32" w:rsidRPr="005072C9" w14:paraId="0250DB0E" w14:textId="77777777" w:rsidTr="00A4778C">
        <w:trPr>
          <w:trHeight w:val="353"/>
        </w:trPr>
        <w:tc>
          <w:tcPr>
            <w:tcW w:w="5097" w:type="dxa"/>
          </w:tcPr>
          <w:p w14:paraId="24C73D1F"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 notes</w:t>
            </w:r>
          </w:p>
        </w:tc>
        <w:tc>
          <w:tcPr>
            <w:tcW w:w="5110" w:type="dxa"/>
          </w:tcPr>
          <w:p w14:paraId="0A8097EB"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замечания для пользователя</w:t>
            </w:r>
          </w:p>
        </w:tc>
      </w:tr>
      <w:tr w:rsidR="003D1A32" w:rsidRPr="005072C9" w14:paraId="5F8A614C" w14:textId="77777777" w:rsidTr="00EA0229">
        <w:trPr>
          <w:trHeight w:val="268"/>
        </w:trPr>
        <w:tc>
          <w:tcPr>
            <w:tcW w:w="5097" w:type="dxa"/>
          </w:tcPr>
          <w:p w14:paraId="72F062E7" w14:textId="77777777" w:rsidR="003D1A32" w:rsidRPr="005072C9" w:rsidRDefault="00A4778C"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 session</w:t>
            </w:r>
          </w:p>
        </w:tc>
        <w:tc>
          <w:tcPr>
            <w:tcW w:w="5110" w:type="dxa"/>
          </w:tcPr>
          <w:p w14:paraId="0B0F2851"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сеанс пользователя</w:t>
            </w:r>
          </w:p>
        </w:tc>
      </w:tr>
      <w:tr w:rsidR="003D1A32" w:rsidRPr="005072C9" w14:paraId="43F4949A" w14:textId="77777777" w:rsidTr="00EA0229">
        <w:trPr>
          <w:trHeight w:val="268"/>
        </w:trPr>
        <w:tc>
          <w:tcPr>
            <w:tcW w:w="5097" w:type="dxa"/>
          </w:tcPr>
          <w:p w14:paraId="5AC39173"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user’s clearance level</w:t>
            </w:r>
          </w:p>
        </w:tc>
        <w:tc>
          <w:tcPr>
            <w:tcW w:w="5110" w:type="dxa"/>
          </w:tcPr>
          <w:p w14:paraId="1BAFD7C0"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уровень допуска пользователя</w:t>
            </w:r>
          </w:p>
        </w:tc>
      </w:tr>
      <w:tr w:rsidR="003D1A32" w:rsidRPr="005072C9" w14:paraId="320D01BF" w14:textId="77777777" w:rsidTr="00EA0229">
        <w:trPr>
          <w:trHeight w:val="268"/>
        </w:trPr>
        <w:tc>
          <w:tcPr>
            <w:tcW w:w="5097" w:type="dxa"/>
          </w:tcPr>
          <w:p w14:paraId="18F5A619"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user’s identity</w:t>
            </w:r>
          </w:p>
        </w:tc>
        <w:tc>
          <w:tcPr>
            <w:tcW w:w="5110" w:type="dxa"/>
          </w:tcPr>
          <w:p w14:paraId="22F1D1DE"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идентификатор пользователя</w:t>
            </w:r>
          </w:p>
        </w:tc>
      </w:tr>
      <w:tr w:rsidR="003D1A32" w:rsidRPr="005072C9" w14:paraId="28AE62AF" w14:textId="77777777" w:rsidTr="009300A8">
        <w:trPr>
          <w:trHeight w:val="379"/>
        </w:trPr>
        <w:tc>
          <w:tcPr>
            <w:tcW w:w="5097" w:type="dxa"/>
          </w:tcPr>
          <w:p w14:paraId="3808DCE5"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user’s integrity level</w:t>
            </w:r>
          </w:p>
        </w:tc>
        <w:tc>
          <w:tcPr>
            <w:tcW w:w="5110" w:type="dxa"/>
          </w:tcPr>
          <w:p w14:paraId="470F153B"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уровень целостности пользователя</w:t>
            </w:r>
          </w:p>
        </w:tc>
      </w:tr>
      <w:tr w:rsidR="003D1A32" w:rsidRPr="005072C9" w14:paraId="3BD62360" w14:textId="77777777" w:rsidTr="00EA0229">
        <w:trPr>
          <w:trHeight w:val="268"/>
        </w:trPr>
        <w:tc>
          <w:tcPr>
            <w:tcW w:w="5097" w:type="dxa"/>
          </w:tcPr>
          <w:p w14:paraId="450C9CC7"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user-initiated locking</w:t>
            </w:r>
          </w:p>
        </w:tc>
        <w:tc>
          <w:tcPr>
            <w:tcW w:w="5110" w:type="dxa"/>
          </w:tcPr>
          <w:p w14:paraId="0FE769E5"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блокирование, инициированное пользователем</w:t>
            </w:r>
          </w:p>
        </w:tc>
      </w:tr>
      <w:tr w:rsidR="003D1A32" w:rsidRPr="005072C9" w14:paraId="18D052E9" w14:textId="77777777" w:rsidTr="00EA0229">
        <w:trPr>
          <w:trHeight w:val="268"/>
        </w:trPr>
        <w:tc>
          <w:tcPr>
            <w:tcW w:w="5097" w:type="dxa"/>
          </w:tcPr>
          <w:p w14:paraId="2117E1A9"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validation</w:t>
            </w:r>
          </w:p>
        </w:tc>
        <w:tc>
          <w:tcPr>
            <w:tcW w:w="5110" w:type="dxa"/>
          </w:tcPr>
          <w:p w14:paraId="2C38C452"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проверка правильности</w:t>
            </w:r>
          </w:p>
        </w:tc>
      </w:tr>
      <w:tr w:rsidR="003D1A32" w:rsidRPr="005072C9" w14:paraId="0C9FFCF9" w14:textId="77777777" w:rsidTr="00EA0229">
        <w:trPr>
          <w:trHeight w:val="268"/>
        </w:trPr>
        <w:tc>
          <w:tcPr>
            <w:tcW w:w="5097" w:type="dxa"/>
          </w:tcPr>
          <w:p w14:paraId="0B097550"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validation of analysis</w:t>
            </w:r>
          </w:p>
        </w:tc>
        <w:tc>
          <w:tcPr>
            <w:tcW w:w="5110" w:type="dxa"/>
          </w:tcPr>
          <w:p w14:paraId="04E6282D"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подтверждение правильности анализа</w:t>
            </w:r>
          </w:p>
        </w:tc>
      </w:tr>
      <w:tr w:rsidR="003D1A32" w:rsidRPr="005072C9" w14:paraId="67E81D4F" w14:textId="77777777" w:rsidTr="00EA0229">
        <w:trPr>
          <w:trHeight w:val="268"/>
        </w:trPr>
        <w:tc>
          <w:tcPr>
            <w:tcW w:w="5097" w:type="dxa"/>
          </w:tcPr>
          <w:p w14:paraId="70B89FE4"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verification</w:t>
            </w:r>
          </w:p>
        </w:tc>
        <w:tc>
          <w:tcPr>
            <w:tcW w:w="5110" w:type="dxa"/>
          </w:tcPr>
          <w:p w14:paraId="75DAD9F2"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проверка; верификация</w:t>
            </w:r>
          </w:p>
        </w:tc>
      </w:tr>
      <w:tr w:rsidR="003D1A32" w:rsidRPr="005072C9" w14:paraId="74071E6E" w14:textId="77777777" w:rsidTr="00EA0229">
        <w:trPr>
          <w:trHeight w:val="268"/>
        </w:trPr>
        <w:tc>
          <w:tcPr>
            <w:tcW w:w="5097" w:type="dxa"/>
          </w:tcPr>
          <w:p w14:paraId="4EB95E67"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lastRenderedPageBreak/>
              <w:t>verified</w:t>
            </w:r>
          </w:p>
        </w:tc>
        <w:tc>
          <w:tcPr>
            <w:tcW w:w="5110" w:type="dxa"/>
          </w:tcPr>
          <w:p w14:paraId="3867752D" w14:textId="77777777" w:rsidR="003D1A32"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верифицированный; проверенный</w:t>
            </w:r>
          </w:p>
        </w:tc>
      </w:tr>
      <w:tr w:rsidR="009300A8" w:rsidRPr="005072C9" w14:paraId="0F6C27BC" w14:textId="77777777" w:rsidTr="00EA0229">
        <w:trPr>
          <w:trHeight w:val="268"/>
        </w:trPr>
        <w:tc>
          <w:tcPr>
            <w:tcW w:w="5097" w:type="dxa"/>
          </w:tcPr>
          <w:p w14:paraId="50274F0E"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verify</w:t>
            </w:r>
          </w:p>
        </w:tc>
        <w:tc>
          <w:tcPr>
            <w:tcW w:w="5110" w:type="dxa"/>
          </w:tcPr>
          <w:p w14:paraId="0F10B7E9"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верифицировать</w:t>
            </w:r>
          </w:p>
        </w:tc>
      </w:tr>
      <w:tr w:rsidR="009300A8" w:rsidRPr="005072C9" w14:paraId="429808BF" w14:textId="77777777" w:rsidTr="00EA0229">
        <w:trPr>
          <w:trHeight w:val="268"/>
        </w:trPr>
        <w:tc>
          <w:tcPr>
            <w:tcW w:w="5097" w:type="dxa"/>
          </w:tcPr>
          <w:p w14:paraId="433D12B7"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version numbers</w:t>
            </w:r>
          </w:p>
        </w:tc>
        <w:tc>
          <w:tcPr>
            <w:tcW w:w="5110" w:type="dxa"/>
          </w:tcPr>
          <w:p w14:paraId="1903D1E5"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номера версии</w:t>
            </w:r>
          </w:p>
        </w:tc>
      </w:tr>
      <w:tr w:rsidR="009300A8" w:rsidRPr="005072C9" w14:paraId="03B40A65" w14:textId="77777777" w:rsidTr="00EA0229">
        <w:trPr>
          <w:trHeight w:val="268"/>
        </w:trPr>
        <w:tc>
          <w:tcPr>
            <w:tcW w:w="5097" w:type="dxa"/>
          </w:tcPr>
          <w:p w14:paraId="5D9456F6"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virus</w:t>
            </w:r>
          </w:p>
        </w:tc>
        <w:tc>
          <w:tcPr>
            <w:tcW w:w="5110" w:type="dxa"/>
          </w:tcPr>
          <w:p w14:paraId="1ED8F176"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вирус</w:t>
            </w:r>
          </w:p>
        </w:tc>
      </w:tr>
      <w:tr w:rsidR="009300A8" w:rsidRPr="005072C9" w14:paraId="07D2C185" w14:textId="77777777" w:rsidTr="00EA0229">
        <w:trPr>
          <w:trHeight w:val="268"/>
        </w:trPr>
        <w:tc>
          <w:tcPr>
            <w:tcW w:w="5097" w:type="dxa"/>
          </w:tcPr>
          <w:p w14:paraId="2CFF85F5"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vulnerability</w:t>
            </w:r>
          </w:p>
        </w:tc>
        <w:tc>
          <w:tcPr>
            <w:tcW w:w="5110" w:type="dxa"/>
          </w:tcPr>
          <w:p w14:paraId="61C2C37F"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уязвимость</w:t>
            </w:r>
          </w:p>
        </w:tc>
      </w:tr>
      <w:tr w:rsidR="009300A8" w:rsidRPr="005072C9" w14:paraId="43D7DF99" w14:textId="77777777" w:rsidTr="009300A8">
        <w:trPr>
          <w:trHeight w:val="380"/>
        </w:trPr>
        <w:tc>
          <w:tcPr>
            <w:tcW w:w="5097" w:type="dxa"/>
          </w:tcPr>
          <w:p w14:paraId="3B56D1C0"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vulnerability analysis</w:t>
            </w:r>
          </w:p>
        </w:tc>
        <w:tc>
          <w:tcPr>
            <w:tcW w:w="5110" w:type="dxa"/>
          </w:tcPr>
          <w:p w14:paraId="0CB982B4"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анализ уязвимости</w:t>
            </w:r>
          </w:p>
        </w:tc>
      </w:tr>
      <w:tr w:rsidR="009300A8" w:rsidRPr="005072C9" w14:paraId="46D1CA45" w14:textId="77777777" w:rsidTr="00EA0229">
        <w:trPr>
          <w:trHeight w:val="268"/>
        </w:trPr>
        <w:tc>
          <w:tcPr>
            <w:tcW w:w="5097" w:type="dxa"/>
          </w:tcPr>
          <w:p w14:paraId="4BA9D0DD"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vulnerability assessment</w:t>
            </w:r>
          </w:p>
        </w:tc>
        <w:tc>
          <w:tcPr>
            <w:tcW w:w="5110" w:type="dxa"/>
          </w:tcPr>
          <w:p w14:paraId="4CBE97C9"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оценка уязвимости</w:t>
            </w:r>
          </w:p>
        </w:tc>
      </w:tr>
      <w:tr w:rsidR="009300A8" w:rsidRPr="0006391B" w14:paraId="6DF62504" w14:textId="77777777" w:rsidTr="00EA0229">
        <w:trPr>
          <w:trHeight w:val="268"/>
        </w:trPr>
        <w:tc>
          <w:tcPr>
            <w:tcW w:w="5097" w:type="dxa"/>
          </w:tcPr>
          <w:p w14:paraId="79498125"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well-defined development tools</w:t>
            </w:r>
          </w:p>
        </w:tc>
        <w:tc>
          <w:tcPr>
            <w:tcW w:w="5110" w:type="dxa"/>
          </w:tcPr>
          <w:p w14:paraId="13EC5E9B"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полностью определённые инструментальные средства разработки</w:t>
            </w:r>
          </w:p>
        </w:tc>
      </w:tr>
      <w:tr w:rsidR="009300A8" w:rsidRPr="0006391B" w14:paraId="6CABB529" w14:textId="77777777" w:rsidTr="00EA0229">
        <w:trPr>
          <w:trHeight w:val="268"/>
        </w:trPr>
        <w:tc>
          <w:tcPr>
            <w:tcW w:w="5097" w:type="dxa"/>
          </w:tcPr>
          <w:p w14:paraId="16F6F9F3"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were caused by the same user</w:t>
            </w:r>
          </w:p>
        </w:tc>
        <w:tc>
          <w:tcPr>
            <w:tcW w:w="5110" w:type="dxa"/>
          </w:tcPr>
          <w:p w14:paraId="1BDF9D8C"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были инициированы одним и тем же пользователем</w:t>
            </w:r>
          </w:p>
        </w:tc>
      </w:tr>
      <w:tr w:rsidR="009300A8" w:rsidRPr="0006391B" w14:paraId="6102CA45" w14:textId="77777777" w:rsidTr="00EA0229">
        <w:trPr>
          <w:trHeight w:val="268"/>
        </w:trPr>
        <w:tc>
          <w:tcPr>
            <w:tcW w:w="5097" w:type="dxa"/>
          </w:tcPr>
          <w:p w14:paraId="1251D3AB"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without any help from the source</w:t>
            </w:r>
          </w:p>
        </w:tc>
        <w:tc>
          <w:tcPr>
            <w:tcW w:w="5110" w:type="dxa"/>
          </w:tcPr>
          <w:p w14:paraId="6831FEA4" w14:textId="77777777" w:rsidR="009300A8" w:rsidRPr="005072C9" w:rsidRDefault="009300A8"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без какой-либо помощи источника</w:t>
            </w:r>
          </w:p>
        </w:tc>
      </w:tr>
      <w:tr w:rsidR="009300A8" w:rsidRPr="005072C9" w14:paraId="2A82E289" w14:textId="77777777" w:rsidTr="00DC764D">
        <w:trPr>
          <w:trHeight w:val="268"/>
        </w:trPr>
        <w:tc>
          <w:tcPr>
            <w:tcW w:w="5097" w:type="dxa"/>
          </w:tcPr>
          <w:p w14:paraId="43169A19" w14:textId="77777777" w:rsidR="009300A8" w:rsidRPr="005072C9" w:rsidRDefault="00DC764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eastAsia="ru-RU"/>
              </w:rPr>
            </w:pPr>
            <w:r w:rsidRPr="005072C9">
              <w:rPr>
                <w:sz w:val="28"/>
                <w:szCs w:val="28"/>
                <w:lang w:eastAsia="ru-RU"/>
              </w:rPr>
              <w:t>zeroize</w:t>
            </w:r>
          </w:p>
        </w:tc>
        <w:tc>
          <w:tcPr>
            <w:tcW w:w="5110" w:type="dxa"/>
          </w:tcPr>
          <w:p w14:paraId="55229389" w14:textId="77777777" w:rsidR="009300A8" w:rsidRPr="005072C9" w:rsidRDefault="00DC764D"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sz w:val="28"/>
                <w:szCs w:val="28"/>
                <w:lang w:val="ru-RU" w:eastAsia="ru-RU"/>
              </w:rPr>
            </w:pPr>
            <w:r w:rsidRPr="005072C9">
              <w:rPr>
                <w:sz w:val="28"/>
                <w:szCs w:val="28"/>
                <w:lang w:val="ru-RU" w:eastAsia="ru-RU"/>
              </w:rPr>
              <w:t>обнулять</w:t>
            </w:r>
          </w:p>
        </w:tc>
      </w:tr>
    </w:tbl>
    <w:p w14:paraId="7A396D98" w14:textId="77777777" w:rsidR="002515DD" w:rsidRPr="005072C9" w:rsidRDefault="002515DD" w:rsidP="005072C9">
      <w:pPr>
        <w:spacing w:line="360" w:lineRule="auto"/>
        <w:rPr>
          <w:sz w:val="28"/>
          <w:szCs w:val="28"/>
          <w:lang w:eastAsia="ru-RU"/>
        </w:rPr>
      </w:pPr>
    </w:p>
    <w:p w14:paraId="082E5988" w14:textId="77777777" w:rsidR="002515DD" w:rsidRPr="005072C9" w:rsidRDefault="002515DD" w:rsidP="005072C9">
      <w:pPr>
        <w:spacing w:line="360" w:lineRule="auto"/>
        <w:rPr>
          <w:sz w:val="28"/>
          <w:szCs w:val="28"/>
          <w:lang w:val="ru-RU" w:eastAsia="ru-RU"/>
        </w:rPr>
      </w:pPr>
    </w:p>
    <w:p w14:paraId="752D6CE0" w14:textId="77777777" w:rsidR="00A719EB" w:rsidRPr="005072C9" w:rsidRDefault="00A719EB" w:rsidP="005072C9">
      <w:pPr>
        <w:spacing w:line="360" w:lineRule="auto"/>
        <w:rPr>
          <w:sz w:val="28"/>
          <w:szCs w:val="28"/>
          <w:lang w:val="ru-RU" w:eastAsia="ru-RU"/>
        </w:rPr>
      </w:pPr>
    </w:p>
    <w:p w14:paraId="6AB6CF99" w14:textId="77777777" w:rsidR="00A719EB" w:rsidRPr="005072C9" w:rsidRDefault="00A719EB" w:rsidP="005072C9">
      <w:pPr>
        <w:spacing w:line="360" w:lineRule="auto"/>
        <w:rPr>
          <w:sz w:val="28"/>
          <w:szCs w:val="28"/>
          <w:lang w:val="ru-RU" w:eastAsia="ru-RU"/>
        </w:rPr>
      </w:pPr>
    </w:p>
    <w:p w14:paraId="0247151A" w14:textId="77777777" w:rsidR="00A719EB" w:rsidRPr="005072C9" w:rsidRDefault="00A719EB" w:rsidP="005072C9">
      <w:pPr>
        <w:spacing w:line="360" w:lineRule="auto"/>
        <w:rPr>
          <w:sz w:val="28"/>
          <w:szCs w:val="28"/>
          <w:lang w:val="ru-RU" w:eastAsia="ru-RU"/>
        </w:rPr>
      </w:pPr>
    </w:p>
    <w:p w14:paraId="7C0124DD" w14:textId="77777777" w:rsidR="00A719EB" w:rsidRDefault="00A719EB" w:rsidP="005072C9">
      <w:pPr>
        <w:spacing w:line="360" w:lineRule="auto"/>
        <w:rPr>
          <w:sz w:val="28"/>
          <w:szCs w:val="28"/>
          <w:lang w:eastAsia="ru-RU"/>
        </w:rPr>
      </w:pPr>
    </w:p>
    <w:p w14:paraId="52F028C0" w14:textId="77777777" w:rsidR="004B4CD5" w:rsidRDefault="004B4CD5" w:rsidP="005072C9">
      <w:pPr>
        <w:spacing w:line="360" w:lineRule="auto"/>
        <w:rPr>
          <w:sz w:val="28"/>
          <w:szCs w:val="28"/>
          <w:lang w:eastAsia="ru-RU"/>
        </w:rPr>
      </w:pPr>
    </w:p>
    <w:p w14:paraId="62581EE5" w14:textId="77777777" w:rsidR="004B4CD5" w:rsidRDefault="004B4CD5" w:rsidP="005072C9">
      <w:pPr>
        <w:spacing w:line="360" w:lineRule="auto"/>
        <w:rPr>
          <w:sz w:val="28"/>
          <w:szCs w:val="28"/>
          <w:lang w:eastAsia="ru-RU"/>
        </w:rPr>
      </w:pPr>
    </w:p>
    <w:p w14:paraId="69A62C87" w14:textId="77777777" w:rsidR="004B4CD5" w:rsidRDefault="004B4CD5" w:rsidP="005072C9">
      <w:pPr>
        <w:spacing w:line="360" w:lineRule="auto"/>
        <w:rPr>
          <w:sz w:val="28"/>
          <w:szCs w:val="28"/>
          <w:lang w:eastAsia="ru-RU"/>
        </w:rPr>
      </w:pPr>
    </w:p>
    <w:p w14:paraId="2707221E" w14:textId="77777777" w:rsidR="004B4CD5" w:rsidRDefault="004B4CD5" w:rsidP="005072C9">
      <w:pPr>
        <w:spacing w:line="360" w:lineRule="auto"/>
        <w:rPr>
          <w:sz w:val="28"/>
          <w:szCs w:val="28"/>
          <w:lang w:eastAsia="ru-RU"/>
        </w:rPr>
      </w:pPr>
    </w:p>
    <w:p w14:paraId="57B4A207" w14:textId="77777777" w:rsidR="004B4CD5" w:rsidRDefault="004B4CD5" w:rsidP="005072C9">
      <w:pPr>
        <w:spacing w:line="360" w:lineRule="auto"/>
        <w:rPr>
          <w:sz w:val="28"/>
          <w:szCs w:val="28"/>
          <w:lang w:eastAsia="ru-RU"/>
        </w:rPr>
      </w:pPr>
    </w:p>
    <w:p w14:paraId="47B8CB2C" w14:textId="77777777" w:rsidR="004B4CD5" w:rsidRPr="004B4CD5" w:rsidRDefault="004B4CD5" w:rsidP="005072C9">
      <w:pPr>
        <w:spacing w:line="360" w:lineRule="auto"/>
        <w:rPr>
          <w:sz w:val="28"/>
          <w:szCs w:val="28"/>
          <w:lang w:eastAsia="ru-RU"/>
        </w:rPr>
      </w:pPr>
    </w:p>
    <w:p w14:paraId="17572EA7" w14:textId="77777777" w:rsidR="00A719EB" w:rsidRPr="005072C9" w:rsidRDefault="00A719EB" w:rsidP="005072C9">
      <w:pPr>
        <w:spacing w:line="360" w:lineRule="auto"/>
        <w:rPr>
          <w:sz w:val="28"/>
          <w:szCs w:val="28"/>
          <w:lang w:val="ru-RU" w:eastAsia="ru-RU"/>
        </w:rPr>
      </w:pPr>
    </w:p>
    <w:p w14:paraId="06A58414" w14:textId="77777777" w:rsidR="00A719EB" w:rsidRPr="005072C9" w:rsidRDefault="00A719EB" w:rsidP="005072C9">
      <w:pPr>
        <w:spacing w:line="360" w:lineRule="auto"/>
        <w:rPr>
          <w:sz w:val="28"/>
          <w:szCs w:val="28"/>
          <w:lang w:val="ru-RU" w:eastAsia="ru-RU"/>
        </w:rPr>
      </w:pPr>
    </w:p>
    <w:p w14:paraId="16C8AAB7" w14:textId="77777777" w:rsidR="00A719EB" w:rsidRPr="005072C9" w:rsidRDefault="00A719EB" w:rsidP="005072C9">
      <w:pPr>
        <w:spacing w:line="360" w:lineRule="auto"/>
        <w:rPr>
          <w:sz w:val="28"/>
          <w:szCs w:val="28"/>
          <w:lang w:val="ru-RU" w:eastAsia="ru-RU"/>
        </w:rPr>
      </w:pPr>
    </w:p>
    <w:p w14:paraId="2B49F1D8" w14:textId="77777777" w:rsidR="00A719EB" w:rsidRPr="005072C9" w:rsidRDefault="00A719EB" w:rsidP="005072C9">
      <w:pPr>
        <w:spacing w:line="360" w:lineRule="auto"/>
        <w:rPr>
          <w:sz w:val="28"/>
          <w:szCs w:val="28"/>
          <w:lang w:val="ru-RU" w:eastAsia="ru-RU"/>
        </w:rPr>
      </w:pPr>
    </w:p>
    <w:p w14:paraId="4ECFAA42" w14:textId="77777777" w:rsidR="00A719EB" w:rsidRPr="005072C9" w:rsidRDefault="00A719EB" w:rsidP="005072C9">
      <w:pPr>
        <w:spacing w:line="360" w:lineRule="auto"/>
        <w:rPr>
          <w:sz w:val="28"/>
          <w:szCs w:val="28"/>
          <w:lang w:val="ru-RU" w:eastAsia="ru-RU"/>
        </w:rPr>
      </w:pPr>
    </w:p>
    <w:p w14:paraId="0FC38810"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b/>
          <w:bCs/>
          <w:color w:val="000000"/>
          <w:sz w:val="28"/>
          <w:szCs w:val="28"/>
          <w:lang w:val="ru-RU" w:eastAsia="ru-RU"/>
        </w:rPr>
      </w:pPr>
      <w:r w:rsidRPr="005072C9">
        <w:rPr>
          <w:b/>
          <w:bCs/>
          <w:color w:val="000000"/>
          <w:sz w:val="28"/>
          <w:szCs w:val="28"/>
          <w:lang w:val="ru-RU" w:eastAsia="ru-RU"/>
        </w:rPr>
        <w:lastRenderedPageBreak/>
        <w:t>APPENDIX 3.</w:t>
      </w:r>
    </w:p>
    <w:p w14:paraId="5B47785F" w14:textId="77777777" w:rsidR="002515DD" w:rsidRPr="005072C9" w:rsidRDefault="00571402" w:rsidP="005072C9">
      <w:pPr>
        <w:spacing w:line="360" w:lineRule="auto"/>
        <w:rPr>
          <w:b/>
          <w:sz w:val="28"/>
          <w:szCs w:val="28"/>
          <w:lang w:val="ru-RU" w:eastAsia="ru-RU"/>
        </w:rPr>
      </w:pPr>
      <w:r w:rsidRPr="005072C9">
        <w:rPr>
          <w:b/>
          <w:sz w:val="28"/>
          <w:szCs w:val="28"/>
          <w:lang w:val="ru-RU" w:eastAsia="ru-RU"/>
        </w:rPr>
        <w:t>QUIZZES</w:t>
      </w:r>
    </w:p>
    <w:p w14:paraId="5FE1B4F1" w14:textId="77777777" w:rsidR="00C86EDD" w:rsidRPr="005072C9" w:rsidRDefault="00C86EDD"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sz w:val="28"/>
          <w:szCs w:val="28"/>
          <w:lang w:val="ru-RU" w:eastAsia="ru-RU"/>
        </w:rPr>
      </w:pPr>
    </w:p>
    <w:p w14:paraId="70E778FC"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u w:val="single"/>
          <w:lang w:val="ru-RU" w:eastAsia="ru-RU"/>
        </w:rPr>
      </w:pPr>
      <w:r w:rsidRPr="005072C9">
        <w:rPr>
          <w:i/>
          <w:iCs/>
          <w:color w:val="000000"/>
          <w:sz w:val="28"/>
          <w:szCs w:val="28"/>
          <w:u w:val="single"/>
          <w:lang w:val="ru-RU" w:eastAsia="ru-RU"/>
        </w:rPr>
        <w:t>Quizz</w:t>
      </w:r>
      <w:r w:rsidR="00C86EDD" w:rsidRPr="005072C9">
        <w:rPr>
          <w:i/>
          <w:iCs/>
          <w:color w:val="000000"/>
          <w:sz w:val="28"/>
          <w:szCs w:val="28"/>
          <w:u w:val="single"/>
          <w:lang w:val="ru-RU" w:eastAsia="ru-RU"/>
        </w:rPr>
        <w:t xml:space="preserve"> I.</w:t>
      </w:r>
    </w:p>
    <w:p w14:paraId="7B1949EA" w14:textId="77777777" w:rsidR="00E056E9" w:rsidRPr="003B26B8" w:rsidRDefault="00E056E9" w:rsidP="005072C9">
      <w:pPr>
        <w:widowControl w:val="0"/>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eastAsia="ru-RU"/>
        </w:rPr>
      </w:pPr>
      <w:r w:rsidRPr="003B26B8">
        <w:rPr>
          <w:iCs/>
          <w:color w:val="000000"/>
          <w:sz w:val="28"/>
          <w:szCs w:val="28"/>
          <w:lang w:eastAsia="ru-RU"/>
        </w:rPr>
        <w:t>Nanomemory</w:t>
      </w:r>
      <w:r w:rsidR="00C86EDD" w:rsidRPr="003B26B8">
        <w:rPr>
          <w:iCs/>
          <w:color w:val="000000"/>
          <w:sz w:val="28"/>
          <w:szCs w:val="28"/>
          <w:lang w:eastAsia="ru-RU"/>
        </w:rPr>
        <w:t xml:space="preserve"> </w:t>
      </w:r>
      <w:r w:rsidRPr="003B26B8">
        <w:rPr>
          <w:iCs/>
          <w:color w:val="000000"/>
          <w:sz w:val="28"/>
          <w:szCs w:val="28"/>
          <w:lang w:eastAsia="ru-RU"/>
        </w:rPr>
        <w:t>is something that applies to computers.</w:t>
      </w:r>
    </w:p>
    <w:p w14:paraId="14358548" w14:textId="77777777" w:rsidR="00E056E9" w:rsidRPr="005072C9" w:rsidRDefault="00E056E9" w:rsidP="005072C9">
      <w:pPr>
        <w:widowControl w:val="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6446C497" w14:textId="77777777" w:rsidR="00E056E9" w:rsidRPr="005072C9" w:rsidRDefault="00E056E9" w:rsidP="005072C9">
      <w:pPr>
        <w:widowControl w:val="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False</w:t>
      </w:r>
    </w:p>
    <w:p w14:paraId="09F0BFDB"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val="ru-RU" w:eastAsia="ru-RU"/>
        </w:rPr>
      </w:pPr>
    </w:p>
    <w:p w14:paraId="73FCF6B8" w14:textId="77777777" w:rsidR="00E056E9" w:rsidRPr="003B26B8"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eastAsia="ru-RU"/>
        </w:rPr>
      </w:pPr>
      <w:r w:rsidRPr="003B26B8">
        <w:rPr>
          <w:iCs/>
          <w:color w:val="000000"/>
          <w:sz w:val="28"/>
          <w:szCs w:val="28"/>
          <w:lang w:eastAsia="ru-RU"/>
        </w:rPr>
        <w:t xml:space="preserve">2. The computer and printing press are much alike. </w:t>
      </w:r>
    </w:p>
    <w:p w14:paraId="4A91D998" w14:textId="77777777" w:rsidR="00E056E9" w:rsidRPr="005072C9" w:rsidRDefault="00E056E9" w:rsidP="005072C9">
      <w:pPr>
        <w:widowControl w:val="0"/>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585573A9" w14:textId="77777777" w:rsidR="00E056E9" w:rsidRPr="005072C9" w:rsidRDefault="00E056E9" w:rsidP="005072C9">
      <w:pPr>
        <w:widowControl w:val="0"/>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False</w:t>
      </w:r>
    </w:p>
    <w:p w14:paraId="6142F342"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val="ru-RU" w:eastAsia="ru-RU"/>
        </w:rPr>
      </w:pPr>
    </w:p>
    <w:p w14:paraId="607B1526" w14:textId="77777777" w:rsidR="00E056E9" w:rsidRPr="003B26B8"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eastAsia="ru-RU"/>
        </w:rPr>
      </w:pPr>
      <w:r w:rsidRPr="003B26B8">
        <w:rPr>
          <w:iCs/>
          <w:color w:val="000000"/>
          <w:sz w:val="28"/>
          <w:szCs w:val="28"/>
          <w:lang w:eastAsia="ru-RU"/>
        </w:rPr>
        <w:t>3. A computer keyboard has more germs than does a bathroom sink.</w:t>
      </w:r>
    </w:p>
    <w:p w14:paraId="6CE73B67" w14:textId="77777777" w:rsidR="00E056E9" w:rsidRPr="005072C9" w:rsidRDefault="00E056E9" w:rsidP="005072C9">
      <w:pPr>
        <w:widowControl w:val="0"/>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7DDECE22" w14:textId="77777777" w:rsidR="00E056E9" w:rsidRPr="005072C9" w:rsidRDefault="00E056E9" w:rsidP="005072C9">
      <w:pPr>
        <w:widowControl w:val="0"/>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False</w:t>
      </w:r>
    </w:p>
    <w:p w14:paraId="6796E7F5"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val="ru-RU" w:eastAsia="ru-RU"/>
        </w:rPr>
      </w:pPr>
    </w:p>
    <w:p w14:paraId="234D9AB7" w14:textId="77777777" w:rsidR="00E056E9" w:rsidRPr="003B26B8"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eastAsia="ru-RU"/>
        </w:rPr>
      </w:pPr>
      <w:r w:rsidRPr="003B26B8">
        <w:rPr>
          <w:iCs/>
          <w:color w:val="000000"/>
          <w:sz w:val="28"/>
          <w:szCs w:val="28"/>
          <w:lang w:eastAsia="ru-RU"/>
        </w:rPr>
        <w:t>4. The world’s first Web site was in the United States.</w:t>
      </w:r>
    </w:p>
    <w:p w14:paraId="733529DB" w14:textId="77777777" w:rsidR="00E056E9" w:rsidRPr="005072C9" w:rsidRDefault="00E056E9" w:rsidP="005072C9">
      <w:pPr>
        <w:widowControl w:val="0"/>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5993AC6B" w14:textId="77777777" w:rsidR="00E056E9" w:rsidRPr="005072C9" w:rsidRDefault="00E056E9" w:rsidP="005072C9">
      <w:pPr>
        <w:widowControl w:val="0"/>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False</w:t>
      </w:r>
    </w:p>
    <w:p w14:paraId="114A7A70"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val="ru-RU" w:eastAsia="ru-RU"/>
        </w:rPr>
      </w:pPr>
    </w:p>
    <w:p w14:paraId="7147CDF0" w14:textId="77777777" w:rsidR="00E056E9" w:rsidRPr="003B26B8"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eastAsia="ru-RU"/>
        </w:rPr>
      </w:pPr>
      <w:r w:rsidRPr="003B26B8">
        <w:rPr>
          <w:iCs/>
          <w:color w:val="000000"/>
          <w:sz w:val="28"/>
          <w:szCs w:val="28"/>
          <w:lang w:eastAsia="ru-RU"/>
        </w:rPr>
        <w:t>5.The size of a computer typeface affects how much ink a printer uses.</w:t>
      </w:r>
    </w:p>
    <w:p w14:paraId="6AB45351" w14:textId="77777777" w:rsidR="00E056E9" w:rsidRPr="005072C9" w:rsidRDefault="00E056E9" w:rsidP="005072C9">
      <w:pPr>
        <w:widowControl w:val="0"/>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22ED3041" w14:textId="77777777" w:rsidR="00E056E9" w:rsidRPr="005072C9" w:rsidRDefault="00E056E9" w:rsidP="005072C9">
      <w:pPr>
        <w:widowControl w:val="0"/>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False</w:t>
      </w:r>
    </w:p>
    <w:p w14:paraId="006101B0"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val="ru-RU" w:eastAsia="ru-RU"/>
        </w:rPr>
      </w:pPr>
    </w:p>
    <w:p w14:paraId="248A68C6" w14:textId="77777777" w:rsidR="00E056E9" w:rsidRPr="003B26B8"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eastAsia="ru-RU"/>
        </w:rPr>
      </w:pPr>
      <w:r w:rsidRPr="003B26B8">
        <w:rPr>
          <w:iCs/>
          <w:color w:val="000000"/>
          <w:sz w:val="28"/>
          <w:szCs w:val="28"/>
          <w:lang w:eastAsia="ru-RU"/>
        </w:rPr>
        <w:t>6. QWERTY is  a popular computer language.</w:t>
      </w:r>
    </w:p>
    <w:p w14:paraId="6CE2315F" w14:textId="77777777" w:rsidR="00E056E9" w:rsidRPr="005072C9" w:rsidRDefault="00E056E9" w:rsidP="005072C9">
      <w:pPr>
        <w:widowControl w:val="0"/>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3C8CEFA4" w14:textId="77777777" w:rsidR="00E056E9" w:rsidRPr="005072C9" w:rsidRDefault="00E056E9" w:rsidP="005072C9">
      <w:pPr>
        <w:widowControl w:val="0"/>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False</w:t>
      </w:r>
    </w:p>
    <w:p w14:paraId="05D2303D" w14:textId="77777777" w:rsidR="00E056E9" w:rsidRPr="005072C9"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val="ru-RU" w:eastAsia="ru-RU"/>
        </w:rPr>
      </w:pPr>
    </w:p>
    <w:p w14:paraId="6B91367A" w14:textId="77777777" w:rsidR="00E056E9" w:rsidRPr="003B26B8" w:rsidRDefault="00E056E9"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Cs/>
          <w:color w:val="000000"/>
          <w:sz w:val="28"/>
          <w:szCs w:val="28"/>
          <w:lang w:eastAsia="ru-RU"/>
        </w:rPr>
      </w:pPr>
      <w:r w:rsidRPr="003B26B8">
        <w:rPr>
          <w:iCs/>
          <w:color w:val="000000"/>
          <w:sz w:val="28"/>
          <w:szCs w:val="28"/>
          <w:lang w:eastAsia="ru-RU"/>
        </w:rPr>
        <w:t>7. The digital computer was first conceived of before World War II.</w:t>
      </w:r>
    </w:p>
    <w:p w14:paraId="3CE3C781" w14:textId="77777777" w:rsidR="00E056E9" w:rsidRPr="005072C9" w:rsidRDefault="00E056E9" w:rsidP="005072C9">
      <w:pPr>
        <w:widowControl w:val="0"/>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t>True</w:t>
      </w:r>
    </w:p>
    <w:p w14:paraId="096969F9" w14:textId="77777777" w:rsidR="00E056E9" w:rsidRPr="005072C9" w:rsidRDefault="00E056E9" w:rsidP="005072C9">
      <w:pPr>
        <w:widowControl w:val="0"/>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tabs>
          <w:tab w:val="left" w:pos="20"/>
          <w:tab w:val="left" w:pos="478"/>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458" w:hanging="459"/>
        <w:rPr>
          <w:iCs/>
          <w:color w:val="000000"/>
          <w:sz w:val="28"/>
          <w:szCs w:val="28"/>
          <w:lang w:val="ru-RU" w:eastAsia="ru-RU"/>
        </w:rPr>
      </w:pPr>
      <w:r w:rsidRPr="005072C9">
        <w:rPr>
          <w:iCs/>
          <w:color w:val="000000"/>
          <w:sz w:val="28"/>
          <w:szCs w:val="28"/>
          <w:lang w:val="ru-RU" w:eastAsia="ru-RU"/>
        </w:rPr>
        <w:lastRenderedPageBreak/>
        <w:t>False</w:t>
      </w:r>
    </w:p>
    <w:p w14:paraId="2C131B39" w14:textId="77777777" w:rsidR="002515DD" w:rsidRPr="005072C9" w:rsidRDefault="002515DD" w:rsidP="005072C9">
      <w:pPr>
        <w:spacing w:line="360" w:lineRule="auto"/>
        <w:rPr>
          <w:sz w:val="28"/>
          <w:szCs w:val="28"/>
          <w:lang w:val="ru-RU" w:eastAsia="ru-RU"/>
        </w:rPr>
      </w:pPr>
    </w:p>
    <w:p w14:paraId="74082229" w14:textId="77777777" w:rsidR="002515DD" w:rsidRPr="005072C9" w:rsidRDefault="002515DD" w:rsidP="005072C9">
      <w:pPr>
        <w:spacing w:line="360" w:lineRule="auto"/>
        <w:rPr>
          <w:i/>
          <w:sz w:val="28"/>
          <w:szCs w:val="28"/>
          <w:u w:val="single"/>
          <w:lang w:val="ru-RU" w:eastAsia="ru-RU"/>
        </w:rPr>
      </w:pPr>
      <w:r w:rsidRPr="005072C9">
        <w:rPr>
          <w:i/>
          <w:sz w:val="28"/>
          <w:szCs w:val="28"/>
          <w:u w:val="single"/>
          <w:lang w:val="ru-RU" w:eastAsia="ru-RU"/>
        </w:rPr>
        <w:t>Quizz</w:t>
      </w:r>
      <w:r w:rsidR="0014340F" w:rsidRPr="005072C9">
        <w:rPr>
          <w:i/>
          <w:sz w:val="28"/>
          <w:szCs w:val="28"/>
          <w:u w:val="single"/>
          <w:lang w:val="ru-RU" w:eastAsia="ru-RU"/>
        </w:rPr>
        <w:t xml:space="preserve"> II.</w:t>
      </w:r>
    </w:p>
    <w:p w14:paraId="77137188" w14:textId="77777777" w:rsidR="002515DD" w:rsidRPr="003B26B8" w:rsidRDefault="0014340F" w:rsidP="005072C9">
      <w:pPr>
        <w:spacing w:line="360" w:lineRule="auto"/>
        <w:rPr>
          <w:sz w:val="28"/>
          <w:szCs w:val="28"/>
          <w:lang w:eastAsia="ru-RU"/>
        </w:rPr>
      </w:pPr>
      <w:r w:rsidRPr="003B26B8">
        <w:rPr>
          <w:sz w:val="28"/>
          <w:szCs w:val="28"/>
          <w:lang w:eastAsia="ru-RU"/>
        </w:rPr>
        <w:t xml:space="preserve">1. </w:t>
      </w:r>
      <w:r w:rsidR="002515DD" w:rsidRPr="003B26B8">
        <w:rPr>
          <w:sz w:val="28"/>
          <w:szCs w:val="28"/>
          <w:lang w:eastAsia="ru-RU"/>
        </w:rPr>
        <w:t>What is a word relating to transferring electronic data?</w:t>
      </w:r>
    </w:p>
    <w:p w14:paraId="3FF76B50" w14:textId="77777777" w:rsidR="002515DD" w:rsidRPr="003B26B8" w:rsidRDefault="002515DD" w:rsidP="005072C9">
      <w:pPr>
        <w:spacing w:line="360" w:lineRule="auto"/>
        <w:rPr>
          <w:sz w:val="28"/>
          <w:szCs w:val="28"/>
          <w:lang w:eastAsia="ru-RU"/>
        </w:rPr>
      </w:pPr>
    </w:p>
    <w:p w14:paraId="11DCAE1D" w14:textId="77777777" w:rsidR="002515DD" w:rsidRPr="003B26B8" w:rsidRDefault="002515DD" w:rsidP="005072C9">
      <w:pPr>
        <w:spacing w:line="360" w:lineRule="auto"/>
        <w:rPr>
          <w:sz w:val="28"/>
          <w:szCs w:val="28"/>
          <w:lang w:eastAsia="ru-RU"/>
        </w:rPr>
      </w:pPr>
      <w:r w:rsidRPr="003B26B8">
        <w:rPr>
          <w:sz w:val="28"/>
          <w:szCs w:val="28"/>
          <w:lang w:eastAsia="ru-RU"/>
        </w:rPr>
        <w:t>A. downstream</w:t>
      </w:r>
    </w:p>
    <w:p w14:paraId="5A103E0A" w14:textId="77777777" w:rsidR="002515DD" w:rsidRPr="003B26B8" w:rsidRDefault="002515DD" w:rsidP="005072C9">
      <w:pPr>
        <w:spacing w:line="360" w:lineRule="auto"/>
        <w:rPr>
          <w:sz w:val="28"/>
          <w:szCs w:val="28"/>
          <w:lang w:eastAsia="ru-RU"/>
        </w:rPr>
      </w:pPr>
      <w:r w:rsidRPr="003B26B8">
        <w:rPr>
          <w:sz w:val="28"/>
          <w:szCs w:val="28"/>
          <w:lang w:eastAsia="ru-RU"/>
        </w:rPr>
        <w:t>B. downslope</w:t>
      </w:r>
    </w:p>
    <w:p w14:paraId="3C28E59E" w14:textId="77777777" w:rsidR="002515DD" w:rsidRPr="003B26B8" w:rsidRDefault="002515DD" w:rsidP="005072C9">
      <w:pPr>
        <w:spacing w:line="360" w:lineRule="auto"/>
        <w:rPr>
          <w:sz w:val="28"/>
          <w:szCs w:val="28"/>
          <w:lang w:eastAsia="ru-RU"/>
        </w:rPr>
      </w:pPr>
      <w:r w:rsidRPr="003B26B8">
        <w:rPr>
          <w:sz w:val="28"/>
          <w:szCs w:val="28"/>
          <w:lang w:eastAsia="ru-RU"/>
        </w:rPr>
        <w:t>C. download</w:t>
      </w:r>
    </w:p>
    <w:p w14:paraId="07FDAC07" w14:textId="77777777" w:rsidR="002515DD" w:rsidRPr="003B26B8" w:rsidRDefault="002515DD" w:rsidP="005072C9">
      <w:pPr>
        <w:spacing w:line="360" w:lineRule="auto"/>
        <w:rPr>
          <w:sz w:val="28"/>
          <w:szCs w:val="28"/>
          <w:lang w:eastAsia="ru-RU"/>
        </w:rPr>
      </w:pPr>
      <w:r w:rsidRPr="003B26B8">
        <w:rPr>
          <w:sz w:val="28"/>
          <w:szCs w:val="28"/>
          <w:lang w:eastAsia="ru-RU"/>
        </w:rPr>
        <w:t>D. downturn</w:t>
      </w:r>
    </w:p>
    <w:p w14:paraId="29BD42EA" w14:textId="77777777" w:rsidR="002515DD" w:rsidRPr="003B26B8" w:rsidRDefault="002515DD" w:rsidP="005072C9">
      <w:pPr>
        <w:spacing w:line="360" w:lineRule="auto"/>
        <w:rPr>
          <w:sz w:val="28"/>
          <w:szCs w:val="28"/>
          <w:lang w:eastAsia="ru-RU"/>
        </w:rPr>
      </w:pPr>
    </w:p>
    <w:p w14:paraId="5CBCD197" w14:textId="77777777" w:rsidR="002515DD" w:rsidRPr="003B26B8" w:rsidRDefault="002349D1" w:rsidP="005072C9">
      <w:pPr>
        <w:spacing w:line="360" w:lineRule="auto"/>
        <w:rPr>
          <w:sz w:val="28"/>
          <w:szCs w:val="28"/>
          <w:lang w:eastAsia="ru-RU"/>
        </w:rPr>
      </w:pPr>
      <w:r w:rsidRPr="003B26B8">
        <w:rPr>
          <w:sz w:val="28"/>
          <w:szCs w:val="28"/>
          <w:lang w:eastAsia="ru-RU"/>
        </w:rPr>
        <w:t xml:space="preserve">2. </w:t>
      </w:r>
      <w:r w:rsidR="002515DD" w:rsidRPr="003B26B8">
        <w:rPr>
          <w:sz w:val="28"/>
          <w:szCs w:val="28"/>
          <w:lang w:eastAsia="ru-RU"/>
        </w:rPr>
        <w:t>Which of these operating systems is made by Microsoft?</w:t>
      </w:r>
    </w:p>
    <w:p w14:paraId="52C16BBD" w14:textId="77777777" w:rsidR="002515DD" w:rsidRPr="003B26B8" w:rsidRDefault="002515DD" w:rsidP="005072C9">
      <w:pPr>
        <w:spacing w:line="360" w:lineRule="auto"/>
        <w:rPr>
          <w:sz w:val="28"/>
          <w:szCs w:val="28"/>
          <w:lang w:eastAsia="ru-RU"/>
        </w:rPr>
      </w:pPr>
    </w:p>
    <w:p w14:paraId="614F225A" w14:textId="77777777" w:rsidR="002515DD" w:rsidRPr="003B26B8" w:rsidRDefault="002515DD" w:rsidP="005072C9">
      <w:pPr>
        <w:spacing w:line="360" w:lineRule="auto"/>
        <w:rPr>
          <w:sz w:val="28"/>
          <w:szCs w:val="28"/>
          <w:lang w:eastAsia="ru-RU"/>
        </w:rPr>
      </w:pPr>
      <w:r w:rsidRPr="003B26B8">
        <w:rPr>
          <w:sz w:val="28"/>
          <w:szCs w:val="28"/>
          <w:lang w:eastAsia="ru-RU"/>
        </w:rPr>
        <w:t>A. Linux</w:t>
      </w:r>
    </w:p>
    <w:p w14:paraId="33E5B7BA" w14:textId="77777777" w:rsidR="002515DD" w:rsidRPr="003B26B8" w:rsidRDefault="002515DD" w:rsidP="005072C9">
      <w:pPr>
        <w:spacing w:line="360" w:lineRule="auto"/>
        <w:rPr>
          <w:sz w:val="28"/>
          <w:szCs w:val="28"/>
          <w:lang w:eastAsia="ru-RU"/>
        </w:rPr>
      </w:pPr>
      <w:r w:rsidRPr="003B26B8">
        <w:rPr>
          <w:sz w:val="28"/>
          <w:szCs w:val="28"/>
          <w:lang w:eastAsia="ru-RU"/>
        </w:rPr>
        <w:t>B. OS X</w:t>
      </w:r>
    </w:p>
    <w:p w14:paraId="0EC63D08" w14:textId="77777777" w:rsidR="002515DD" w:rsidRPr="003B26B8" w:rsidRDefault="002515DD" w:rsidP="005072C9">
      <w:pPr>
        <w:spacing w:line="360" w:lineRule="auto"/>
        <w:rPr>
          <w:sz w:val="28"/>
          <w:szCs w:val="28"/>
          <w:lang w:eastAsia="ru-RU"/>
        </w:rPr>
      </w:pPr>
      <w:r w:rsidRPr="003B26B8">
        <w:rPr>
          <w:sz w:val="28"/>
          <w:szCs w:val="28"/>
          <w:lang w:eastAsia="ru-RU"/>
        </w:rPr>
        <w:t>C. Windows</w:t>
      </w:r>
    </w:p>
    <w:p w14:paraId="662002F1" w14:textId="77777777" w:rsidR="002515DD" w:rsidRPr="003B26B8" w:rsidRDefault="002515DD" w:rsidP="005072C9">
      <w:pPr>
        <w:spacing w:line="360" w:lineRule="auto"/>
        <w:rPr>
          <w:sz w:val="28"/>
          <w:szCs w:val="28"/>
          <w:lang w:eastAsia="ru-RU"/>
        </w:rPr>
      </w:pPr>
      <w:r w:rsidRPr="003B26B8">
        <w:rPr>
          <w:sz w:val="28"/>
          <w:szCs w:val="28"/>
          <w:lang w:eastAsia="ru-RU"/>
        </w:rPr>
        <w:t>D. CP/M</w:t>
      </w:r>
    </w:p>
    <w:p w14:paraId="751DC9BD" w14:textId="77777777" w:rsidR="000904D5" w:rsidRPr="003B26B8" w:rsidRDefault="000904D5" w:rsidP="005072C9">
      <w:pPr>
        <w:spacing w:line="360" w:lineRule="auto"/>
        <w:rPr>
          <w:sz w:val="28"/>
          <w:szCs w:val="28"/>
          <w:lang w:eastAsia="ru-RU"/>
        </w:rPr>
      </w:pPr>
    </w:p>
    <w:p w14:paraId="12D150F9" w14:textId="77777777" w:rsidR="000904D5" w:rsidRPr="003B26B8" w:rsidRDefault="000904D5" w:rsidP="005072C9">
      <w:pPr>
        <w:spacing w:line="360" w:lineRule="auto"/>
        <w:rPr>
          <w:sz w:val="28"/>
          <w:szCs w:val="28"/>
          <w:lang w:eastAsia="ru-RU"/>
        </w:rPr>
      </w:pPr>
      <w:r w:rsidRPr="003B26B8">
        <w:rPr>
          <w:sz w:val="28"/>
          <w:szCs w:val="28"/>
          <w:lang w:eastAsia="ru-RU"/>
        </w:rPr>
        <w:t>3. What was the Universal Automatic Computer nicknamed?</w:t>
      </w:r>
    </w:p>
    <w:p w14:paraId="031C16EF" w14:textId="77777777" w:rsidR="002349D1" w:rsidRPr="003B26B8" w:rsidRDefault="002349D1" w:rsidP="005072C9">
      <w:pPr>
        <w:spacing w:line="360" w:lineRule="auto"/>
        <w:rPr>
          <w:sz w:val="28"/>
          <w:szCs w:val="28"/>
          <w:lang w:eastAsia="ru-RU"/>
        </w:rPr>
      </w:pPr>
    </w:p>
    <w:p w14:paraId="67A88452" w14:textId="77777777" w:rsidR="000904D5" w:rsidRPr="003B26B8" w:rsidRDefault="000904D5" w:rsidP="005072C9">
      <w:pPr>
        <w:spacing w:line="360" w:lineRule="auto"/>
        <w:rPr>
          <w:sz w:val="28"/>
          <w:szCs w:val="28"/>
          <w:lang w:eastAsia="ru-RU"/>
        </w:rPr>
      </w:pPr>
      <w:r w:rsidRPr="003B26B8">
        <w:rPr>
          <w:sz w:val="28"/>
          <w:szCs w:val="28"/>
          <w:lang w:eastAsia="ru-RU"/>
        </w:rPr>
        <w:t>A. Unicell</w:t>
      </w:r>
    </w:p>
    <w:p w14:paraId="46E93228" w14:textId="77777777" w:rsidR="000904D5" w:rsidRPr="003B26B8" w:rsidRDefault="000904D5" w:rsidP="005072C9">
      <w:pPr>
        <w:spacing w:line="360" w:lineRule="auto"/>
        <w:rPr>
          <w:sz w:val="28"/>
          <w:szCs w:val="28"/>
          <w:lang w:eastAsia="ru-RU"/>
        </w:rPr>
      </w:pPr>
      <w:r w:rsidRPr="003B26B8">
        <w:rPr>
          <w:sz w:val="28"/>
          <w:szCs w:val="28"/>
          <w:lang w:eastAsia="ru-RU"/>
        </w:rPr>
        <w:t>B. UAC</w:t>
      </w:r>
    </w:p>
    <w:p w14:paraId="7B35F661" w14:textId="77777777" w:rsidR="000904D5" w:rsidRPr="003B26B8" w:rsidRDefault="000904D5" w:rsidP="005072C9">
      <w:pPr>
        <w:spacing w:line="360" w:lineRule="auto"/>
        <w:rPr>
          <w:sz w:val="28"/>
          <w:szCs w:val="28"/>
          <w:lang w:eastAsia="ru-RU"/>
        </w:rPr>
      </w:pPr>
      <w:r w:rsidRPr="003B26B8">
        <w:rPr>
          <w:sz w:val="28"/>
          <w:szCs w:val="28"/>
          <w:lang w:eastAsia="ru-RU"/>
        </w:rPr>
        <w:t>C. Univac</w:t>
      </w:r>
    </w:p>
    <w:p w14:paraId="6039DCE0" w14:textId="77777777" w:rsidR="002E5CE6" w:rsidRPr="003B26B8" w:rsidRDefault="000904D5" w:rsidP="005072C9">
      <w:pPr>
        <w:spacing w:line="360" w:lineRule="auto"/>
        <w:rPr>
          <w:sz w:val="28"/>
          <w:szCs w:val="28"/>
          <w:lang w:eastAsia="ru-RU"/>
        </w:rPr>
      </w:pPr>
      <w:r w:rsidRPr="003B26B8">
        <w:rPr>
          <w:sz w:val="28"/>
          <w:szCs w:val="28"/>
          <w:lang w:eastAsia="ru-RU"/>
        </w:rPr>
        <w:t>D. Eurythmics</w:t>
      </w:r>
    </w:p>
    <w:p w14:paraId="26DB5E1C" w14:textId="77777777" w:rsidR="002E5CE6" w:rsidRPr="003B26B8" w:rsidRDefault="002E5CE6" w:rsidP="005072C9">
      <w:pPr>
        <w:spacing w:line="360" w:lineRule="auto"/>
        <w:rPr>
          <w:sz w:val="28"/>
          <w:szCs w:val="28"/>
          <w:lang w:eastAsia="ru-RU"/>
        </w:rPr>
      </w:pPr>
    </w:p>
    <w:p w14:paraId="48B61EC1" w14:textId="77777777" w:rsidR="002E5CE6" w:rsidRPr="003B26B8" w:rsidRDefault="002E5CE6" w:rsidP="005072C9">
      <w:pPr>
        <w:spacing w:line="360" w:lineRule="auto"/>
        <w:rPr>
          <w:sz w:val="28"/>
          <w:szCs w:val="28"/>
          <w:lang w:eastAsia="ru-RU"/>
        </w:rPr>
      </w:pPr>
      <w:r w:rsidRPr="003B26B8">
        <w:rPr>
          <w:sz w:val="28"/>
          <w:szCs w:val="28"/>
          <w:lang w:eastAsia="ru-RU"/>
        </w:rPr>
        <w:t>4. Which of these is not a computer font?</w:t>
      </w:r>
    </w:p>
    <w:p w14:paraId="0DC6B000" w14:textId="77777777" w:rsidR="002349D1" w:rsidRPr="003B26B8" w:rsidRDefault="002349D1" w:rsidP="005072C9">
      <w:pPr>
        <w:spacing w:line="360" w:lineRule="auto"/>
        <w:rPr>
          <w:sz w:val="28"/>
          <w:szCs w:val="28"/>
          <w:lang w:eastAsia="ru-RU"/>
        </w:rPr>
      </w:pPr>
    </w:p>
    <w:p w14:paraId="1A5ABA55" w14:textId="77777777" w:rsidR="000904D5" w:rsidRPr="003B26B8" w:rsidRDefault="002E5CE6" w:rsidP="005072C9">
      <w:pPr>
        <w:spacing w:line="360" w:lineRule="auto"/>
        <w:rPr>
          <w:sz w:val="28"/>
          <w:szCs w:val="28"/>
          <w:lang w:eastAsia="ru-RU"/>
        </w:rPr>
      </w:pPr>
      <w:r w:rsidRPr="003B26B8">
        <w:rPr>
          <w:sz w:val="28"/>
          <w:szCs w:val="28"/>
          <w:lang w:eastAsia="ru-RU"/>
        </w:rPr>
        <w:t>A. Helvetica</w:t>
      </w:r>
    </w:p>
    <w:p w14:paraId="25AB098D" w14:textId="77777777" w:rsidR="002E5CE6" w:rsidRPr="003B26B8" w:rsidRDefault="002E5CE6" w:rsidP="005072C9">
      <w:pPr>
        <w:spacing w:line="360" w:lineRule="auto"/>
        <w:rPr>
          <w:sz w:val="28"/>
          <w:szCs w:val="28"/>
          <w:lang w:eastAsia="ru-RU"/>
        </w:rPr>
      </w:pPr>
      <w:r w:rsidRPr="003B26B8">
        <w:rPr>
          <w:sz w:val="28"/>
          <w:szCs w:val="28"/>
          <w:lang w:eastAsia="ru-RU"/>
        </w:rPr>
        <w:t>B. Windows</w:t>
      </w:r>
    </w:p>
    <w:p w14:paraId="2D9A2251" w14:textId="77777777" w:rsidR="002E5CE6" w:rsidRPr="003B26B8" w:rsidRDefault="002E5CE6" w:rsidP="005072C9">
      <w:pPr>
        <w:spacing w:line="360" w:lineRule="auto"/>
        <w:rPr>
          <w:sz w:val="28"/>
          <w:szCs w:val="28"/>
          <w:lang w:eastAsia="ru-RU"/>
        </w:rPr>
      </w:pPr>
      <w:r w:rsidRPr="003B26B8">
        <w:rPr>
          <w:sz w:val="28"/>
          <w:szCs w:val="28"/>
          <w:lang w:eastAsia="ru-RU"/>
        </w:rPr>
        <w:t>C. Garamond</w:t>
      </w:r>
    </w:p>
    <w:p w14:paraId="0D234AD5" w14:textId="77777777" w:rsidR="009A1572" w:rsidRPr="003B26B8" w:rsidRDefault="002E5CE6" w:rsidP="005072C9">
      <w:pPr>
        <w:spacing w:line="360" w:lineRule="auto"/>
        <w:rPr>
          <w:sz w:val="28"/>
          <w:szCs w:val="28"/>
          <w:lang w:eastAsia="ru-RU"/>
        </w:rPr>
      </w:pPr>
      <w:r w:rsidRPr="003B26B8">
        <w:rPr>
          <w:sz w:val="28"/>
          <w:szCs w:val="28"/>
          <w:lang w:eastAsia="ru-RU"/>
        </w:rPr>
        <w:t>D. Times</w:t>
      </w:r>
    </w:p>
    <w:p w14:paraId="1DFA72D8" w14:textId="77777777" w:rsidR="009A1572" w:rsidRPr="003B26B8" w:rsidRDefault="009A1572" w:rsidP="005072C9">
      <w:pPr>
        <w:spacing w:line="360" w:lineRule="auto"/>
        <w:rPr>
          <w:sz w:val="28"/>
          <w:szCs w:val="28"/>
          <w:lang w:eastAsia="ru-RU"/>
        </w:rPr>
      </w:pPr>
      <w:r w:rsidRPr="003B26B8">
        <w:rPr>
          <w:sz w:val="28"/>
          <w:szCs w:val="28"/>
          <w:lang w:eastAsia="ru-RU"/>
        </w:rPr>
        <w:lastRenderedPageBreak/>
        <w:t>5. Which of the following is a computer operating system?</w:t>
      </w:r>
    </w:p>
    <w:p w14:paraId="2C149B6A" w14:textId="77777777" w:rsidR="009A1572" w:rsidRPr="003B26B8" w:rsidRDefault="009A1572" w:rsidP="005072C9">
      <w:pPr>
        <w:spacing w:line="360" w:lineRule="auto"/>
        <w:rPr>
          <w:sz w:val="28"/>
          <w:szCs w:val="28"/>
          <w:lang w:eastAsia="ru-RU"/>
        </w:rPr>
      </w:pPr>
    </w:p>
    <w:p w14:paraId="2D9B0E45" w14:textId="77777777" w:rsidR="009A1572" w:rsidRPr="003B26B8" w:rsidRDefault="009A1572" w:rsidP="005072C9">
      <w:pPr>
        <w:spacing w:line="360" w:lineRule="auto"/>
        <w:rPr>
          <w:sz w:val="28"/>
          <w:szCs w:val="28"/>
          <w:lang w:eastAsia="ru-RU"/>
        </w:rPr>
      </w:pPr>
      <w:r w:rsidRPr="003B26B8">
        <w:rPr>
          <w:sz w:val="28"/>
          <w:szCs w:val="28"/>
          <w:lang w:eastAsia="ru-RU"/>
        </w:rPr>
        <w:t>A. Xerox</w:t>
      </w:r>
    </w:p>
    <w:p w14:paraId="307F41F6" w14:textId="77777777" w:rsidR="009A1572" w:rsidRPr="003B26B8" w:rsidRDefault="009A1572" w:rsidP="005072C9">
      <w:pPr>
        <w:spacing w:line="360" w:lineRule="auto"/>
        <w:rPr>
          <w:sz w:val="28"/>
          <w:szCs w:val="28"/>
          <w:lang w:eastAsia="ru-RU"/>
        </w:rPr>
      </w:pPr>
      <w:r w:rsidRPr="003B26B8">
        <w:rPr>
          <w:sz w:val="28"/>
          <w:szCs w:val="28"/>
          <w:lang w:eastAsia="ru-RU"/>
        </w:rPr>
        <w:t>B. Linux</w:t>
      </w:r>
    </w:p>
    <w:p w14:paraId="1D124C7E" w14:textId="77777777" w:rsidR="009A1572" w:rsidRPr="003B26B8" w:rsidRDefault="009A1572" w:rsidP="005072C9">
      <w:pPr>
        <w:spacing w:line="360" w:lineRule="auto"/>
        <w:rPr>
          <w:sz w:val="28"/>
          <w:szCs w:val="28"/>
          <w:lang w:eastAsia="ru-RU"/>
        </w:rPr>
      </w:pPr>
      <w:r w:rsidRPr="003B26B8">
        <w:rPr>
          <w:sz w:val="28"/>
          <w:szCs w:val="28"/>
          <w:lang w:eastAsia="ru-RU"/>
        </w:rPr>
        <w:t>C. Borax</w:t>
      </w:r>
    </w:p>
    <w:p w14:paraId="620D343F" w14:textId="77777777" w:rsidR="009A1572" w:rsidRPr="003B26B8" w:rsidRDefault="009A1572" w:rsidP="005072C9">
      <w:pPr>
        <w:spacing w:line="360" w:lineRule="auto"/>
        <w:rPr>
          <w:sz w:val="28"/>
          <w:szCs w:val="28"/>
          <w:lang w:eastAsia="ru-RU"/>
        </w:rPr>
      </w:pPr>
      <w:r w:rsidRPr="003B26B8">
        <w:rPr>
          <w:sz w:val="28"/>
          <w:szCs w:val="28"/>
          <w:lang w:eastAsia="ru-RU"/>
        </w:rPr>
        <w:t>D. Xenon</w:t>
      </w:r>
    </w:p>
    <w:p w14:paraId="2F9A30C0" w14:textId="77777777" w:rsidR="009A1572" w:rsidRPr="003B26B8" w:rsidRDefault="009A1572" w:rsidP="005072C9">
      <w:pPr>
        <w:spacing w:line="360" w:lineRule="auto"/>
        <w:rPr>
          <w:sz w:val="28"/>
          <w:szCs w:val="28"/>
          <w:lang w:eastAsia="ru-RU"/>
        </w:rPr>
      </w:pPr>
      <w:r w:rsidRPr="003B26B8">
        <w:rPr>
          <w:sz w:val="28"/>
          <w:szCs w:val="28"/>
          <w:lang w:eastAsia="ru-RU"/>
        </w:rPr>
        <w:t xml:space="preserve">  </w:t>
      </w:r>
    </w:p>
    <w:p w14:paraId="494D03C0" w14:textId="77777777" w:rsidR="009A1572" w:rsidRPr="003B26B8" w:rsidRDefault="009A1572" w:rsidP="005072C9">
      <w:pPr>
        <w:spacing w:line="360" w:lineRule="auto"/>
        <w:rPr>
          <w:sz w:val="28"/>
          <w:szCs w:val="28"/>
          <w:lang w:eastAsia="ru-RU"/>
        </w:rPr>
      </w:pPr>
      <w:r w:rsidRPr="003B26B8">
        <w:rPr>
          <w:sz w:val="28"/>
          <w:szCs w:val="28"/>
          <w:lang w:eastAsia="ru-RU"/>
        </w:rPr>
        <w:t>6. Which of these is not a well-known computer manufacturer?</w:t>
      </w:r>
    </w:p>
    <w:p w14:paraId="2A95B9F6" w14:textId="77777777" w:rsidR="009A1572" w:rsidRPr="003B26B8" w:rsidRDefault="009A1572" w:rsidP="005072C9">
      <w:pPr>
        <w:spacing w:line="360" w:lineRule="auto"/>
        <w:rPr>
          <w:sz w:val="28"/>
          <w:szCs w:val="28"/>
          <w:lang w:eastAsia="ru-RU"/>
        </w:rPr>
      </w:pPr>
    </w:p>
    <w:p w14:paraId="4D0BEAB5" w14:textId="77777777" w:rsidR="009A1572" w:rsidRPr="003B26B8" w:rsidRDefault="009A1572" w:rsidP="005072C9">
      <w:pPr>
        <w:spacing w:line="360" w:lineRule="auto"/>
        <w:rPr>
          <w:sz w:val="28"/>
          <w:szCs w:val="28"/>
          <w:lang w:eastAsia="ru-RU"/>
        </w:rPr>
      </w:pPr>
      <w:r w:rsidRPr="003B26B8">
        <w:rPr>
          <w:sz w:val="28"/>
          <w:szCs w:val="28"/>
          <w:lang w:eastAsia="ru-RU"/>
        </w:rPr>
        <w:t>A. Apple</w:t>
      </w:r>
    </w:p>
    <w:p w14:paraId="5D380183" w14:textId="77777777" w:rsidR="009A1572" w:rsidRPr="003B26B8" w:rsidRDefault="009A1572" w:rsidP="005072C9">
      <w:pPr>
        <w:spacing w:line="360" w:lineRule="auto"/>
        <w:rPr>
          <w:sz w:val="28"/>
          <w:szCs w:val="28"/>
          <w:lang w:eastAsia="ru-RU"/>
        </w:rPr>
      </w:pPr>
      <w:r w:rsidRPr="003B26B8">
        <w:rPr>
          <w:sz w:val="28"/>
          <w:szCs w:val="28"/>
          <w:lang w:eastAsia="ru-RU"/>
        </w:rPr>
        <w:t>B. IBM</w:t>
      </w:r>
    </w:p>
    <w:p w14:paraId="489EDDAC" w14:textId="77777777" w:rsidR="009A1572" w:rsidRPr="003B26B8" w:rsidRDefault="009A1572" w:rsidP="005072C9">
      <w:pPr>
        <w:spacing w:line="360" w:lineRule="auto"/>
        <w:rPr>
          <w:sz w:val="28"/>
          <w:szCs w:val="28"/>
          <w:lang w:eastAsia="ru-RU"/>
        </w:rPr>
      </w:pPr>
      <w:r w:rsidRPr="003B26B8">
        <w:rPr>
          <w:sz w:val="28"/>
          <w:szCs w:val="28"/>
          <w:lang w:eastAsia="ru-RU"/>
        </w:rPr>
        <w:t>C. Mercedes-Benz</w:t>
      </w:r>
    </w:p>
    <w:p w14:paraId="11AAFC95" w14:textId="77777777" w:rsidR="009A1572" w:rsidRPr="003B26B8" w:rsidRDefault="009A1572" w:rsidP="005072C9">
      <w:pPr>
        <w:spacing w:line="360" w:lineRule="auto"/>
        <w:rPr>
          <w:sz w:val="28"/>
          <w:szCs w:val="28"/>
          <w:lang w:eastAsia="ru-RU"/>
        </w:rPr>
      </w:pPr>
      <w:r w:rsidRPr="003B26B8">
        <w:rPr>
          <w:sz w:val="28"/>
          <w:szCs w:val="28"/>
          <w:lang w:eastAsia="ru-RU"/>
        </w:rPr>
        <w:t>D. Lenovo</w:t>
      </w:r>
    </w:p>
    <w:p w14:paraId="67A8A596" w14:textId="77777777" w:rsidR="009A1572" w:rsidRPr="003B26B8" w:rsidRDefault="009A1572" w:rsidP="005072C9">
      <w:pPr>
        <w:spacing w:line="360" w:lineRule="auto"/>
        <w:rPr>
          <w:sz w:val="28"/>
          <w:szCs w:val="28"/>
          <w:lang w:eastAsia="ru-RU"/>
        </w:rPr>
      </w:pPr>
    </w:p>
    <w:p w14:paraId="4BE553F1" w14:textId="77777777" w:rsidR="009A1572" w:rsidRPr="003B26B8" w:rsidRDefault="009A1572" w:rsidP="005072C9">
      <w:pPr>
        <w:spacing w:line="360" w:lineRule="auto"/>
        <w:rPr>
          <w:sz w:val="28"/>
          <w:szCs w:val="28"/>
          <w:lang w:eastAsia="ru-RU"/>
        </w:rPr>
      </w:pPr>
      <w:r w:rsidRPr="003B26B8">
        <w:rPr>
          <w:sz w:val="28"/>
          <w:szCs w:val="28"/>
          <w:lang w:eastAsia="ru-RU"/>
        </w:rPr>
        <w:t>7.</w:t>
      </w:r>
      <w:r w:rsidR="002349D1" w:rsidRPr="003B26B8">
        <w:rPr>
          <w:sz w:val="28"/>
          <w:szCs w:val="28"/>
          <w:lang w:eastAsia="ru-RU"/>
        </w:rPr>
        <w:t xml:space="preserve"> </w:t>
      </w:r>
      <w:r w:rsidRPr="003B26B8">
        <w:rPr>
          <w:sz w:val="28"/>
          <w:szCs w:val="28"/>
          <w:lang w:eastAsia="ru-RU"/>
        </w:rPr>
        <w:t>In what form does the Internet move information between users' computers?</w:t>
      </w:r>
    </w:p>
    <w:p w14:paraId="37D22655" w14:textId="77777777" w:rsidR="009A1572" w:rsidRPr="003B26B8" w:rsidRDefault="009A1572" w:rsidP="005072C9">
      <w:pPr>
        <w:spacing w:line="360" w:lineRule="auto"/>
        <w:rPr>
          <w:sz w:val="28"/>
          <w:szCs w:val="28"/>
          <w:lang w:eastAsia="ru-RU"/>
        </w:rPr>
      </w:pPr>
    </w:p>
    <w:p w14:paraId="1415664B" w14:textId="77777777" w:rsidR="009A1572" w:rsidRPr="003B26B8" w:rsidRDefault="009A1572" w:rsidP="005072C9">
      <w:pPr>
        <w:spacing w:line="360" w:lineRule="auto"/>
        <w:rPr>
          <w:sz w:val="28"/>
          <w:szCs w:val="28"/>
          <w:lang w:eastAsia="ru-RU"/>
        </w:rPr>
      </w:pPr>
      <w:r w:rsidRPr="003B26B8">
        <w:rPr>
          <w:sz w:val="28"/>
          <w:szCs w:val="28"/>
          <w:lang w:eastAsia="ru-RU"/>
        </w:rPr>
        <w:t>A. Complete digital files</w:t>
      </w:r>
    </w:p>
    <w:p w14:paraId="140215CE" w14:textId="77777777" w:rsidR="009A1572" w:rsidRPr="003B26B8" w:rsidRDefault="009A1572" w:rsidP="005072C9">
      <w:pPr>
        <w:spacing w:line="360" w:lineRule="auto"/>
        <w:rPr>
          <w:sz w:val="28"/>
          <w:szCs w:val="28"/>
          <w:lang w:eastAsia="ru-RU"/>
        </w:rPr>
      </w:pPr>
      <w:r w:rsidRPr="003B26B8">
        <w:rPr>
          <w:sz w:val="28"/>
          <w:szCs w:val="28"/>
          <w:lang w:eastAsia="ru-RU"/>
        </w:rPr>
        <w:t>B. Encrypted letters</w:t>
      </w:r>
    </w:p>
    <w:p w14:paraId="2F0B290C" w14:textId="77777777" w:rsidR="009A1572" w:rsidRPr="003B26B8" w:rsidRDefault="009A1572" w:rsidP="005072C9">
      <w:pPr>
        <w:spacing w:line="360" w:lineRule="auto"/>
        <w:rPr>
          <w:sz w:val="28"/>
          <w:szCs w:val="28"/>
          <w:lang w:eastAsia="ru-RU"/>
        </w:rPr>
      </w:pPr>
      <w:r w:rsidRPr="003B26B8">
        <w:rPr>
          <w:sz w:val="28"/>
          <w:szCs w:val="28"/>
          <w:lang w:eastAsia="ru-RU"/>
        </w:rPr>
        <w:t>C. Data packets</w:t>
      </w:r>
    </w:p>
    <w:p w14:paraId="5A328773" w14:textId="77777777" w:rsidR="009A1572" w:rsidRPr="003B26B8" w:rsidRDefault="009A1572" w:rsidP="005072C9">
      <w:pPr>
        <w:spacing w:line="360" w:lineRule="auto"/>
        <w:rPr>
          <w:sz w:val="28"/>
          <w:szCs w:val="28"/>
          <w:lang w:eastAsia="ru-RU"/>
        </w:rPr>
      </w:pPr>
      <w:r w:rsidRPr="003B26B8">
        <w:rPr>
          <w:sz w:val="28"/>
          <w:szCs w:val="28"/>
          <w:lang w:eastAsia="ru-RU"/>
        </w:rPr>
        <w:t>D. Elfish tongue</w:t>
      </w:r>
    </w:p>
    <w:p w14:paraId="5F833BAA" w14:textId="77777777" w:rsidR="009A1572" w:rsidRPr="003B26B8" w:rsidRDefault="009A1572" w:rsidP="005072C9">
      <w:pPr>
        <w:spacing w:line="360" w:lineRule="auto"/>
        <w:rPr>
          <w:sz w:val="28"/>
          <w:szCs w:val="28"/>
          <w:lang w:eastAsia="ru-RU"/>
        </w:rPr>
      </w:pPr>
    </w:p>
    <w:p w14:paraId="4894D062" w14:textId="77777777" w:rsidR="009A1572" w:rsidRPr="003B26B8" w:rsidRDefault="009A1572" w:rsidP="005072C9">
      <w:pPr>
        <w:spacing w:line="360" w:lineRule="auto"/>
        <w:rPr>
          <w:sz w:val="28"/>
          <w:szCs w:val="28"/>
          <w:lang w:eastAsia="ru-RU"/>
        </w:rPr>
      </w:pPr>
      <w:r w:rsidRPr="003B26B8">
        <w:rPr>
          <w:sz w:val="28"/>
          <w:szCs w:val="28"/>
          <w:lang w:eastAsia="ru-RU"/>
        </w:rPr>
        <w:t>8. Which of these is not a computer operating system?</w:t>
      </w:r>
    </w:p>
    <w:p w14:paraId="100B2176" w14:textId="77777777" w:rsidR="009A1572" w:rsidRPr="003B26B8" w:rsidRDefault="009A1572" w:rsidP="005072C9">
      <w:pPr>
        <w:spacing w:line="360" w:lineRule="auto"/>
        <w:rPr>
          <w:sz w:val="28"/>
          <w:szCs w:val="28"/>
          <w:lang w:eastAsia="ru-RU"/>
        </w:rPr>
      </w:pPr>
    </w:p>
    <w:p w14:paraId="160F67E3" w14:textId="77777777" w:rsidR="009A1572" w:rsidRPr="003B26B8" w:rsidRDefault="009A1572" w:rsidP="005072C9">
      <w:pPr>
        <w:spacing w:line="360" w:lineRule="auto"/>
        <w:rPr>
          <w:sz w:val="28"/>
          <w:szCs w:val="28"/>
          <w:lang w:eastAsia="ru-RU"/>
        </w:rPr>
      </w:pPr>
      <w:r w:rsidRPr="003B26B8">
        <w:rPr>
          <w:sz w:val="28"/>
          <w:szCs w:val="28"/>
          <w:lang w:eastAsia="ru-RU"/>
        </w:rPr>
        <w:t>A. Photoshop</w:t>
      </w:r>
    </w:p>
    <w:p w14:paraId="681135E5" w14:textId="77777777" w:rsidR="009A1572" w:rsidRPr="003B26B8" w:rsidRDefault="009A1572" w:rsidP="005072C9">
      <w:pPr>
        <w:spacing w:line="360" w:lineRule="auto"/>
        <w:rPr>
          <w:sz w:val="28"/>
          <w:szCs w:val="28"/>
          <w:lang w:eastAsia="ru-RU"/>
        </w:rPr>
      </w:pPr>
      <w:r w:rsidRPr="003B26B8">
        <w:rPr>
          <w:sz w:val="28"/>
          <w:szCs w:val="28"/>
          <w:lang w:eastAsia="ru-RU"/>
        </w:rPr>
        <w:t>B. Linux</w:t>
      </w:r>
    </w:p>
    <w:p w14:paraId="774D8880" w14:textId="77777777" w:rsidR="009A1572" w:rsidRPr="003B26B8" w:rsidRDefault="009A1572" w:rsidP="005072C9">
      <w:pPr>
        <w:spacing w:line="360" w:lineRule="auto"/>
        <w:rPr>
          <w:sz w:val="28"/>
          <w:szCs w:val="28"/>
          <w:lang w:eastAsia="ru-RU"/>
        </w:rPr>
      </w:pPr>
      <w:r w:rsidRPr="003B26B8">
        <w:rPr>
          <w:sz w:val="28"/>
          <w:szCs w:val="28"/>
          <w:lang w:eastAsia="ru-RU"/>
        </w:rPr>
        <w:t>C. Microsoft Windows</w:t>
      </w:r>
    </w:p>
    <w:p w14:paraId="747A8F6E" w14:textId="77777777" w:rsidR="009A1572" w:rsidRPr="003B26B8" w:rsidRDefault="009A1572" w:rsidP="005072C9">
      <w:pPr>
        <w:spacing w:line="360" w:lineRule="auto"/>
        <w:rPr>
          <w:sz w:val="28"/>
          <w:szCs w:val="28"/>
          <w:lang w:eastAsia="ru-RU"/>
        </w:rPr>
      </w:pPr>
      <w:r w:rsidRPr="003B26B8">
        <w:rPr>
          <w:sz w:val="28"/>
          <w:szCs w:val="28"/>
          <w:lang w:eastAsia="ru-RU"/>
        </w:rPr>
        <w:t>D. Apple OS X</w:t>
      </w:r>
    </w:p>
    <w:p w14:paraId="1CDD75C2" w14:textId="77777777" w:rsidR="009A1572" w:rsidRDefault="009A1572" w:rsidP="005072C9">
      <w:pPr>
        <w:spacing w:line="360" w:lineRule="auto"/>
        <w:rPr>
          <w:sz w:val="28"/>
          <w:szCs w:val="28"/>
          <w:lang w:eastAsia="ru-RU"/>
        </w:rPr>
      </w:pPr>
    </w:p>
    <w:p w14:paraId="76FB649F" w14:textId="77777777" w:rsidR="004B4CD5" w:rsidRDefault="004B4CD5" w:rsidP="005072C9">
      <w:pPr>
        <w:spacing w:line="360" w:lineRule="auto"/>
        <w:rPr>
          <w:sz w:val="28"/>
          <w:szCs w:val="28"/>
          <w:lang w:eastAsia="ru-RU"/>
        </w:rPr>
      </w:pPr>
    </w:p>
    <w:p w14:paraId="25501D1A" w14:textId="77777777" w:rsidR="004B4CD5" w:rsidRPr="003B26B8" w:rsidRDefault="004B4CD5" w:rsidP="005072C9">
      <w:pPr>
        <w:spacing w:line="360" w:lineRule="auto"/>
        <w:rPr>
          <w:sz w:val="28"/>
          <w:szCs w:val="28"/>
          <w:lang w:eastAsia="ru-RU"/>
        </w:rPr>
      </w:pPr>
    </w:p>
    <w:p w14:paraId="0D79334F" w14:textId="77777777" w:rsidR="009A1572" w:rsidRPr="003B26B8" w:rsidRDefault="009A1572" w:rsidP="005072C9">
      <w:pPr>
        <w:spacing w:line="360" w:lineRule="auto"/>
        <w:rPr>
          <w:sz w:val="28"/>
          <w:szCs w:val="28"/>
          <w:lang w:eastAsia="ru-RU"/>
        </w:rPr>
      </w:pPr>
      <w:r w:rsidRPr="003B26B8">
        <w:rPr>
          <w:sz w:val="28"/>
          <w:szCs w:val="28"/>
          <w:lang w:eastAsia="ru-RU"/>
        </w:rPr>
        <w:lastRenderedPageBreak/>
        <w:t>9. Which of these is part of a computer?</w:t>
      </w:r>
    </w:p>
    <w:p w14:paraId="7DB20E66" w14:textId="77777777" w:rsidR="009A1572" w:rsidRPr="003B26B8" w:rsidRDefault="009A1572" w:rsidP="005072C9">
      <w:pPr>
        <w:spacing w:line="360" w:lineRule="auto"/>
        <w:rPr>
          <w:sz w:val="28"/>
          <w:szCs w:val="28"/>
          <w:lang w:eastAsia="ru-RU"/>
        </w:rPr>
      </w:pPr>
    </w:p>
    <w:p w14:paraId="32DF61CE" w14:textId="77777777" w:rsidR="009A1572" w:rsidRPr="003B26B8" w:rsidRDefault="009A1572" w:rsidP="005072C9">
      <w:pPr>
        <w:spacing w:line="360" w:lineRule="auto"/>
        <w:rPr>
          <w:sz w:val="28"/>
          <w:szCs w:val="28"/>
          <w:lang w:eastAsia="ru-RU"/>
        </w:rPr>
      </w:pPr>
      <w:r w:rsidRPr="003B26B8">
        <w:rPr>
          <w:sz w:val="28"/>
          <w:szCs w:val="28"/>
          <w:lang w:eastAsia="ru-RU"/>
        </w:rPr>
        <w:t>A. keystone</w:t>
      </w:r>
    </w:p>
    <w:p w14:paraId="3EB7F454" w14:textId="77777777" w:rsidR="009A1572" w:rsidRPr="003B26B8" w:rsidRDefault="009A1572" w:rsidP="005072C9">
      <w:pPr>
        <w:spacing w:line="360" w:lineRule="auto"/>
        <w:rPr>
          <w:sz w:val="28"/>
          <w:szCs w:val="28"/>
          <w:lang w:eastAsia="ru-RU"/>
        </w:rPr>
      </w:pPr>
      <w:r w:rsidRPr="003B26B8">
        <w:rPr>
          <w:sz w:val="28"/>
          <w:szCs w:val="28"/>
          <w:lang w:eastAsia="ru-RU"/>
        </w:rPr>
        <w:t>B. keylock</w:t>
      </w:r>
    </w:p>
    <w:p w14:paraId="322501D9" w14:textId="77777777" w:rsidR="009A1572" w:rsidRPr="003B26B8" w:rsidRDefault="009A1572" w:rsidP="005072C9">
      <w:pPr>
        <w:spacing w:line="360" w:lineRule="auto"/>
        <w:rPr>
          <w:sz w:val="28"/>
          <w:szCs w:val="28"/>
          <w:lang w:eastAsia="ru-RU"/>
        </w:rPr>
      </w:pPr>
      <w:r w:rsidRPr="003B26B8">
        <w:rPr>
          <w:sz w:val="28"/>
          <w:szCs w:val="28"/>
          <w:lang w:eastAsia="ru-RU"/>
        </w:rPr>
        <w:t>C. keyboard</w:t>
      </w:r>
    </w:p>
    <w:p w14:paraId="50C4B8AC" w14:textId="77777777" w:rsidR="009A1572" w:rsidRPr="003B26B8" w:rsidRDefault="009A1572" w:rsidP="005072C9">
      <w:pPr>
        <w:spacing w:line="360" w:lineRule="auto"/>
        <w:rPr>
          <w:sz w:val="28"/>
          <w:szCs w:val="28"/>
          <w:lang w:eastAsia="ru-RU"/>
        </w:rPr>
      </w:pPr>
      <w:r w:rsidRPr="003B26B8">
        <w:rPr>
          <w:sz w:val="28"/>
          <w:szCs w:val="28"/>
          <w:lang w:eastAsia="ru-RU"/>
        </w:rPr>
        <w:t>D. key lime</w:t>
      </w:r>
    </w:p>
    <w:p w14:paraId="25ED8C55" w14:textId="77777777" w:rsidR="009A1572" w:rsidRPr="003B26B8" w:rsidRDefault="009A1572" w:rsidP="005072C9">
      <w:pPr>
        <w:spacing w:line="360" w:lineRule="auto"/>
        <w:rPr>
          <w:sz w:val="28"/>
          <w:szCs w:val="28"/>
          <w:lang w:eastAsia="ru-RU"/>
        </w:rPr>
      </w:pPr>
    </w:p>
    <w:p w14:paraId="252D574C" w14:textId="77777777" w:rsidR="009A1572" w:rsidRPr="003B26B8" w:rsidRDefault="009A1572" w:rsidP="005072C9">
      <w:pPr>
        <w:spacing w:line="360" w:lineRule="auto"/>
        <w:rPr>
          <w:sz w:val="28"/>
          <w:szCs w:val="28"/>
          <w:lang w:eastAsia="ru-RU"/>
        </w:rPr>
      </w:pPr>
      <w:r w:rsidRPr="003B26B8">
        <w:rPr>
          <w:sz w:val="28"/>
          <w:szCs w:val="28"/>
          <w:lang w:eastAsia="ru-RU"/>
        </w:rPr>
        <w:t xml:space="preserve">10. </w:t>
      </w:r>
      <w:r w:rsidR="00473A71" w:rsidRPr="003B26B8">
        <w:rPr>
          <w:sz w:val="28"/>
          <w:szCs w:val="28"/>
          <w:lang w:eastAsia="ru-RU"/>
        </w:rPr>
        <w:t>Which of these relates to a computer?</w:t>
      </w:r>
    </w:p>
    <w:p w14:paraId="577ABDD9" w14:textId="77777777" w:rsidR="00473A71" w:rsidRPr="003B26B8" w:rsidRDefault="00473A71" w:rsidP="005072C9">
      <w:pPr>
        <w:spacing w:line="360" w:lineRule="auto"/>
        <w:rPr>
          <w:sz w:val="28"/>
          <w:szCs w:val="28"/>
          <w:lang w:eastAsia="ru-RU"/>
        </w:rPr>
      </w:pPr>
    </w:p>
    <w:p w14:paraId="1AD2135D" w14:textId="77777777" w:rsidR="00473A71" w:rsidRPr="003B26B8" w:rsidRDefault="00473A71" w:rsidP="005072C9">
      <w:pPr>
        <w:spacing w:line="360" w:lineRule="auto"/>
        <w:rPr>
          <w:sz w:val="28"/>
          <w:szCs w:val="28"/>
          <w:lang w:eastAsia="ru-RU"/>
        </w:rPr>
      </w:pPr>
      <w:r w:rsidRPr="003B26B8">
        <w:rPr>
          <w:sz w:val="28"/>
          <w:szCs w:val="28"/>
          <w:lang w:eastAsia="ru-RU"/>
        </w:rPr>
        <w:t>A. megabyte</w:t>
      </w:r>
    </w:p>
    <w:p w14:paraId="083D8EFC" w14:textId="77777777" w:rsidR="00473A71" w:rsidRPr="003B26B8" w:rsidRDefault="00473A71" w:rsidP="005072C9">
      <w:pPr>
        <w:spacing w:line="360" w:lineRule="auto"/>
        <w:rPr>
          <w:sz w:val="28"/>
          <w:szCs w:val="28"/>
          <w:lang w:eastAsia="ru-RU"/>
        </w:rPr>
      </w:pPr>
      <w:r w:rsidRPr="003B26B8">
        <w:rPr>
          <w:sz w:val="28"/>
          <w:szCs w:val="28"/>
          <w:lang w:eastAsia="ru-RU"/>
        </w:rPr>
        <w:t>B. megaphone</w:t>
      </w:r>
    </w:p>
    <w:p w14:paraId="3CA315DD" w14:textId="77777777" w:rsidR="00473A71" w:rsidRPr="003B26B8" w:rsidRDefault="00473A71" w:rsidP="005072C9">
      <w:pPr>
        <w:spacing w:line="360" w:lineRule="auto"/>
        <w:rPr>
          <w:sz w:val="28"/>
          <w:szCs w:val="28"/>
          <w:lang w:eastAsia="ru-RU"/>
        </w:rPr>
      </w:pPr>
      <w:r w:rsidRPr="003B26B8">
        <w:rPr>
          <w:sz w:val="28"/>
          <w:szCs w:val="28"/>
          <w:lang w:eastAsia="ru-RU"/>
        </w:rPr>
        <w:t>C. megaton</w:t>
      </w:r>
    </w:p>
    <w:p w14:paraId="578AA197" w14:textId="77777777" w:rsidR="00473A71" w:rsidRPr="003B26B8" w:rsidRDefault="00473A71" w:rsidP="005072C9">
      <w:pPr>
        <w:spacing w:line="360" w:lineRule="auto"/>
        <w:rPr>
          <w:sz w:val="28"/>
          <w:szCs w:val="28"/>
          <w:lang w:eastAsia="ru-RU"/>
        </w:rPr>
      </w:pPr>
      <w:r w:rsidRPr="003B26B8">
        <w:rPr>
          <w:sz w:val="28"/>
          <w:szCs w:val="28"/>
          <w:lang w:eastAsia="ru-RU"/>
        </w:rPr>
        <w:t>D. macrame</w:t>
      </w:r>
    </w:p>
    <w:p w14:paraId="7C6603AE" w14:textId="77777777" w:rsidR="00473A71" w:rsidRPr="003B26B8" w:rsidRDefault="00473A71" w:rsidP="005072C9">
      <w:pPr>
        <w:spacing w:line="360" w:lineRule="auto"/>
        <w:rPr>
          <w:sz w:val="28"/>
          <w:szCs w:val="28"/>
          <w:lang w:eastAsia="ru-RU"/>
        </w:rPr>
      </w:pPr>
    </w:p>
    <w:p w14:paraId="70A824A4" w14:textId="77777777" w:rsidR="00B51ADE" w:rsidRPr="003B26B8" w:rsidRDefault="00EB0A03" w:rsidP="005072C9">
      <w:pPr>
        <w:spacing w:line="360" w:lineRule="auto"/>
        <w:rPr>
          <w:i/>
          <w:sz w:val="28"/>
          <w:szCs w:val="28"/>
          <w:u w:val="single"/>
          <w:lang w:eastAsia="ru-RU"/>
        </w:rPr>
      </w:pPr>
      <w:r w:rsidRPr="003B26B8">
        <w:rPr>
          <w:i/>
          <w:sz w:val="28"/>
          <w:szCs w:val="28"/>
          <w:u w:val="single"/>
          <w:lang w:eastAsia="ru-RU"/>
        </w:rPr>
        <w:t>Quizz III.</w:t>
      </w:r>
    </w:p>
    <w:p w14:paraId="7D92A049" w14:textId="77777777" w:rsidR="004B4CD5" w:rsidRDefault="004B4CD5" w:rsidP="005072C9">
      <w:pPr>
        <w:spacing w:line="360" w:lineRule="auto"/>
        <w:rPr>
          <w:i/>
          <w:sz w:val="28"/>
          <w:szCs w:val="28"/>
          <w:lang w:eastAsia="ru-RU"/>
        </w:rPr>
      </w:pPr>
    </w:p>
    <w:p w14:paraId="7D1C0255" w14:textId="77777777" w:rsidR="00EB0A03" w:rsidRPr="003B26B8" w:rsidRDefault="00EB0A03" w:rsidP="005072C9">
      <w:pPr>
        <w:spacing w:line="360" w:lineRule="auto"/>
        <w:rPr>
          <w:i/>
          <w:sz w:val="28"/>
          <w:szCs w:val="28"/>
          <w:lang w:eastAsia="ru-RU"/>
        </w:rPr>
      </w:pPr>
      <w:r w:rsidRPr="003B26B8">
        <w:rPr>
          <w:i/>
          <w:sz w:val="28"/>
          <w:szCs w:val="28"/>
          <w:lang w:eastAsia="ru-RU"/>
        </w:rPr>
        <w:t>1. Which of the following is not one of the early «protocols», or ways to use the Internet?</w:t>
      </w:r>
    </w:p>
    <w:p w14:paraId="369273C9" w14:textId="77777777" w:rsidR="00EB0A03" w:rsidRPr="003B26B8" w:rsidRDefault="00EB0A03" w:rsidP="005072C9">
      <w:pPr>
        <w:spacing w:line="360" w:lineRule="auto"/>
        <w:rPr>
          <w:i/>
          <w:sz w:val="28"/>
          <w:szCs w:val="28"/>
          <w:lang w:eastAsia="ru-RU"/>
        </w:rPr>
      </w:pPr>
    </w:p>
    <w:p w14:paraId="2B70B811" w14:textId="77777777" w:rsidR="00EB0A03" w:rsidRPr="003B26B8" w:rsidRDefault="00EB0A03" w:rsidP="005072C9">
      <w:pPr>
        <w:spacing w:line="360" w:lineRule="auto"/>
        <w:rPr>
          <w:i/>
          <w:sz w:val="28"/>
          <w:szCs w:val="28"/>
          <w:lang w:eastAsia="ru-RU"/>
        </w:rPr>
      </w:pPr>
      <w:r w:rsidRPr="003B26B8">
        <w:rPr>
          <w:i/>
          <w:sz w:val="28"/>
          <w:szCs w:val="28"/>
          <w:lang w:eastAsia="ru-RU"/>
        </w:rPr>
        <w:t>A. Gopher</w:t>
      </w:r>
    </w:p>
    <w:p w14:paraId="1E523A0C" w14:textId="77777777" w:rsidR="00EB0A03" w:rsidRPr="003B26B8" w:rsidRDefault="00EB0A03" w:rsidP="005072C9">
      <w:pPr>
        <w:spacing w:line="360" w:lineRule="auto"/>
        <w:rPr>
          <w:i/>
          <w:sz w:val="28"/>
          <w:szCs w:val="28"/>
          <w:lang w:eastAsia="ru-RU"/>
        </w:rPr>
      </w:pPr>
      <w:r w:rsidRPr="003B26B8">
        <w:rPr>
          <w:i/>
          <w:sz w:val="28"/>
          <w:szCs w:val="28"/>
          <w:lang w:eastAsia="ru-RU"/>
        </w:rPr>
        <w:t>B. blogging</w:t>
      </w:r>
    </w:p>
    <w:p w14:paraId="538997FA" w14:textId="77777777" w:rsidR="00EB0A03" w:rsidRPr="003B26B8" w:rsidRDefault="00EB0A03" w:rsidP="005072C9">
      <w:pPr>
        <w:spacing w:line="360" w:lineRule="auto"/>
        <w:rPr>
          <w:i/>
          <w:sz w:val="28"/>
          <w:szCs w:val="28"/>
          <w:lang w:eastAsia="ru-RU"/>
        </w:rPr>
      </w:pPr>
      <w:r w:rsidRPr="003B26B8">
        <w:rPr>
          <w:i/>
          <w:sz w:val="28"/>
          <w:szCs w:val="28"/>
          <w:lang w:eastAsia="ru-RU"/>
        </w:rPr>
        <w:t>C. Telnet</w:t>
      </w:r>
    </w:p>
    <w:p w14:paraId="609845CF" w14:textId="77777777" w:rsidR="00EB0A03" w:rsidRPr="003B26B8" w:rsidRDefault="00EB0A03" w:rsidP="005072C9">
      <w:pPr>
        <w:spacing w:line="360" w:lineRule="auto"/>
        <w:rPr>
          <w:i/>
          <w:sz w:val="28"/>
          <w:szCs w:val="28"/>
          <w:lang w:eastAsia="ru-RU"/>
        </w:rPr>
      </w:pPr>
      <w:r w:rsidRPr="003B26B8">
        <w:rPr>
          <w:i/>
          <w:sz w:val="28"/>
          <w:szCs w:val="28"/>
          <w:lang w:eastAsia="ru-RU"/>
        </w:rPr>
        <w:t>D. FTP</w:t>
      </w:r>
    </w:p>
    <w:p w14:paraId="4CBAF6EE" w14:textId="77777777" w:rsidR="00EB0A03" w:rsidRPr="003B26B8" w:rsidRDefault="00EB0A03" w:rsidP="005072C9">
      <w:pPr>
        <w:spacing w:line="360" w:lineRule="auto"/>
        <w:rPr>
          <w:i/>
          <w:sz w:val="28"/>
          <w:szCs w:val="28"/>
          <w:lang w:eastAsia="ru-RU"/>
        </w:rPr>
      </w:pPr>
    </w:p>
    <w:p w14:paraId="3B9FF568" w14:textId="77777777" w:rsidR="00EB0A03" w:rsidRPr="003B26B8" w:rsidRDefault="00EB0A03" w:rsidP="005072C9">
      <w:pPr>
        <w:spacing w:line="360" w:lineRule="auto"/>
        <w:rPr>
          <w:i/>
          <w:sz w:val="28"/>
          <w:szCs w:val="28"/>
          <w:lang w:eastAsia="ru-RU"/>
        </w:rPr>
      </w:pPr>
      <w:r w:rsidRPr="003B26B8">
        <w:rPr>
          <w:i/>
          <w:sz w:val="28"/>
          <w:szCs w:val="28"/>
          <w:lang w:eastAsia="ru-RU"/>
        </w:rPr>
        <w:t>2. Which if these is not a peripheral, in computer terms?</w:t>
      </w:r>
    </w:p>
    <w:p w14:paraId="029674AC" w14:textId="77777777" w:rsidR="00EB0A03" w:rsidRPr="003B26B8" w:rsidRDefault="00EB0A03" w:rsidP="005072C9">
      <w:pPr>
        <w:spacing w:line="360" w:lineRule="auto"/>
        <w:rPr>
          <w:i/>
          <w:sz w:val="28"/>
          <w:szCs w:val="28"/>
          <w:lang w:eastAsia="ru-RU"/>
        </w:rPr>
      </w:pPr>
    </w:p>
    <w:p w14:paraId="61068E73" w14:textId="77777777" w:rsidR="00EB0A03" w:rsidRPr="003B26B8" w:rsidRDefault="00EB0A03" w:rsidP="005072C9">
      <w:pPr>
        <w:spacing w:line="360" w:lineRule="auto"/>
        <w:rPr>
          <w:i/>
          <w:sz w:val="28"/>
          <w:szCs w:val="28"/>
          <w:lang w:eastAsia="ru-RU"/>
        </w:rPr>
      </w:pPr>
      <w:r w:rsidRPr="003B26B8">
        <w:rPr>
          <w:i/>
          <w:sz w:val="28"/>
          <w:szCs w:val="28"/>
          <w:lang w:eastAsia="ru-RU"/>
        </w:rPr>
        <w:t>A. mouse</w:t>
      </w:r>
    </w:p>
    <w:p w14:paraId="5393B2D0" w14:textId="77777777" w:rsidR="00EB0A03" w:rsidRPr="003B26B8" w:rsidRDefault="00EB0A03" w:rsidP="005072C9">
      <w:pPr>
        <w:spacing w:line="360" w:lineRule="auto"/>
        <w:rPr>
          <w:i/>
          <w:sz w:val="28"/>
          <w:szCs w:val="28"/>
          <w:lang w:eastAsia="ru-RU"/>
        </w:rPr>
      </w:pPr>
      <w:r w:rsidRPr="003B26B8">
        <w:rPr>
          <w:i/>
          <w:sz w:val="28"/>
          <w:szCs w:val="28"/>
          <w:lang w:eastAsia="ru-RU"/>
        </w:rPr>
        <w:t>B. monitor</w:t>
      </w:r>
    </w:p>
    <w:p w14:paraId="643FA8A8" w14:textId="77777777" w:rsidR="00EB0A03" w:rsidRPr="003B26B8" w:rsidRDefault="00EB0A03" w:rsidP="005072C9">
      <w:pPr>
        <w:spacing w:line="360" w:lineRule="auto"/>
        <w:rPr>
          <w:i/>
          <w:sz w:val="28"/>
          <w:szCs w:val="28"/>
          <w:lang w:eastAsia="ru-RU"/>
        </w:rPr>
      </w:pPr>
      <w:r w:rsidRPr="003B26B8">
        <w:rPr>
          <w:i/>
          <w:sz w:val="28"/>
          <w:szCs w:val="28"/>
          <w:lang w:eastAsia="ru-RU"/>
        </w:rPr>
        <w:t>C. motherboard</w:t>
      </w:r>
    </w:p>
    <w:p w14:paraId="79361FBA" w14:textId="77777777" w:rsidR="00EB0A03" w:rsidRPr="003B26B8" w:rsidRDefault="00EB0A03" w:rsidP="005072C9">
      <w:pPr>
        <w:spacing w:line="360" w:lineRule="auto"/>
        <w:rPr>
          <w:i/>
          <w:sz w:val="28"/>
          <w:szCs w:val="28"/>
          <w:lang w:eastAsia="ru-RU"/>
        </w:rPr>
      </w:pPr>
      <w:r w:rsidRPr="003B26B8">
        <w:rPr>
          <w:i/>
          <w:sz w:val="28"/>
          <w:szCs w:val="28"/>
          <w:lang w:eastAsia="ru-RU"/>
        </w:rPr>
        <w:t>D. keyboard</w:t>
      </w:r>
    </w:p>
    <w:p w14:paraId="2C6C1596" w14:textId="77777777" w:rsidR="00EB0A03" w:rsidRPr="003B26B8" w:rsidRDefault="00EB0A03" w:rsidP="005072C9">
      <w:pPr>
        <w:spacing w:line="360" w:lineRule="auto"/>
        <w:rPr>
          <w:i/>
          <w:sz w:val="28"/>
          <w:szCs w:val="28"/>
          <w:lang w:eastAsia="ru-RU"/>
        </w:rPr>
      </w:pPr>
    </w:p>
    <w:p w14:paraId="4984EE70" w14:textId="77777777" w:rsidR="0000611F" w:rsidRPr="003B26B8" w:rsidRDefault="0000611F" w:rsidP="005072C9">
      <w:pPr>
        <w:spacing w:line="360" w:lineRule="auto"/>
        <w:rPr>
          <w:i/>
          <w:sz w:val="28"/>
          <w:szCs w:val="28"/>
          <w:lang w:eastAsia="ru-RU"/>
        </w:rPr>
      </w:pPr>
      <w:r w:rsidRPr="003B26B8">
        <w:rPr>
          <w:i/>
          <w:sz w:val="28"/>
          <w:szCs w:val="28"/>
          <w:lang w:eastAsia="ru-RU"/>
        </w:rPr>
        <w:lastRenderedPageBreak/>
        <w:t>3. Which of these is not an early computer?</w:t>
      </w:r>
    </w:p>
    <w:p w14:paraId="0BBC1B74" w14:textId="77777777" w:rsidR="0000611F" w:rsidRPr="003B26B8" w:rsidRDefault="0000611F" w:rsidP="005072C9">
      <w:pPr>
        <w:spacing w:line="360" w:lineRule="auto"/>
        <w:rPr>
          <w:i/>
          <w:sz w:val="28"/>
          <w:szCs w:val="28"/>
          <w:lang w:eastAsia="ru-RU"/>
        </w:rPr>
      </w:pPr>
    </w:p>
    <w:p w14:paraId="4A75DFAC" w14:textId="77777777" w:rsidR="0000611F" w:rsidRPr="003B26B8" w:rsidRDefault="0000611F" w:rsidP="005072C9">
      <w:pPr>
        <w:spacing w:line="360" w:lineRule="auto"/>
        <w:rPr>
          <w:i/>
          <w:sz w:val="28"/>
          <w:szCs w:val="28"/>
          <w:lang w:eastAsia="ru-RU"/>
        </w:rPr>
      </w:pPr>
      <w:r w:rsidRPr="003B26B8">
        <w:rPr>
          <w:i/>
          <w:sz w:val="28"/>
          <w:szCs w:val="28"/>
          <w:lang w:eastAsia="ru-RU"/>
        </w:rPr>
        <w:t>A. ENIAC</w:t>
      </w:r>
    </w:p>
    <w:p w14:paraId="27129B9C" w14:textId="77777777" w:rsidR="0000611F" w:rsidRPr="003B26B8" w:rsidRDefault="0000611F" w:rsidP="005072C9">
      <w:pPr>
        <w:spacing w:line="360" w:lineRule="auto"/>
        <w:rPr>
          <w:i/>
          <w:sz w:val="28"/>
          <w:szCs w:val="28"/>
          <w:lang w:eastAsia="ru-RU"/>
        </w:rPr>
      </w:pPr>
      <w:r w:rsidRPr="003B26B8">
        <w:rPr>
          <w:i/>
          <w:sz w:val="28"/>
          <w:szCs w:val="28"/>
          <w:lang w:eastAsia="ru-RU"/>
        </w:rPr>
        <w:t>B. UNIVAC</w:t>
      </w:r>
    </w:p>
    <w:p w14:paraId="0FE86626" w14:textId="77777777" w:rsidR="0000611F" w:rsidRPr="003B26B8" w:rsidRDefault="0000611F" w:rsidP="005072C9">
      <w:pPr>
        <w:spacing w:line="360" w:lineRule="auto"/>
        <w:rPr>
          <w:i/>
          <w:sz w:val="28"/>
          <w:szCs w:val="28"/>
          <w:lang w:eastAsia="ru-RU"/>
        </w:rPr>
      </w:pPr>
      <w:r w:rsidRPr="003B26B8">
        <w:rPr>
          <w:i/>
          <w:sz w:val="28"/>
          <w:szCs w:val="28"/>
          <w:lang w:eastAsia="ru-RU"/>
        </w:rPr>
        <w:t>C. NASA</w:t>
      </w:r>
    </w:p>
    <w:p w14:paraId="61A3754D" w14:textId="77777777" w:rsidR="0000611F" w:rsidRPr="003B26B8" w:rsidRDefault="0000611F" w:rsidP="005072C9">
      <w:pPr>
        <w:spacing w:line="360" w:lineRule="auto"/>
        <w:rPr>
          <w:i/>
          <w:sz w:val="28"/>
          <w:szCs w:val="28"/>
          <w:lang w:eastAsia="ru-RU"/>
        </w:rPr>
      </w:pPr>
      <w:r w:rsidRPr="003B26B8">
        <w:rPr>
          <w:i/>
          <w:sz w:val="28"/>
          <w:szCs w:val="28"/>
          <w:lang w:eastAsia="ru-RU"/>
        </w:rPr>
        <w:t>D. SAGE</w:t>
      </w:r>
    </w:p>
    <w:p w14:paraId="56D7FF56" w14:textId="77777777" w:rsidR="00094725" w:rsidRPr="003B26B8" w:rsidRDefault="00094725" w:rsidP="005072C9">
      <w:pPr>
        <w:spacing w:line="360" w:lineRule="auto"/>
        <w:rPr>
          <w:i/>
          <w:sz w:val="28"/>
          <w:szCs w:val="28"/>
          <w:lang w:eastAsia="ru-RU"/>
        </w:rPr>
      </w:pPr>
    </w:p>
    <w:p w14:paraId="376B6374" w14:textId="77777777" w:rsidR="00094725" w:rsidRPr="003B26B8" w:rsidRDefault="00094725" w:rsidP="005072C9">
      <w:pPr>
        <w:spacing w:line="360" w:lineRule="auto"/>
        <w:rPr>
          <w:i/>
          <w:sz w:val="28"/>
          <w:szCs w:val="28"/>
          <w:lang w:eastAsia="ru-RU"/>
        </w:rPr>
      </w:pPr>
      <w:r w:rsidRPr="003B26B8">
        <w:rPr>
          <w:i/>
          <w:sz w:val="28"/>
          <w:szCs w:val="28"/>
          <w:lang w:eastAsia="ru-RU"/>
        </w:rPr>
        <w:t>4. How many computer languages are in use?</w:t>
      </w:r>
    </w:p>
    <w:p w14:paraId="2DD3317C" w14:textId="77777777" w:rsidR="00094725" w:rsidRPr="003B26B8" w:rsidRDefault="00094725" w:rsidP="005072C9">
      <w:pPr>
        <w:spacing w:line="360" w:lineRule="auto"/>
        <w:rPr>
          <w:i/>
          <w:sz w:val="28"/>
          <w:szCs w:val="28"/>
          <w:lang w:eastAsia="ru-RU"/>
        </w:rPr>
      </w:pPr>
    </w:p>
    <w:p w14:paraId="1A1E1B72" w14:textId="77777777" w:rsidR="00094725" w:rsidRPr="003B26B8" w:rsidRDefault="00094725" w:rsidP="005072C9">
      <w:pPr>
        <w:spacing w:line="360" w:lineRule="auto"/>
        <w:rPr>
          <w:i/>
          <w:sz w:val="28"/>
          <w:szCs w:val="28"/>
          <w:lang w:eastAsia="ru-RU"/>
        </w:rPr>
      </w:pPr>
      <w:r w:rsidRPr="003B26B8">
        <w:rPr>
          <w:i/>
          <w:sz w:val="28"/>
          <w:szCs w:val="28"/>
          <w:lang w:eastAsia="ru-RU"/>
        </w:rPr>
        <w:t>A. 20</w:t>
      </w:r>
    </w:p>
    <w:p w14:paraId="100F9D23" w14:textId="77777777" w:rsidR="00094725" w:rsidRPr="003B26B8" w:rsidRDefault="00094725" w:rsidP="005072C9">
      <w:pPr>
        <w:spacing w:line="360" w:lineRule="auto"/>
        <w:rPr>
          <w:i/>
          <w:sz w:val="28"/>
          <w:szCs w:val="28"/>
          <w:lang w:eastAsia="ru-RU"/>
        </w:rPr>
      </w:pPr>
      <w:r w:rsidRPr="003B26B8">
        <w:rPr>
          <w:i/>
          <w:sz w:val="28"/>
          <w:szCs w:val="28"/>
          <w:lang w:eastAsia="ru-RU"/>
        </w:rPr>
        <w:t>B. 50</w:t>
      </w:r>
    </w:p>
    <w:p w14:paraId="420C0E73" w14:textId="77777777" w:rsidR="00094725" w:rsidRPr="003B26B8" w:rsidRDefault="00094725" w:rsidP="005072C9">
      <w:pPr>
        <w:spacing w:line="360" w:lineRule="auto"/>
        <w:rPr>
          <w:i/>
          <w:sz w:val="28"/>
          <w:szCs w:val="28"/>
          <w:lang w:eastAsia="ru-RU"/>
        </w:rPr>
      </w:pPr>
      <w:r w:rsidRPr="003B26B8">
        <w:rPr>
          <w:i/>
          <w:sz w:val="28"/>
          <w:szCs w:val="28"/>
          <w:lang w:eastAsia="ru-RU"/>
        </w:rPr>
        <w:t>C. 2,000</w:t>
      </w:r>
    </w:p>
    <w:p w14:paraId="6393173C" w14:textId="77777777" w:rsidR="00094725" w:rsidRPr="003B26B8" w:rsidRDefault="00094725" w:rsidP="005072C9">
      <w:pPr>
        <w:spacing w:line="360" w:lineRule="auto"/>
        <w:rPr>
          <w:i/>
          <w:sz w:val="28"/>
          <w:szCs w:val="28"/>
          <w:lang w:eastAsia="ru-RU"/>
        </w:rPr>
      </w:pPr>
      <w:r w:rsidRPr="003B26B8">
        <w:rPr>
          <w:i/>
          <w:sz w:val="28"/>
          <w:szCs w:val="28"/>
          <w:lang w:eastAsia="ru-RU"/>
        </w:rPr>
        <w:t>D. 5,000</w:t>
      </w:r>
    </w:p>
    <w:p w14:paraId="1CEF4140" w14:textId="77777777" w:rsidR="00094725" w:rsidRPr="003B26B8" w:rsidRDefault="00094725" w:rsidP="005072C9">
      <w:pPr>
        <w:spacing w:line="360" w:lineRule="auto"/>
        <w:rPr>
          <w:i/>
          <w:sz w:val="28"/>
          <w:szCs w:val="28"/>
          <w:lang w:eastAsia="ru-RU"/>
        </w:rPr>
      </w:pPr>
    </w:p>
    <w:p w14:paraId="21A6EFAC" w14:textId="77777777" w:rsidR="00094725" w:rsidRPr="003B26B8" w:rsidRDefault="00094725" w:rsidP="005072C9">
      <w:pPr>
        <w:spacing w:line="360" w:lineRule="auto"/>
        <w:rPr>
          <w:i/>
          <w:sz w:val="28"/>
          <w:szCs w:val="28"/>
          <w:lang w:eastAsia="ru-RU"/>
        </w:rPr>
      </w:pPr>
      <w:r w:rsidRPr="003B26B8">
        <w:rPr>
          <w:i/>
          <w:sz w:val="28"/>
          <w:szCs w:val="28"/>
          <w:lang w:eastAsia="ru-RU"/>
        </w:rPr>
        <w:t>5. Which of these products is not made by the Apple Corporation?</w:t>
      </w:r>
    </w:p>
    <w:p w14:paraId="1C454E89" w14:textId="77777777" w:rsidR="00094725" w:rsidRPr="003B26B8" w:rsidRDefault="00094725" w:rsidP="005072C9">
      <w:pPr>
        <w:spacing w:line="360" w:lineRule="auto"/>
        <w:rPr>
          <w:i/>
          <w:sz w:val="28"/>
          <w:szCs w:val="28"/>
          <w:lang w:eastAsia="ru-RU"/>
        </w:rPr>
      </w:pPr>
    </w:p>
    <w:p w14:paraId="29E2A853" w14:textId="77777777" w:rsidR="00094725" w:rsidRPr="003B26B8" w:rsidRDefault="00094725" w:rsidP="005072C9">
      <w:pPr>
        <w:spacing w:line="360" w:lineRule="auto"/>
        <w:rPr>
          <w:i/>
          <w:sz w:val="28"/>
          <w:szCs w:val="28"/>
          <w:lang w:eastAsia="ru-RU"/>
        </w:rPr>
      </w:pPr>
      <w:r w:rsidRPr="003B26B8">
        <w:rPr>
          <w:i/>
          <w:sz w:val="28"/>
          <w:szCs w:val="28"/>
          <w:lang w:eastAsia="ru-RU"/>
        </w:rPr>
        <w:t>A. iMac</w:t>
      </w:r>
    </w:p>
    <w:p w14:paraId="776047B9" w14:textId="77777777" w:rsidR="00094725" w:rsidRPr="003B26B8" w:rsidRDefault="00094725" w:rsidP="005072C9">
      <w:pPr>
        <w:spacing w:line="360" w:lineRule="auto"/>
        <w:rPr>
          <w:i/>
          <w:sz w:val="28"/>
          <w:szCs w:val="28"/>
          <w:lang w:eastAsia="ru-RU"/>
        </w:rPr>
      </w:pPr>
      <w:r w:rsidRPr="003B26B8">
        <w:rPr>
          <w:i/>
          <w:sz w:val="28"/>
          <w:szCs w:val="28"/>
          <w:lang w:eastAsia="ru-RU"/>
        </w:rPr>
        <w:t>B. iPhone</w:t>
      </w:r>
    </w:p>
    <w:p w14:paraId="43AC80AA" w14:textId="77777777" w:rsidR="00094725" w:rsidRPr="003B26B8" w:rsidRDefault="00094725" w:rsidP="005072C9">
      <w:pPr>
        <w:spacing w:line="360" w:lineRule="auto"/>
        <w:rPr>
          <w:i/>
          <w:sz w:val="28"/>
          <w:szCs w:val="28"/>
          <w:lang w:eastAsia="ru-RU"/>
        </w:rPr>
      </w:pPr>
      <w:r w:rsidRPr="003B26B8">
        <w:rPr>
          <w:i/>
          <w:sz w:val="28"/>
          <w:szCs w:val="28"/>
          <w:lang w:eastAsia="ru-RU"/>
        </w:rPr>
        <w:t>C. IMAX</w:t>
      </w:r>
    </w:p>
    <w:p w14:paraId="4BD0C85B" w14:textId="77777777" w:rsidR="00094725" w:rsidRPr="003B26B8" w:rsidRDefault="00094725" w:rsidP="005072C9">
      <w:pPr>
        <w:spacing w:line="360" w:lineRule="auto"/>
        <w:rPr>
          <w:i/>
          <w:sz w:val="28"/>
          <w:szCs w:val="28"/>
          <w:lang w:eastAsia="ru-RU"/>
        </w:rPr>
      </w:pPr>
      <w:r w:rsidRPr="003B26B8">
        <w:rPr>
          <w:i/>
          <w:sz w:val="28"/>
          <w:szCs w:val="28"/>
          <w:lang w:eastAsia="ru-RU"/>
        </w:rPr>
        <w:t>D. iPod</w:t>
      </w:r>
    </w:p>
    <w:p w14:paraId="23A339A8" w14:textId="77777777" w:rsidR="00F34027" w:rsidRPr="003B26B8" w:rsidRDefault="00F34027" w:rsidP="005072C9">
      <w:pPr>
        <w:spacing w:line="360" w:lineRule="auto"/>
        <w:rPr>
          <w:i/>
          <w:sz w:val="28"/>
          <w:szCs w:val="28"/>
          <w:lang w:eastAsia="ru-RU"/>
        </w:rPr>
      </w:pPr>
    </w:p>
    <w:p w14:paraId="47E79967" w14:textId="77777777" w:rsidR="00F34027" w:rsidRPr="003B26B8" w:rsidRDefault="00F34027" w:rsidP="005072C9">
      <w:pPr>
        <w:spacing w:line="360" w:lineRule="auto"/>
        <w:rPr>
          <w:i/>
          <w:sz w:val="28"/>
          <w:szCs w:val="28"/>
          <w:lang w:eastAsia="ru-RU"/>
        </w:rPr>
      </w:pPr>
      <w:r w:rsidRPr="003B26B8">
        <w:rPr>
          <w:i/>
          <w:sz w:val="28"/>
          <w:szCs w:val="28"/>
          <w:lang w:eastAsia="ru-RU"/>
        </w:rPr>
        <w:t>6. What does the Internet prefix WWW stand for?</w:t>
      </w:r>
    </w:p>
    <w:p w14:paraId="1AF4E72D" w14:textId="77777777" w:rsidR="00F34027" w:rsidRPr="003B26B8" w:rsidRDefault="00F34027" w:rsidP="005072C9">
      <w:pPr>
        <w:spacing w:line="360" w:lineRule="auto"/>
        <w:rPr>
          <w:i/>
          <w:sz w:val="28"/>
          <w:szCs w:val="28"/>
          <w:lang w:eastAsia="ru-RU"/>
        </w:rPr>
      </w:pPr>
    </w:p>
    <w:p w14:paraId="40556C42" w14:textId="77777777" w:rsidR="00F34027" w:rsidRPr="003B26B8" w:rsidRDefault="00F34027" w:rsidP="005072C9">
      <w:pPr>
        <w:spacing w:line="360" w:lineRule="auto"/>
        <w:rPr>
          <w:i/>
          <w:sz w:val="28"/>
          <w:szCs w:val="28"/>
          <w:lang w:eastAsia="ru-RU"/>
        </w:rPr>
      </w:pPr>
      <w:r w:rsidRPr="003B26B8">
        <w:rPr>
          <w:i/>
          <w:sz w:val="28"/>
          <w:szCs w:val="28"/>
          <w:lang w:eastAsia="ru-RU"/>
        </w:rPr>
        <w:t>A. Worldwide Weather</w:t>
      </w:r>
    </w:p>
    <w:p w14:paraId="282701AF" w14:textId="77777777" w:rsidR="00F34027" w:rsidRPr="003B26B8" w:rsidRDefault="00F34027" w:rsidP="005072C9">
      <w:pPr>
        <w:spacing w:line="360" w:lineRule="auto"/>
        <w:rPr>
          <w:i/>
          <w:sz w:val="28"/>
          <w:szCs w:val="28"/>
          <w:lang w:eastAsia="ru-RU"/>
        </w:rPr>
      </w:pPr>
      <w:r w:rsidRPr="003B26B8">
        <w:rPr>
          <w:i/>
          <w:sz w:val="28"/>
          <w:szCs w:val="28"/>
          <w:lang w:eastAsia="ru-RU"/>
        </w:rPr>
        <w:t>B. Wide Width Wickets</w:t>
      </w:r>
    </w:p>
    <w:p w14:paraId="7B786B04" w14:textId="77777777" w:rsidR="00F34027" w:rsidRPr="003B26B8" w:rsidRDefault="00F34027" w:rsidP="005072C9">
      <w:pPr>
        <w:spacing w:line="360" w:lineRule="auto"/>
        <w:rPr>
          <w:i/>
          <w:sz w:val="28"/>
          <w:szCs w:val="28"/>
          <w:lang w:eastAsia="ru-RU"/>
        </w:rPr>
      </w:pPr>
      <w:r w:rsidRPr="003B26B8">
        <w:rPr>
          <w:i/>
          <w:sz w:val="28"/>
          <w:szCs w:val="28"/>
          <w:lang w:eastAsia="ru-RU"/>
        </w:rPr>
        <w:t>C. Western Washington World</w:t>
      </w:r>
    </w:p>
    <w:p w14:paraId="55AE6D7D" w14:textId="77777777" w:rsidR="00F34027" w:rsidRPr="003B26B8" w:rsidRDefault="00F34027" w:rsidP="005072C9">
      <w:pPr>
        <w:spacing w:line="360" w:lineRule="auto"/>
        <w:rPr>
          <w:i/>
          <w:sz w:val="28"/>
          <w:szCs w:val="28"/>
          <w:lang w:eastAsia="ru-RU"/>
        </w:rPr>
      </w:pPr>
      <w:r w:rsidRPr="003B26B8">
        <w:rPr>
          <w:i/>
          <w:sz w:val="28"/>
          <w:szCs w:val="28"/>
          <w:lang w:eastAsia="ru-RU"/>
        </w:rPr>
        <w:t>D. World Wide Web</w:t>
      </w:r>
    </w:p>
    <w:p w14:paraId="1FAB4A20" w14:textId="77777777" w:rsidR="00DD4B26" w:rsidRDefault="00DD4B26" w:rsidP="005072C9">
      <w:pPr>
        <w:spacing w:line="360" w:lineRule="auto"/>
        <w:rPr>
          <w:i/>
          <w:sz w:val="28"/>
          <w:szCs w:val="28"/>
          <w:lang w:eastAsia="ru-RU"/>
        </w:rPr>
      </w:pPr>
    </w:p>
    <w:p w14:paraId="09476ED1" w14:textId="77777777" w:rsidR="00F33967" w:rsidRDefault="00F33967" w:rsidP="005072C9">
      <w:pPr>
        <w:spacing w:line="360" w:lineRule="auto"/>
        <w:rPr>
          <w:i/>
          <w:sz w:val="28"/>
          <w:szCs w:val="28"/>
          <w:lang w:eastAsia="ru-RU"/>
        </w:rPr>
      </w:pPr>
    </w:p>
    <w:p w14:paraId="1472FC74" w14:textId="77777777" w:rsidR="00F33967" w:rsidRPr="003B26B8" w:rsidRDefault="00F33967" w:rsidP="005072C9">
      <w:pPr>
        <w:spacing w:line="360" w:lineRule="auto"/>
        <w:rPr>
          <w:i/>
          <w:sz w:val="28"/>
          <w:szCs w:val="28"/>
          <w:lang w:eastAsia="ru-RU"/>
        </w:rPr>
      </w:pPr>
    </w:p>
    <w:p w14:paraId="1A4BAE48" w14:textId="77777777" w:rsidR="00DD4B26" w:rsidRPr="003B26B8" w:rsidRDefault="00DD4B26" w:rsidP="005072C9">
      <w:pPr>
        <w:spacing w:line="360" w:lineRule="auto"/>
        <w:rPr>
          <w:i/>
          <w:sz w:val="28"/>
          <w:szCs w:val="28"/>
          <w:lang w:eastAsia="ru-RU"/>
        </w:rPr>
      </w:pPr>
      <w:r w:rsidRPr="003B26B8">
        <w:rPr>
          <w:i/>
          <w:sz w:val="28"/>
          <w:szCs w:val="28"/>
          <w:lang w:eastAsia="ru-RU"/>
        </w:rPr>
        <w:lastRenderedPageBreak/>
        <w:t>7. A network designed to allow communication within an organization is called:</w:t>
      </w:r>
    </w:p>
    <w:p w14:paraId="6469C636" w14:textId="77777777" w:rsidR="00DD4B26" w:rsidRPr="003B26B8" w:rsidRDefault="00DD4B26" w:rsidP="005072C9">
      <w:pPr>
        <w:spacing w:line="360" w:lineRule="auto"/>
        <w:rPr>
          <w:i/>
          <w:sz w:val="28"/>
          <w:szCs w:val="28"/>
          <w:lang w:eastAsia="ru-RU"/>
        </w:rPr>
      </w:pPr>
    </w:p>
    <w:p w14:paraId="48E5FF73" w14:textId="77777777" w:rsidR="00DD4B26" w:rsidRPr="003B26B8" w:rsidRDefault="00DD4B26" w:rsidP="005072C9">
      <w:pPr>
        <w:spacing w:line="360" w:lineRule="auto"/>
        <w:rPr>
          <w:i/>
          <w:sz w:val="28"/>
          <w:szCs w:val="28"/>
          <w:lang w:eastAsia="ru-RU"/>
        </w:rPr>
      </w:pPr>
      <w:r w:rsidRPr="003B26B8">
        <w:rPr>
          <w:i/>
          <w:sz w:val="28"/>
          <w:szCs w:val="28"/>
          <w:lang w:eastAsia="ru-RU"/>
        </w:rPr>
        <w:t>A. the Internet</w:t>
      </w:r>
    </w:p>
    <w:p w14:paraId="3A85C5F4" w14:textId="77777777" w:rsidR="00DD4B26" w:rsidRPr="003B26B8" w:rsidRDefault="00DD4B26" w:rsidP="005072C9">
      <w:pPr>
        <w:spacing w:line="360" w:lineRule="auto"/>
        <w:rPr>
          <w:i/>
          <w:sz w:val="28"/>
          <w:szCs w:val="28"/>
          <w:lang w:eastAsia="ru-RU"/>
        </w:rPr>
      </w:pPr>
      <w:r w:rsidRPr="003B26B8">
        <w:rPr>
          <w:i/>
          <w:sz w:val="28"/>
          <w:szCs w:val="28"/>
          <w:lang w:eastAsia="ru-RU"/>
        </w:rPr>
        <w:t>B. the World Wide Web</w:t>
      </w:r>
    </w:p>
    <w:p w14:paraId="3908000D" w14:textId="77777777" w:rsidR="00DD4B26" w:rsidRPr="003B26B8" w:rsidRDefault="00DD4B26" w:rsidP="005072C9">
      <w:pPr>
        <w:spacing w:line="360" w:lineRule="auto"/>
        <w:rPr>
          <w:i/>
          <w:sz w:val="28"/>
          <w:szCs w:val="28"/>
          <w:lang w:eastAsia="ru-RU"/>
        </w:rPr>
      </w:pPr>
      <w:r w:rsidRPr="003B26B8">
        <w:rPr>
          <w:i/>
          <w:sz w:val="28"/>
          <w:szCs w:val="28"/>
          <w:lang w:eastAsia="ru-RU"/>
        </w:rPr>
        <w:t xml:space="preserve">C. an </w:t>
      </w:r>
      <w:r w:rsidR="00626C91" w:rsidRPr="003B26B8">
        <w:rPr>
          <w:i/>
          <w:sz w:val="28"/>
          <w:szCs w:val="28"/>
          <w:lang w:eastAsia="ru-RU"/>
        </w:rPr>
        <w:t>Intranet</w:t>
      </w:r>
    </w:p>
    <w:p w14:paraId="02F6C778" w14:textId="77777777" w:rsidR="00626C91" w:rsidRPr="003B26B8" w:rsidRDefault="00626C91" w:rsidP="005072C9">
      <w:pPr>
        <w:spacing w:line="360" w:lineRule="auto"/>
        <w:rPr>
          <w:i/>
          <w:sz w:val="28"/>
          <w:szCs w:val="28"/>
          <w:lang w:eastAsia="ru-RU"/>
        </w:rPr>
      </w:pPr>
      <w:r w:rsidRPr="003B26B8">
        <w:rPr>
          <w:i/>
          <w:sz w:val="28"/>
          <w:szCs w:val="28"/>
          <w:lang w:eastAsia="ru-RU"/>
        </w:rPr>
        <w:t>D. Yahoo</w:t>
      </w:r>
    </w:p>
    <w:p w14:paraId="504F0AC7" w14:textId="77777777" w:rsidR="00094725" w:rsidRPr="003B26B8" w:rsidRDefault="00094725" w:rsidP="005072C9">
      <w:pPr>
        <w:spacing w:line="360" w:lineRule="auto"/>
        <w:rPr>
          <w:i/>
          <w:sz w:val="28"/>
          <w:szCs w:val="28"/>
          <w:lang w:eastAsia="ru-RU"/>
        </w:rPr>
      </w:pPr>
    </w:p>
    <w:p w14:paraId="035D5961" w14:textId="77777777" w:rsidR="00626C91" w:rsidRPr="003B26B8" w:rsidRDefault="00626C91" w:rsidP="005072C9">
      <w:pPr>
        <w:spacing w:line="360" w:lineRule="auto"/>
        <w:rPr>
          <w:i/>
          <w:sz w:val="28"/>
          <w:szCs w:val="28"/>
          <w:lang w:eastAsia="ru-RU"/>
        </w:rPr>
      </w:pPr>
      <w:r w:rsidRPr="003B26B8">
        <w:rPr>
          <w:i/>
          <w:sz w:val="28"/>
          <w:szCs w:val="28"/>
          <w:lang w:eastAsia="ru-RU"/>
        </w:rPr>
        <w:t>8. What is the name for a computer pointing device?</w:t>
      </w:r>
    </w:p>
    <w:p w14:paraId="2F3A83A1" w14:textId="77777777" w:rsidR="00626C91" w:rsidRPr="003B26B8" w:rsidRDefault="00626C91" w:rsidP="005072C9">
      <w:pPr>
        <w:spacing w:line="360" w:lineRule="auto"/>
        <w:rPr>
          <w:i/>
          <w:sz w:val="28"/>
          <w:szCs w:val="28"/>
          <w:lang w:eastAsia="ru-RU"/>
        </w:rPr>
      </w:pPr>
    </w:p>
    <w:p w14:paraId="72D88376" w14:textId="77777777" w:rsidR="00626C91" w:rsidRPr="003B26B8" w:rsidRDefault="00626C91" w:rsidP="005072C9">
      <w:pPr>
        <w:spacing w:line="360" w:lineRule="auto"/>
        <w:rPr>
          <w:i/>
          <w:sz w:val="28"/>
          <w:szCs w:val="28"/>
          <w:lang w:eastAsia="ru-RU"/>
        </w:rPr>
      </w:pPr>
      <w:r w:rsidRPr="003B26B8">
        <w:rPr>
          <w:i/>
          <w:sz w:val="28"/>
          <w:szCs w:val="28"/>
          <w:lang w:eastAsia="ru-RU"/>
        </w:rPr>
        <w:t>A. a modem</w:t>
      </w:r>
    </w:p>
    <w:p w14:paraId="77384D1C" w14:textId="77777777" w:rsidR="00626C91" w:rsidRPr="003B26B8" w:rsidRDefault="00626C91" w:rsidP="005072C9">
      <w:pPr>
        <w:spacing w:line="360" w:lineRule="auto"/>
        <w:rPr>
          <w:i/>
          <w:sz w:val="28"/>
          <w:szCs w:val="28"/>
          <w:lang w:eastAsia="ru-RU"/>
        </w:rPr>
      </w:pPr>
      <w:r w:rsidRPr="003B26B8">
        <w:rPr>
          <w:i/>
          <w:sz w:val="28"/>
          <w:szCs w:val="28"/>
          <w:lang w:eastAsia="ru-RU"/>
        </w:rPr>
        <w:t>B. a sound card</w:t>
      </w:r>
    </w:p>
    <w:p w14:paraId="45F32621" w14:textId="77777777" w:rsidR="00626C91" w:rsidRPr="003B26B8" w:rsidRDefault="00626C91" w:rsidP="005072C9">
      <w:pPr>
        <w:spacing w:line="360" w:lineRule="auto"/>
        <w:rPr>
          <w:i/>
          <w:sz w:val="28"/>
          <w:szCs w:val="28"/>
          <w:lang w:eastAsia="ru-RU"/>
        </w:rPr>
      </w:pPr>
      <w:r w:rsidRPr="003B26B8">
        <w:rPr>
          <w:i/>
          <w:sz w:val="28"/>
          <w:szCs w:val="28"/>
          <w:lang w:eastAsia="ru-RU"/>
        </w:rPr>
        <w:t>C. a mouse</w:t>
      </w:r>
    </w:p>
    <w:p w14:paraId="1C0A9CAD" w14:textId="77777777" w:rsidR="00626C91" w:rsidRPr="003B26B8" w:rsidRDefault="00626C91" w:rsidP="005072C9">
      <w:pPr>
        <w:spacing w:line="360" w:lineRule="auto"/>
        <w:rPr>
          <w:i/>
          <w:sz w:val="28"/>
          <w:szCs w:val="28"/>
          <w:lang w:eastAsia="ru-RU"/>
        </w:rPr>
      </w:pPr>
      <w:r w:rsidRPr="003B26B8">
        <w:rPr>
          <w:i/>
          <w:sz w:val="28"/>
          <w:szCs w:val="28"/>
          <w:lang w:eastAsia="ru-RU"/>
        </w:rPr>
        <w:t>D. a monitor</w:t>
      </w:r>
    </w:p>
    <w:p w14:paraId="5E2966C6" w14:textId="77777777" w:rsidR="00626C91" w:rsidRPr="003B26B8" w:rsidRDefault="00626C91" w:rsidP="005072C9">
      <w:pPr>
        <w:spacing w:line="360" w:lineRule="auto"/>
        <w:rPr>
          <w:i/>
          <w:sz w:val="28"/>
          <w:szCs w:val="28"/>
          <w:lang w:eastAsia="ru-RU"/>
        </w:rPr>
      </w:pPr>
    </w:p>
    <w:p w14:paraId="7558902B" w14:textId="77777777" w:rsidR="00626C91" w:rsidRPr="003B26B8" w:rsidRDefault="00626C91" w:rsidP="005072C9">
      <w:pPr>
        <w:spacing w:line="360" w:lineRule="auto"/>
        <w:rPr>
          <w:i/>
          <w:sz w:val="28"/>
          <w:szCs w:val="28"/>
          <w:lang w:eastAsia="ru-RU"/>
        </w:rPr>
      </w:pPr>
      <w:r w:rsidRPr="003B26B8">
        <w:rPr>
          <w:i/>
          <w:sz w:val="28"/>
          <w:szCs w:val="28"/>
          <w:lang w:eastAsia="ru-RU"/>
        </w:rPr>
        <w:t>9. Which of these is not a kind of computer?</w:t>
      </w:r>
    </w:p>
    <w:p w14:paraId="619FC472" w14:textId="77777777" w:rsidR="00626C91" w:rsidRPr="003B26B8" w:rsidRDefault="00626C91" w:rsidP="005072C9">
      <w:pPr>
        <w:spacing w:line="360" w:lineRule="auto"/>
        <w:rPr>
          <w:i/>
          <w:sz w:val="28"/>
          <w:szCs w:val="28"/>
          <w:lang w:eastAsia="ru-RU"/>
        </w:rPr>
      </w:pPr>
    </w:p>
    <w:p w14:paraId="494028F3" w14:textId="77777777" w:rsidR="00626C91" w:rsidRPr="003B26B8" w:rsidRDefault="00626C91" w:rsidP="005072C9">
      <w:pPr>
        <w:spacing w:line="360" w:lineRule="auto"/>
        <w:rPr>
          <w:i/>
          <w:sz w:val="28"/>
          <w:szCs w:val="28"/>
          <w:lang w:eastAsia="ru-RU"/>
        </w:rPr>
      </w:pPr>
      <w:r w:rsidRPr="003B26B8">
        <w:rPr>
          <w:i/>
          <w:sz w:val="28"/>
          <w:szCs w:val="28"/>
          <w:lang w:eastAsia="ru-RU"/>
        </w:rPr>
        <w:t>A. Apple</w:t>
      </w:r>
    </w:p>
    <w:p w14:paraId="3D6FBC75" w14:textId="77777777" w:rsidR="00626C91" w:rsidRPr="003B26B8" w:rsidRDefault="00626C91" w:rsidP="005072C9">
      <w:pPr>
        <w:spacing w:line="360" w:lineRule="auto"/>
        <w:rPr>
          <w:i/>
          <w:sz w:val="28"/>
          <w:szCs w:val="28"/>
          <w:lang w:eastAsia="ru-RU"/>
        </w:rPr>
      </w:pPr>
      <w:r w:rsidRPr="003B26B8">
        <w:rPr>
          <w:i/>
          <w:sz w:val="28"/>
          <w:szCs w:val="28"/>
          <w:lang w:eastAsia="ru-RU"/>
        </w:rPr>
        <w:t>B. Lenovo</w:t>
      </w:r>
    </w:p>
    <w:p w14:paraId="029DA79A" w14:textId="77777777" w:rsidR="00626C91" w:rsidRPr="003B26B8" w:rsidRDefault="00626C91" w:rsidP="005072C9">
      <w:pPr>
        <w:spacing w:line="360" w:lineRule="auto"/>
        <w:rPr>
          <w:i/>
          <w:sz w:val="28"/>
          <w:szCs w:val="28"/>
          <w:lang w:eastAsia="ru-RU"/>
        </w:rPr>
      </w:pPr>
      <w:r w:rsidRPr="003B26B8">
        <w:rPr>
          <w:i/>
          <w:sz w:val="28"/>
          <w:szCs w:val="28"/>
          <w:lang w:eastAsia="ru-RU"/>
        </w:rPr>
        <w:t>C. Lada</w:t>
      </w:r>
    </w:p>
    <w:p w14:paraId="75338347" w14:textId="77777777" w:rsidR="00626C91" w:rsidRPr="003B26B8" w:rsidRDefault="00626C91" w:rsidP="005072C9">
      <w:pPr>
        <w:spacing w:line="360" w:lineRule="auto"/>
        <w:rPr>
          <w:i/>
          <w:sz w:val="28"/>
          <w:szCs w:val="28"/>
          <w:lang w:eastAsia="ru-RU"/>
        </w:rPr>
      </w:pPr>
      <w:r w:rsidRPr="003B26B8">
        <w:rPr>
          <w:i/>
          <w:sz w:val="28"/>
          <w:szCs w:val="28"/>
          <w:lang w:eastAsia="ru-RU"/>
        </w:rPr>
        <w:t>D. Toshiba.</w:t>
      </w:r>
    </w:p>
    <w:p w14:paraId="54402DCF" w14:textId="77777777" w:rsidR="00626C91" w:rsidRPr="003B26B8" w:rsidRDefault="00626C91" w:rsidP="005072C9">
      <w:pPr>
        <w:spacing w:line="360" w:lineRule="auto"/>
        <w:rPr>
          <w:i/>
          <w:sz w:val="28"/>
          <w:szCs w:val="28"/>
          <w:lang w:eastAsia="ru-RU"/>
        </w:rPr>
      </w:pPr>
    </w:p>
    <w:p w14:paraId="3D2A4813" w14:textId="77777777" w:rsidR="00626C91" w:rsidRPr="003B26B8" w:rsidRDefault="00626C91" w:rsidP="005072C9">
      <w:pPr>
        <w:spacing w:line="360" w:lineRule="auto"/>
        <w:rPr>
          <w:i/>
          <w:sz w:val="28"/>
          <w:szCs w:val="28"/>
          <w:lang w:eastAsia="ru-RU"/>
        </w:rPr>
      </w:pPr>
      <w:r w:rsidRPr="003B26B8">
        <w:rPr>
          <w:i/>
          <w:sz w:val="28"/>
          <w:szCs w:val="28"/>
          <w:lang w:eastAsia="ru-RU"/>
        </w:rPr>
        <w:t>10. Who founded Apple Computer?</w:t>
      </w:r>
    </w:p>
    <w:p w14:paraId="1A1BCDA2" w14:textId="77777777" w:rsidR="00626C91" w:rsidRPr="003B26B8" w:rsidRDefault="00626C91" w:rsidP="005072C9">
      <w:pPr>
        <w:spacing w:line="360" w:lineRule="auto"/>
        <w:rPr>
          <w:i/>
          <w:sz w:val="28"/>
          <w:szCs w:val="28"/>
          <w:lang w:eastAsia="ru-RU"/>
        </w:rPr>
      </w:pPr>
    </w:p>
    <w:p w14:paraId="37AC7354" w14:textId="77777777" w:rsidR="00626C91" w:rsidRPr="003B26B8" w:rsidRDefault="00626C91" w:rsidP="005072C9">
      <w:pPr>
        <w:spacing w:line="360" w:lineRule="auto"/>
        <w:rPr>
          <w:i/>
          <w:sz w:val="28"/>
          <w:szCs w:val="28"/>
          <w:lang w:eastAsia="ru-RU"/>
        </w:rPr>
      </w:pPr>
      <w:r w:rsidRPr="003B26B8">
        <w:rPr>
          <w:i/>
          <w:sz w:val="28"/>
          <w:szCs w:val="28"/>
          <w:lang w:eastAsia="ru-RU"/>
        </w:rPr>
        <w:t>A. Steve Jobs</w:t>
      </w:r>
    </w:p>
    <w:p w14:paraId="6DD12F2F" w14:textId="77777777" w:rsidR="00626C91" w:rsidRPr="003B26B8" w:rsidRDefault="00626C91" w:rsidP="005072C9">
      <w:pPr>
        <w:spacing w:line="360" w:lineRule="auto"/>
        <w:rPr>
          <w:i/>
          <w:sz w:val="28"/>
          <w:szCs w:val="28"/>
          <w:lang w:eastAsia="ru-RU"/>
        </w:rPr>
      </w:pPr>
      <w:r w:rsidRPr="003B26B8">
        <w:rPr>
          <w:i/>
          <w:sz w:val="28"/>
          <w:szCs w:val="28"/>
          <w:lang w:eastAsia="ru-RU"/>
        </w:rPr>
        <w:t>B. Bill Gates</w:t>
      </w:r>
    </w:p>
    <w:p w14:paraId="0D0C1DD5" w14:textId="77777777" w:rsidR="00626C91" w:rsidRPr="003B26B8" w:rsidRDefault="00626C91" w:rsidP="005072C9">
      <w:pPr>
        <w:spacing w:line="360" w:lineRule="auto"/>
        <w:rPr>
          <w:i/>
          <w:sz w:val="28"/>
          <w:szCs w:val="28"/>
          <w:lang w:eastAsia="ru-RU"/>
        </w:rPr>
      </w:pPr>
      <w:r w:rsidRPr="003B26B8">
        <w:rPr>
          <w:i/>
          <w:sz w:val="28"/>
          <w:szCs w:val="28"/>
          <w:lang w:eastAsia="ru-RU"/>
        </w:rPr>
        <w:t>C. Stephen Hawking</w:t>
      </w:r>
    </w:p>
    <w:p w14:paraId="24E11C51" w14:textId="77777777" w:rsidR="00626C91" w:rsidRPr="003B26B8" w:rsidRDefault="00626C91" w:rsidP="005072C9">
      <w:pPr>
        <w:spacing w:line="360" w:lineRule="auto"/>
        <w:rPr>
          <w:i/>
          <w:sz w:val="28"/>
          <w:szCs w:val="28"/>
          <w:lang w:eastAsia="ru-RU"/>
        </w:rPr>
      </w:pPr>
      <w:r w:rsidRPr="003B26B8">
        <w:rPr>
          <w:i/>
          <w:sz w:val="28"/>
          <w:szCs w:val="28"/>
          <w:lang w:eastAsia="ru-RU"/>
        </w:rPr>
        <w:t>D. Stephen Fry</w:t>
      </w:r>
    </w:p>
    <w:p w14:paraId="6B082225" w14:textId="77777777" w:rsidR="00626C91" w:rsidRDefault="00626C91" w:rsidP="005072C9">
      <w:pPr>
        <w:spacing w:line="360" w:lineRule="auto"/>
        <w:rPr>
          <w:i/>
          <w:sz w:val="28"/>
          <w:szCs w:val="28"/>
          <w:lang w:eastAsia="ru-RU"/>
        </w:rPr>
      </w:pPr>
    </w:p>
    <w:p w14:paraId="3212D3A9" w14:textId="77777777" w:rsidR="00F33967" w:rsidRDefault="00F33967" w:rsidP="005072C9">
      <w:pPr>
        <w:spacing w:line="360" w:lineRule="auto"/>
        <w:rPr>
          <w:i/>
          <w:sz w:val="28"/>
          <w:szCs w:val="28"/>
          <w:lang w:eastAsia="ru-RU"/>
        </w:rPr>
      </w:pPr>
    </w:p>
    <w:p w14:paraId="174EDBBB" w14:textId="77777777" w:rsidR="00F33967" w:rsidRPr="003B26B8" w:rsidRDefault="00F33967" w:rsidP="005072C9">
      <w:pPr>
        <w:spacing w:line="360" w:lineRule="auto"/>
        <w:rPr>
          <w:i/>
          <w:sz w:val="28"/>
          <w:szCs w:val="28"/>
          <w:lang w:eastAsia="ru-RU"/>
        </w:rPr>
      </w:pPr>
    </w:p>
    <w:p w14:paraId="47504689" w14:textId="77777777" w:rsidR="00CB6DCB" w:rsidRPr="003B26B8" w:rsidRDefault="00CB6DCB" w:rsidP="005072C9">
      <w:pPr>
        <w:spacing w:line="360" w:lineRule="auto"/>
        <w:rPr>
          <w:i/>
          <w:sz w:val="28"/>
          <w:szCs w:val="28"/>
          <w:u w:val="single"/>
          <w:lang w:eastAsia="ru-RU"/>
        </w:rPr>
      </w:pPr>
      <w:r w:rsidRPr="003B26B8">
        <w:rPr>
          <w:i/>
          <w:sz w:val="28"/>
          <w:szCs w:val="28"/>
          <w:u w:val="single"/>
          <w:lang w:eastAsia="ru-RU"/>
        </w:rPr>
        <w:lastRenderedPageBreak/>
        <w:t>Quizz IV.</w:t>
      </w:r>
    </w:p>
    <w:p w14:paraId="6DAED90C" w14:textId="77777777" w:rsidR="00CB6DCB" w:rsidRPr="003B26B8" w:rsidRDefault="00CB6DCB" w:rsidP="005072C9">
      <w:pPr>
        <w:spacing w:line="360" w:lineRule="auto"/>
        <w:rPr>
          <w:i/>
          <w:sz w:val="28"/>
          <w:szCs w:val="28"/>
          <w:lang w:eastAsia="ru-RU"/>
        </w:rPr>
      </w:pPr>
      <w:r w:rsidRPr="003B26B8">
        <w:rPr>
          <w:i/>
          <w:sz w:val="28"/>
          <w:szCs w:val="28"/>
          <w:lang w:eastAsia="ru-RU"/>
        </w:rPr>
        <w:t>1. The computer keyboard is an ancient device.</w:t>
      </w:r>
    </w:p>
    <w:p w14:paraId="67C9950C" w14:textId="77777777" w:rsidR="00CB6DCB" w:rsidRPr="003B26B8" w:rsidRDefault="00CB6DCB" w:rsidP="005072C9">
      <w:pPr>
        <w:spacing w:line="360" w:lineRule="auto"/>
        <w:rPr>
          <w:i/>
          <w:sz w:val="28"/>
          <w:szCs w:val="28"/>
          <w:lang w:eastAsia="ru-RU"/>
        </w:rPr>
      </w:pPr>
    </w:p>
    <w:p w14:paraId="3B67D895" w14:textId="77777777" w:rsidR="00CB6DCB" w:rsidRPr="003B26B8" w:rsidRDefault="00CB6DCB" w:rsidP="005072C9">
      <w:pPr>
        <w:spacing w:line="360" w:lineRule="auto"/>
        <w:rPr>
          <w:i/>
          <w:sz w:val="28"/>
          <w:szCs w:val="28"/>
          <w:lang w:eastAsia="ru-RU"/>
        </w:rPr>
      </w:pPr>
      <w:r w:rsidRPr="003B26B8">
        <w:rPr>
          <w:i/>
          <w:sz w:val="28"/>
          <w:szCs w:val="28"/>
          <w:lang w:eastAsia="ru-RU"/>
        </w:rPr>
        <w:t>A. Fact</w:t>
      </w:r>
    </w:p>
    <w:p w14:paraId="19ECA333" w14:textId="77777777" w:rsidR="00CB6DCB" w:rsidRPr="003B26B8" w:rsidRDefault="00CB6DCB" w:rsidP="005072C9">
      <w:pPr>
        <w:spacing w:line="360" w:lineRule="auto"/>
        <w:rPr>
          <w:i/>
          <w:sz w:val="28"/>
          <w:szCs w:val="28"/>
          <w:lang w:eastAsia="ru-RU"/>
        </w:rPr>
      </w:pPr>
      <w:r w:rsidRPr="003B26B8">
        <w:rPr>
          <w:i/>
          <w:sz w:val="28"/>
          <w:szCs w:val="28"/>
          <w:lang w:eastAsia="ru-RU"/>
        </w:rPr>
        <w:t>B. Fiction</w:t>
      </w:r>
    </w:p>
    <w:p w14:paraId="263D918D" w14:textId="77777777" w:rsidR="00395CB6" w:rsidRPr="003B26B8" w:rsidRDefault="00395CB6" w:rsidP="005072C9">
      <w:pPr>
        <w:spacing w:line="360" w:lineRule="auto"/>
        <w:rPr>
          <w:i/>
          <w:sz w:val="28"/>
          <w:szCs w:val="28"/>
          <w:lang w:eastAsia="ru-RU"/>
        </w:rPr>
      </w:pPr>
    </w:p>
    <w:p w14:paraId="2305A6A4" w14:textId="77777777" w:rsidR="00395CB6" w:rsidRPr="003B26B8" w:rsidRDefault="00395CB6" w:rsidP="005072C9">
      <w:pPr>
        <w:spacing w:line="360" w:lineRule="auto"/>
        <w:rPr>
          <w:i/>
          <w:sz w:val="28"/>
          <w:szCs w:val="28"/>
          <w:lang w:eastAsia="ru-RU"/>
        </w:rPr>
      </w:pPr>
      <w:r w:rsidRPr="003B26B8">
        <w:rPr>
          <w:i/>
          <w:sz w:val="28"/>
          <w:szCs w:val="28"/>
          <w:lang w:eastAsia="ru-RU"/>
        </w:rPr>
        <w:t>2. Holograms are often found on credit cards.</w:t>
      </w:r>
    </w:p>
    <w:p w14:paraId="2AD6A1F1" w14:textId="77777777" w:rsidR="00F33967" w:rsidRDefault="00F33967" w:rsidP="005072C9">
      <w:pPr>
        <w:spacing w:line="360" w:lineRule="auto"/>
        <w:rPr>
          <w:i/>
          <w:sz w:val="28"/>
          <w:szCs w:val="28"/>
          <w:lang w:eastAsia="ru-RU"/>
        </w:rPr>
      </w:pPr>
    </w:p>
    <w:p w14:paraId="070F7584" w14:textId="77777777" w:rsidR="00395CB6" w:rsidRPr="003B26B8" w:rsidRDefault="00395CB6" w:rsidP="005072C9">
      <w:pPr>
        <w:spacing w:line="360" w:lineRule="auto"/>
        <w:rPr>
          <w:i/>
          <w:sz w:val="28"/>
          <w:szCs w:val="28"/>
          <w:lang w:eastAsia="ru-RU"/>
        </w:rPr>
      </w:pPr>
      <w:r w:rsidRPr="003B26B8">
        <w:rPr>
          <w:i/>
          <w:sz w:val="28"/>
          <w:szCs w:val="28"/>
          <w:lang w:eastAsia="ru-RU"/>
        </w:rPr>
        <w:t>A. Fact</w:t>
      </w:r>
    </w:p>
    <w:p w14:paraId="771C100F" w14:textId="77777777" w:rsidR="00395CB6" w:rsidRPr="003B26B8" w:rsidRDefault="00395CB6" w:rsidP="005072C9">
      <w:pPr>
        <w:spacing w:line="360" w:lineRule="auto"/>
        <w:rPr>
          <w:i/>
          <w:sz w:val="28"/>
          <w:szCs w:val="28"/>
          <w:lang w:eastAsia="ru-RU"/>
        </w:rPr>
      </w:pPr>
      <w:r w:rsidRPr="003B26B8">
        <w:rPr>
          <w:i/>
          <w:sz w:val="28"/>
          <w:szCs w:val="28"/>
          <w:lang w:eastAsia="ru-RU"/>
        </w:rPr>
        <w:t>B. Fiction</w:t>
      </w:r>
    </w:p>
    <w:p w14:paraId="0AA0F7C1" w14:textId="77777777" w:rsidR="00395CB6" w:rsidRPr="003B26B8" w:rsidRDefault="00395CB6" w:rsidP="005072C9">
      <w:pPr>
        <w:spacing w:line="360" w:lineRule="auto"/>
        <w:rPr>
          <w:i/>
          <w:sz w:val="28"/>
          <w:szCs w:val="28"/>
          <w:lang w:eastAsia="ru-RU"/>
        </w:rPr>
      </w:pPr>
    </w:p>
    <w:p w14:paraId="5C4D5498" w14:textId="77777777" w:rsidR="003263E3" w:rsidRPr="003B26B8" w:rsidRDefault="003263E3" w:rsidP="005072C9">
      <w:pPr>
        <w:spacing w:line="360" w:lineRule="auto"/>
        <w:rPr>
          <w:i/>
          <w:sz w:val="28"/>
          <w:szCs w:val="28"/>
          <w:lang w:eastAsia="ru-RU"/>
        </w:rPr>
      </w:pPr>
      <w:r w:rsidRPr="003B26B8">
        <w:rPr>
          <w:i/>
          <w:sz w:val="28"/>
          <w:szCs w:val="28"/>
          <w:lang w:eastAsia="ru-RU"/>
        </w:rPr>
        <w:t>3. Digital cameras use film.</w:t>
      </w:r>
    </w:p>
    <w:p w14:paraId="1DB32EE0" w14:textId="77777777" w:rsidR="003263E3" w:rsidRPr="003B26B8" w:rsidRDefault="003263E3" w:rsidP="005072C9">
      <w:pPr>
        <w:spacing w:line="360" w:lineRule="auto"/>
        <w:rPr>
          <w:i/>
          <w:sz w:val="28"/>
          <w:szCs w:val="28"/>
          <w:lang w:eastAsia="ru-RU"/>
        </w:rPr>
      </w:pPr>
    </w:p>
    <w:p w14:paraId="7E1A112D" w14:textId="77777777" w:rsidR="003263E3" w:rsidRPr="003B26B8" w:rsidRDefault="003263E3" w:rsidP="005072C9">
      <w:pPr>
        <w:spacing w:line="360" w:lineRule="auto"/>
        <w:rPr>
          <w:i/>
          <w:sz w:val="28"/>
          <w:szCs w:val="28"/>
          <w:lang w:eastAsia="ru-RU"/>
        </w:rPr>
      </w:pPr>
      <w:r w:rsidRPr="003B26B8">
        <w:rPr>
          <w:i/>
          <w:sz w:val="28"/>
          <w:szCs w:val="28"/>
          <w:lang w:eastAsia="ru-RU"/>
        </w:rPr>
        <w:t>A. Fact</w:t>
      </w:r>
    </w:p>
    <w:p w14:paraId="4911E854" w14:textId="77777777" w:rsidR="003263E3" w:rsidRPr="003B26B8" w:rsidRDefault="003263E3" w:rsidP="005072C9">
      <w:pPr>
        <w:spacing w:line="360" w:lineRule="auto"/>
        <w:rPr>
          <w:i/>
          <w:sz w:val="28"/>
          <w:szCs w:val="28"/>
          <w:lang w:eastAsia="ru-RU"/>
        </w:rPr>
      </w:pPr>
      <w:r w:rsidRPr="003B26B8">
        <w:rPr>
          <w:i/>
          <w:sz w:val="28"/>
          <w:szCs w:val="28"/>
          <w:lang w:eastAsia="ru-RU"/>
        </w:rPr>
        <w:t>B. Fiction</w:t>
      </w:r>
    </w:p>
    <w:p w14:paraId="4F0AB774" w14:textId="77777777" w:rsidR="009D7579" w:rsidRPr="003B26B8" w:rsidRDefault="009D7579" w:rsidP="005072C9">
      <w:pPr>
        <w:spacing w:line="360" w:lineRule="auto"/>
        <w:rPr>
          <w:i/>
          <w:sz w:val="28"/>
          <w:szCs w:val="28"/>
          <w:lang w:eastAsia="ru-RU"/>
        </w:rPr>
      </w:pPr>
    </w:p>
    <w:p w14:paraId="692CCE48" w14:textId="77777777" w:rsidR="009D7579" w:rsidRPr="003B26B8" w:rsidRDefault="009D7579" w:rsidP="005072C9">
      <w:pPr>
        <w:spacing w:line="360" w:lineRule="auto"/>
        <w:rPr>
          <w:i/>
          <w:sz w:val="28"/>
          <w:szCs w:val="28"/>
          <w:lang w:eastAsia="ru-RU"/>
        </w:rPr>
      </w:pPr>
      <w:r w:rsidRPr="003B26B8">
        <w:rPr>
          <w:i/>
          <w:sz w:val="28"/>
          <w:szCs w:val="28"/>
          <w:lang w:eastAsia="ru-RU"/>
        </w:rPr>
        <w:t>4. Holograms are made with cameras.</w:t>
      </w:r>
    </w:p>
    <w:p w14:paraId="76F284A2" w14:textId="77777777" w:rsidR="009D7579" w:rsidRPr="003B26B8" w:rsidRDefault="009D7579" w:rsidP="005072C9">
      <w:pPr>
        <w:spacing w:line="360" w:lineRule="auto"/>
        <w:rPr>
          <w:i/>
          <w:sz w:val="28"/>
          <w:szCs w:val="28"/>
          <w:lang w:eastAsia="ru-RU"/>
        </w:rPr>
      </w:pPr>
    </w:p>
    <w:p w14:paraId="50D72AF2" w14:textId="77777777" w:rsidR="009D7579" w:rsidRPr="003B26B8" w:rsidRDefault="009D7579" w:rsidP="005072C9">
      <w:pPr>
        <w:spacing w:line="360" w:lineRule="auto"/>
        <w:rPr>
          <w:i/>
          <w:sz w:val="28"/>
          <w:szCs w:val="28"/>
          <w:lang w:eastAsia="ru-RU"/>
        </w:rPr>
      </w:pPr>
      <w:r w:rsidRPr="003B26B8">
        <w:rPr>
          <w:i/>
          <w:sz w:val="28"/>
          <w:szCs w:val="28"/>
          <w:lang w:eastAsia="ru-RU"/>
        </w:rPr>
        <w:t>A. Fact</w:t>
      </w:r>
    </w:p>
    <w:p w14:paraId="69975590" w14:textId="77777777" w:rsidR="009D7579" w:rsidRPr="003B26B8" w:rsidRDefault="009D7579" w:rsidP="005072C9">
      <w:pPr>
        <w:spacing w:line="360" w:lineRule="auto"/>
        <w:rPr>
          <w:i/>
          <w:sz w:val="28"/>
          <w:szCs w:val="28"/>
          <w:lang w:eastAsia="ru-RU"/>
        </w:rPr>
      </w:pPr>
      <w:r w:rsidRPr="003B26B8">
        <w:rPr>
          <w:i/>
          <w:sz w:val="28"/>
          <w:szCs w:val="28"/>
          <w:lang w:eastAsia="ru-RU"/>
        </w:rPr>
        <w:t>B. Fiction</w:t>
      </w:r>
    </w:p>
    <w:p w14:paraId="6DBA525F" w14:textId="77777777" w:rsidR="009D7579" w:rsidRPr="003B26B8" w:rsidRDefault="009D7579" w:rsidP="005072C9">
      <w:pPr>
        <w:spacing w:line="360" w:lineRule="auto"/>
        <w:rPr>
          <w:i/>
          <w:sz w:val="28"/>
          <w:szCs w:val="28"/>
          <w:lang w:eastAsia="ru-RU"/>
        </w:rPr>
      </w:pPr>
    </w:p>
    <w:p w14:paraId="1FF6F748" w14:textId="77777777" w:rsidR="008A4D35" w:rsidRPr="003B26B8" w:rsidRDefault="008A4D35" w:rsidP="005072C9">
      <w:pPr>
        <w:spacing w:line="360" w:lineRule="auto"/>
        <w:rPr>
          <w:i/>
          <w:sz w:val="28"/>
          <w:szCs w:val="28"/>
          <w:lang w:eastAsia="ru-RU"/>
        </w:rPr>
      </w:pPr>
      <w:r w:rsidRPr="003B26B8">
        <w:rPr>
          <w:i/>
          <w:sz w:val="28"/>
          <w:szCs w:val="28"/>
          <w:lang w:eastAsia="ru-RU"/>
        </w:rPr>
        <w:t>5. Virtual reality is only used in toys.</w:t>
      </w:r>
    </w:p>
    <w:p w14:paraId="607946DE" w14:textId="77777777" w:rsidR="008A4D35" w:rsidRPr="003B26B8" w:rsidRDefault="008A4D35" w:rsidP="005072C9">
      <w:pPr>
        <w:spacing w:line="360" w:lineRule="auto"/>
        <w:rPr>
          <w:i/>
          <w:sz w:val="28"/>
          <w:szCs w:val="28"/>
          <w:lang w:eastAsia="ru-RU"/>
        </w:rPr>
      </w:pPr>
    </w:p>
    <w:p w14:paraId="27A097F4" w14:textId="77777777" w:rsidR="008A4D35" w:rsidRPr="003B26B8" w:rsidRDefault="008A4D35" w:rsidP="005072C9">
      <w:pPr>
        <w:spacing w:line="360" w:lineRule="auto"/>
        <w:rPr>
          <w:i/>
          <w:sz w:val="28"/>
          <w:szCs w:val="28"/>
          <w:lang w:eastAsia="ru-RU"/>
        </w:rPr>
      </w:pPr>
      <w:r w:rsidRPr="003B26B8">
        <w:rPr>
          <w:i/>
          <w:sz w:val="28"/>
          <w:szCs w:val="28"/>
          <w:lang w:eastAsia="ru-RU"/>
        </w:rPr>
        <w:t>A. Fact</w:t>
      </w:r>
    </w:p>
    <w:p w14:paraId="56F2354B" w14:textId="77777777" w:rsidR="008A4D35" w:rsidRPr="003B26B8" w:rsidRDefault="008A4D35" w:rsidP="005072C9">
      <w:pPr>
        <w:spacing w:line="360" w:lineRule="auto"/>
        <w:rPr>
          <w:i/>
          <w:sz w:val="28"/>
          <w:szCs w:val="28"/>
          <w:lang w:eastAsia="ru-RU"/>
        </w:rPr>
      </w:pPr>
      <w:r w:rsidRPr="003B26B8">
        <w:rPr>
          <w:i/>
          <w:sz w:val="28"/>
          <w:szCs w:val="28"/>
          <w:lang w:eastAsia="ru-RU"/>
        </w:rPr>
        <w:t>B. Fiction</w:t>
      </w:r>
    </w:p>
    <w:p w14:paraId="24F36D4B" w14:textId="77777777" w:rsidR="008A4D35" w:rsidRPr="003B26B8" w:rsidRDefault="008A4D35" w:rsidP="005072C9">
      <w:pPr>
        <w:spacing w:line="360" w:lineRule="auto"/>
        <w:rPr>
          <w:i/>
          <w:sz w:val="28"/>
          <w:szCs w:val="28"/>
          <w:lang w:eastAsia="ru-RU"/>
        </w:rPr>
      </w:pPr>
    </w:p>
    <w:p w14:paraId="29B49111" w14:textId="77777777" w:rsidR="000242B8" w:rsidRPr="003B26B8" w:rsidRDefault="000242B8" w:rsidP="005072C9">
      <w:pPr>
        <w:spacing w:line="360" w:lineRule="auto"/>
        <w:rPr>
          <w:i/>
          <w:sz w:val="28"/>
          <w:szCs w:val="28"/>
          <w:lang w:eastAsia="ru-RU"/>
        </w:rPr>
      </w:pPr>
      <w:r w:rsidRPr="003B26B8">
        <w:rPr>
          <w:i/>
          <w:sz w:val="28"/>
          <w:szCs w:val="28"/>
          <w:lang w:eastAsia="ru-RU"/>
        </w:rPr>
        <w:t>6. Robots have never been used in battle.</w:t>
      </w:r>
    </w:p>
    <w:p w14:paraId="0F2E0335" w14:textId="77777777" w:rsidR="000242B8" w:rsidRPr="003B26B8" w:rsidRDefault="000242B8" w:rsidP="005072C9">
      <w:pPr>
        <w:spacing w:line="360" w:lineRule="auto"/>
        <w:rPr>
          <w:i/>
          <w:sz w:val="28"/>
          <w:szCs w:val="28"/>
          <w:lang w:eastAsia="ru-RU"/>
        </w:rPr>
      </w:pPr>
    </w:p>
    <w:p w14:paraId="733DCD69" w14:textId="77777777" w:rsidR="000242B8" w:rsidRPr="003B26B8" w:rsidRDefault="000242B8" w:rsidP="005072C9">
      <w:pPr>
        <w:spacing w:line="360" w:lineRule="auto"/>
        <w:rPr>
          <w:i/>
          <w:sz w:val="28"/>
          <w:szCs w:val="28"/>
          <w:lang w:eastAsia="ru-RU"/>
        </w:rPr>
      </w:pPr>
      <w:r w:rsidRPr="003B26B8">
        <w:rPr>
          <w:i/>
          <w:sz w:val="28"/>
          <w:szCs w:val="28"/>
          <w:lang w:eastAsia="ru-RU"/>
        </w:rPr>
        <w:t>A. Fact</w:t>
      </w:r>
    </w:p>
    <w:p w14:paraId="24FE2816" w14:textId="77777777" w:rsidR="000242B8" w:rsidRPr="003B26B8" w:rsidRDefault="000242B8" w:rsidP="005072C9">
      <w:pPr>
        <w:spacing w:line="360" w:lineRule="auto"/>
        <w:rPr>
          <w:i/>
          <w:sz w:val="28"/>
          <w:szCs w:val="28"/>
          <w:lang w:eastAsia="ru-RU"/>
        </w:rPr>
      </w:pPr>
      <w:r w:rsidRPr="003B26B8">
        <w:rPr>
          <w:i/>
          <w:sz w:val="28"/>
          <w:szCs w:val="28"/>
          <w:lang w:eastAsia="ru-RU"/>
        </w:rPr>
        <w:t>B. Fiction</w:t>
      </w:r>
    </w:p>
    <w:p w14:paraId="4554A00B" w14:textId="77777777" w:rsidR="000C38D5" w:rsidRPr="003B26B8" w:rsidRDefault="000C38D5" w:rsidP="005072C9">
      <w:pPr>
        <w:spacing w:line="360" w:lineRule="auto"/>
        <w:rPr>
          <w:i/>
          <w:sz w:val="28"/>
          <w:szCs w:val="28"/>
          <w:lang w:eastAsia="ru-RU"/>
        </w:rPr>
      </w:pPr>
    </w:p>
    <w:p w14:paraId="5A8CADD8" w14:textId="77777777" w:rsidR="000C38D5" w:rsidRPr="003B26B8" w:rsidRDefault="000C38D5" w:rsidP="005072C9">
      <w:pPr>
        <w:spacing w:line="360" w:lineRule="auto"/>
        <w:rPr>
          <w:i/>
          <w:sz w:val="28"/>
          <w:szCs w:val="28"/>
          <w:lang w:eastAsia="ru-RU"/>
        </w:rPr>
      </w:pPr>
      <w:r w:rsidRPr="003B26B8">
        <w:rPr>
          <w:i/>
          <w:sz w:val="28"/>
          <w:szCs w:val="28"/>
          <w:lang w:eastAsia="ru-RU"/>
        </w:rPr>
        <w:t>7. Flash memory is most often used in portable devices.</w:t>
      </w:r>
    </w:p>
    <w:p w14:paraId="61F62E3A" w14:textId="77777777" w:rsidR="000C38D5" w:rsidRPr="003B26B8" w:rsidRDefault="000C38D5" w:rsidP="005072C9">
      <w:pPr>
        <w:spacing w:line="360" w:lineRule="auto"/>
        <w:rPr>
          <w:i/>
          <w:sz w:val="28"/>
          <w:szCs w:val="28"/>
          <w:lang w:eastAsia="ru-RU"/>
        </w:rPr>
      </w:pPr>
    </w:p>
    <w:p w14:paraId="3C586374" w14:textId="77777777" w:rsidR="000C38D5" w:rsidRPr="003B26B8" w:rsidRDefault="000C38D5" w:rsidP="005072C9">
      <w:pPr>
        <w:spacing w:line="360" w:lineRule="auto"/>
        <w:rPr>
          <w:i/>
          <w:sz w:val="28"/>
          <w:szCs w:val="28"/>
          <w:lang w:eastAsia="ru-RU"/>
        </w:rPr>
      </w:pPr>
      <w:r w:rsidRPr="003B26B8">
        <w:rPr>
          <w:i/>
          <w:sz w:val="28"/>
          <w:szCs w:val="28"/>
          <w:lang w:eastAsia="ru-RU"/>
        </w:rPr>
        <w:t>A. Fact</w:t>
      </w:r>
    </w:p>
    <w:p w14:paraId="25EC20B3" w14:textId="77777777" w:rsidR="000C38D5" w:rsidRPr="003B26B8" w:rsidRDefault="000C38D5" w:rsidP="005072C9">
      <w:pPr>
        <w:spacing w:line="360" w:lineRule="auto"/>
        <w:rPr>
          <w:i/>
          <w:sz w:val="28"/>
          <w:szCs w:val="28"/>
          <w:lang w:eastAsia="ru-RU"/>
        </w:rPr>
      </w:pPr>
      <w:r w:rsidRPr="003B26B8">
        <w:rPr>
          <w:i/>
          <w:sz w:val="28"/>
          <w:szCs w:val="28"/>
          <w:lang w:eastAsia="ru-RU"/>
        </w:rPr>
        <w:t>B. Fiction</w:t>
      </w:r>
    </w:p>
    <w:p w14:paraId="6EAF3869" w14:textId="77777777" w:rsidR="000C38D5" w:rsidRPr="003B26B8" w:rsidRDefault="000C38D5" w:rsidP="005072C9">
      <w:pPr>
        <w:spacing w:line="360" w:lineRule="auto"/>
        <w:rPr>
          <w:i/>
          <w:sz w:val="28"/>
          <w:szCs w:val="28"/>
          <w:lang w:eastAsia="ru-RU"/>
        </w:rPr>
      </w:pPr>
    </w:p>
    <w:p w14:paraId="5313F5A0" w14:textId="77777777" w:rsidR="000C38D5" w:rsidRPr="003B26B8" w:rsidRDefault="000C38D5" w:rsidP="005072C9">
      <w:pPr>
        <w:spacing w:line="360" w:lineRule="auto"/>
        <w:rPr>
          <w:i/>
          <w:sz w:val="28"/>
          <w:szCs w:val="28"/>
          <w:lang w:eastAsia="ru-RU"/>
        </w:rPr>
      </w:pPr>
      <w:r w:rsidRPr="003B26B8">
        <w:rPr>
          <w:i/>
          <w:sz w:val="28"/>
          <w:szCs w:val="28"/>
          <w:lang w:eastAsia="ru-RU"/>
        </w:rPr>
        <w:t>8. It takes very few resources to make a mobile phone.</w:t>
      </w:r>
    </w:p>
    <w:p w14:paraId="3FC2E11A" w14:textId="77777777" w:rsidR="000C38D5" w:rsidRPr="003B26B8" w:rsidRDefault="000C38D5" w:rsidP="005072C9">
      <w:pPr>
        <w:spacing w:line="360" w:lineRule="auto"/>
        <w:rPr>
          <w:i/>
          <w:sz w:val="28"/>
          <w:szCs w:val="28"/>
          <w:lang w:eastAsia="ru-RU"/>
        </w:rPr>
      </w:pPr>
    </w:p>
    <w:p w14:paraId="32428474" w14:textId="77777777" w:rsidR="000C38D5" w:rsidRPr="003B26B8" w:rsidRDefault="000C38D5" w:rsidP="005072C9">
      <w:pPr>
        <w:spacing w:line="360" w:lineRule="auto"/>
        <w:rPr>
          <w:i/>
          <w:sz w:val="28"/>
          <w:szCs w:val="28"/>
          <w:lang w:eastAsia="ru-RU"/>
        </w:rPr>
      </w:pPr>
      <w:r w:rsidRPr="003B26B8">
        <w:rPr>
          <w:i/>
          <w:sz w:val="28"/>
          <w:szCs w:val="28"/>
          <w:lang w:eastAsia="ru-RU"/>
        </w:rPr>
        <w:t>A. Fact</w:t>
      </w:r>
    </w:p>
    <w:p w14:paraId="3CE02018" w14:textId="77777777" w:rsidR="000C38D5" w:rsidRPr="003B26B8" w:rsidRDefault="000C38D5" w:rsidP="005072C9">
      <w:pPr>
        <w:spacing w:line="360" w:lineRule="auto"/>
        <w:rPr>
          <w:i/>
          <w:sz w:val="28"/>
          <w:szCs w:val="28"/>
          <w:lang w:eastAsia="ru-RU"/>
        </w:rPr>
      </w:pPr>
      <w:r w:rsidRPr="003B26B8">
        <w:rPr>
          <w:i/>
          <w:sz w:val="28"/>
          <w:szCs w:val="28"/>
          <w:lang w:eastAsia="ru-RU"/>
        </w:rPr>
        <w:t>B. Fiction</w:t>
      </w:r>
    </w:p>
    <w:p w14:paraId="7D3C1D45" w14:textId="77777777" w:rsidR="000C38D5" w:rsidRPr="003B26B8" w:rsidRDefault="000C38D5" w:rsidP="005072C9">
      <w:pPr>
        <w:spacing w:line="360" w:lineRule="auto"/>
        <w:rPr>
          <w:i/>
          <w:sz w:val="28"/>
          <w:szCs w:val="28"/>
          <w:lang w:eastAsia="ru-RU"/>
        </w:rPr>
      </w:pPr>
    </w:p>
    <w:p w14:paraId="063BD722" w14:textId="77777777" w:rsidR="009D73CE" w:rsidRDefault="009D73CE" w:rsidP="005072C9">
      <w:pPr>
        <w:spacing w:line="360" w:lineRule="auto"/>
        <w:jc w:val="both"/>
        <w:rPr>
          <w:i/>
          <w:sz w:val="28"/>
          <w:szCs w:val="28"/>
          <w:u w:val="single"/>
          <w:lang w:eastAsia="ru-RU"/>
        </w:rPr>
      </w:pPr>
      <w:r w:rsidRPr="003B26B8">
        <w:rPr>
          <w:i/>
          <w:sz w:val="28"/>
          <w:szCs w:val="28"/>
          <w:u w:val="single"/>
          <w:lang w:eastAsia="ru-RU"/>
        </w:rPr>
        <w:t xml:space="preserve">Quizz </w:t>
      </w:r>
      <w:r w:rsidRPr="005072C9">
        <w:rPr>
          <w:i/>
          <w:sz w:val="28"/>
          <w:szCs w:val="28"/>
          <w:u w:val="single"/>
          <w:lang w:eastAsia="ru-RU"/>
        </w:rPr>
        <w:t>V</w:t>
      </w:r>
      <w:r w:rsidRPr="003B26B8">
        <w:rPr>
          <w:i/>
          <w:sz w:val="28"/>
          <w:szCs w:val="28"/>
          <w:u w:val="single"/>
          <w:lang w:eastAsia="ru-RU"/>
        </w:rPr>
        <w:t>.</w:t>
      </w:r>
    </w:p>
    <w:p w14:paraId="40B8D897" w14:textId="77777777" w:rsidR="00F33967" w:rsidRPr="003B26B8" w:rsidRDefault="00F33967" w:rsidP="005072C9">
      <w:pPr>
        <w:spacing w:line="360" w:lineRule="auto"/>
        <w:jc w:val="both"/>
        <w:rPr>
          <w:i/>
          <w:sz w:val="28"/>
          <w:szCs w:val="28"/>
          <w:u w:val="single"/>
          <w:lang w:eastAsia="ru-RU"/>
        </w:rPr>
      </w:pPr>
    </w:p>
    <w:p w14:paraId="0E59FD43" w14:textId="77777777" w:rsidR="009D73CE" w:rsidRPr="003B26B8" w:rsidRDefault="009E061C" w:rsidP="005072C9">
      <w:pPr>
        <w:spacing w:line="360" w:lineRule="auto"/>
        <w:jc w:val="both"/>
        <w:rPr>
          <w:i/>
          <w:sz w:val="28"/>
          <w:szCs w:val="28"/>
          <w:lang w:eastAsia="ru-RU"/>
        </w:rPr>
      </w:pPr>
      <w:r w:rsidRPr="003B26B8">
        <w:rPr>
          <w:i/>
          <w:sz w:val="28"/>
          <w:szCs w:val="28"/>
          <w:lang w:eastAsia="ru-RU"/>
        </w:rPr>
        <w:t>1. Which of these is not a telephone?</w:t>
      </w:r>
    </w:p>
    <w:p w14:paraId="2D55B61A" w14:textId="77777777" w:rsidR="009E061C" w:rsidRPr="003B26B8" w:rsidRDefault="009E061C" w:rsidP="005072C9">
      <w:pPr>
        <w:spacing w:line="360" w:lineRule="auto"/>
        <w:jc w:val="both"/>
        <w:rPr>
          <w:i/>
          <w:sz w:val="28"/>
          <w:szCs w:val="28"/>
          <w:lang w:eastAsia="ru-RU"/>
        </w:rPr>
      </w:pPr>
    </w:p>
    <w:p w14:paraId="4C37D737" w14:textId="77777777" w:rsidR="009E061C" w:rsidRPr="003B26B8" w:rsidRDefault="009E061C" w:rsidP="005072C9">
      <w:pPr>
        <w:spacing w:line="360" w:lineRule="auto"/>
        <w:jc w:val="both"/>
        <w:rPr>
          <w:i/>
          <w:sz w:val="28"/>
          <w:szCs w:val="28"/>
          <w:lang w:eastAsia="ru-RU"/>
        </w:rPr>
      </w:pPr>
      <w:r w:rsidRPr="003B26B8">
        <w:rPr>
          <w:i/>
          <w:sz w:val="28"/>
          <w:szCs w:val="28"/>
          <w:lang w:eastAsia="ru-RU"/>
        </w:rPr>
        <w:t>A. Razr</w:t>
      </w:r>
    </w:p>
    <w:p w14:paraId="154835AB" w14:textId="77777777" w:rsidR="009E061C" w:rsidRPr="003B26B8" w:rsidRDefault="009E061C" w:rsidP="005072C9">
      <w:pPr>
        <w:spacing w:line="360" w:lineRule="auto"/>
        <w:jc w:val="both"/>
        <w:rPr>
          <w:i/>
          <w:sz w:val="28"/>
          <w:szCs w:val="28"/>
          <w:lang w:eastAsia="ru-RU"/>
        </w:rPr>
      </w:pPr>
      <w:r w:rsidRPr="003B26B8">
        <w:rPr>
          <w:i/>
          <w:sz w:val="28"/>
          <w:szCs w:val="28"/>
          <w:lang w:eastAsia="ru-RU"/>
        </w:rPr>
        <w:t>B. iPhone</w:t>
      </w:r>
    </w:p>
    <w:p w14:paraId="0E3FAF0D" w14:textId="77777777" w:rsidR="009E061C" w:rsidRPr="003B26B8" w:rsidRDefault="009E061C" w:rsidP="005072C9">
      <w:pPr>
        <w:spacing w:line="360" w:lineRule="auto"/>
        <w:jc w:val="both"/>
        <w:rPr>
          <w:i/>
          <w:sz w:val="28"/>
          <w:szCs w:val="28"/>
          <w:lang w:eastAsia="ru-RU"/>
        </w:rPr>
      </w:pPr>
      <w:r w:rsidRPr="003B26B8">
        <w:rPr>
          <w:i/>
          <w:sz w:val="28"/>
          <w:szCs w:val="28"/>
          <w:lang w:eastAsia="ru-RU"/>
        </w:rPr>
        <w:t>C. iPod</w:t>
      </w:r>
    </w:p>
    <w:p w14:paraId="3C2B359A" w14:textId="77777777" w:rsidR="009E061C" w:rsidRPr="003B26B8" w:rsidRDefault="009E061C" w:rsidP="005072C9">
      <w:pPr>
        <w:spacing w:line="360" w:lineRule="auto"/>
        <w:jc w:val="both"/>
        <w:rPr>
          <w:i/>
          <w:sz w:val="28"/>
          <w:szCs w:val="28"/>
          <w:lang w:eastAsia="ru-RU"/>
        </w:rPr>
      </w:pPr>
      <w:r w:rsidRPr="003B26B8">
        <w:rPr>
          <w:i/>
          <w:sz w:val="28"/>
          <w:szCs w:val="28"/>
          <w:lang w:eastAsia="ru-RU"/>
        </w:rPr>
        <w:t>D. BlackBerry</w:t>
      </w:r>
    </w:p>
    <w:p w14:paraId="60B43168" w14:textId="77777777" w:rsidR="009E061C" w:rsidRPr="003B26B8" w:rsidRDefault="009E061C" w:rsidP="005072C9">
      <w:pPr>
        <w:spacing w:line="360" w:lineRule="auto"/>
        <w:jc w:val="both"/>
        <w:rPr>
          <w:i/>
          <w:sz w:val="28"/>
          <w:szCs w:val="28"/>
          <w:lang w:eastAsia="ru-RU"/>
        </w:rPr>
      </w:pPr>
    </w:p>
    <w:p w14:paraId="7BD84229" w14:textId="77777777" w:rsidR="009E061C" w:rsidRPr="003B26B8" w:rsidRDefault="009E061C" w:rsidP="005072C9">
      <w:pPr>
        <w:spacing w:line="360" w:lineRule="auto"/>
        <w:jc w:val="both"/>
        <w:rPr>
          <w:i/>
          <w:sz w:val="28"/>
          <w:szCs w:val="28"/>
          <w:lang w:eastAsia="ru-RU"/>
        </w:rPr>
      </w:pPr>
      <w:r w:rsidRPr="003B26B8">
        <w:rPr>
          <w:i/>
          <w:sz w:val="28"/>
          <w:szCs w:val="28"/>
          <w:lang w:eastAsia="ru-RU"/>
        </w:rPr>
        <w:t>2. What does fiber optic cable resemble, in terms of size?</w:t>
      </w:r>
    </w:p>
    <w:p w14:paraId="326F27DD" w14:textId="77777777" w:rsidR="009E061C" w:rsidRPr="003B26B8" w:rsidRDefault="009E061C" w:rsidP="005072C9">
      <w:pPr>
        <w:spacing w:line="360" w:lineRule="auto"/>
        <w:jc w:val="both"/>
        <w:rPr>
          <w:i/>
          <w:sz w:val="28"/>
          <w:szCs w:val="28"/>
          <w:lang w:eastAsia="ru-RU"/>
        </w:rPr>
      </w:pPr>
    </w:p>
    <w:p w14:paraId="6D59249F" w14:textId="77777777" w:rsidR="009E061C" w:rsidRPr="003B26B8" w:rsidRDefault="009E061C" w:rsidP="005072C9">
      <w:pPr>
        <w:spacing w:line="360" w:lineRule="auto"/>
        <w:jc w:val="both"/>
        <w:rPr>
          <w:i/>
          <w:sz w:val="28"/>
          <w:szCs w:val="28"/>
          <w:lang w:eastAsia="ru-RU"/>
        </w:rPr>
      </w:pPr>
      <w:r w:rsidRPr="003B26B8">
        <w:rPr>
          <w:i/>
          <w:sz w:val="28"/>
          <w:szCs w:val="28"/>
          <w:lang w:eastAsia="ru-RU"/>
        </w:rPr>
        <w:t>A. human hair</w:t>
      </w:r>
    </w:p>
    <w:p w14:paraId="0FDED1B7" w14:textId="77777777" w:rsidR="009E061C" w:rsidRPr="003B26B8" w:rsidRDefault="009E061C" w:rsidP="005072C9">
      <w:pPr>
        <w:spacing w:line="360" w:lineRule="auto"/>
        <w:jc w:val="both"/>
        <w:rPr>
          <w:i/>
          <w:sz w:val="28"/>
          <w:szCs w:val="28"/>
          <w:lang w:eastAsia="ru-RU"/>
        </w:rPr>
      </w:pPr>
      <w:r w:rsidRPr="003B26B8">
        <w:rPr>
          <w:i/>
          <w:sz w:val="28"/>
          <w:szCs w:val="28"/>
          <w:lang w:eastAsia="ru-RU"/>
        </w:rPr>
        <w:t>B. telephone wire</w:t>
      </w:r>
    </w:p>
    <w:p w14:paraId="722006F6" w14:textId="77777777" w:rsidR="009E061C" w:rsidRPr="003B26B8" w:rsidRDefault="009E061C" w:rsidP="005072C9">
      <w:pPr>
        <w:spacing w:line="360" w:lineRule="auto"/>
        <w:jc w:val="both"/>
        <w:rPr>
          <w:i/>
          <w:sz w:val="28"/>
          <w:szCs w:val="28"/>
          <w:lang w:eastAsia="ru-RU"/>
        </w:rPr>
      </w:pPr>
      <w:r w:rsidRPr="003B26B8">
        <w:rPr>
          <w:i/>
          <w:sz w:val="28"/>
          <w:szCs w:val="28"/>
          <w:lang w:eastAsia="ru-RU"/>
        </w:rPr>
        <w:t>C. bamboo</w:t>
      </w:r>
    </w:p>
    <w:p w14:paraId="51B7EF05" w14:textId="77777777" w:rsidR="009E061C" w:rsidRPr="003B26B8" w:rsidRDefault="009E061C" w:rsidP="005072C9">
      <w:pPr>
        <w:spacing w:line="360" w:lineRule="auto"/>
        <w:jc w:val="both"/>
        <w:rPr>
          <w:i/>
          <w:sz w:val="28"/>
          <w:szCs w:val="28"/>
          <w:lang w:eastAsia="ru-RU"/>
        </w:rPr>
      </w:pPr>
      <w:r w:rsidRPr="003B26B8">
        <w:rPr>
          <w:i/>
          <w:sz w:val="28"/>
          <w:szCs w:val="28"/>
          <w:lang w:eastAsia="ru-RU"/>
        </w:rPr>
        <w:t>D. pipeline</w:t>
      </w:r>
    </w:p>
    <w:p w14:paraId="18598323" w14:textId="77777777" w:rsidR="00626C91" w:rsidRPr="003B26B8" w:rsidRDefault="00626C91" w:rsidP="005072C9">
      <w:pPr>
        <w:spacing w:line="360" w:lineRule="auto"/>
        <w:rPr>
          <w:i/>
          <w:sz w:val="28"/>
          <w:szCs w:val="28"/>
          <w:lang w:eastAsia="ru-RU"/>
        </w:rPr>
      </w:pPr>
    </w:p>
    <w:p w14:paraId="3D0893E8" w14:textId="77777777" w:rsidR="00664705" w:rsidRPr="003B26B8" w:rsidRDefault="00664705" w:rsidP="005072C9">
      <w:pPr>
        <w:spacing w:line="360" w:lineRule="auto"/>
        <w:rPr>
          <w:i/>
          <w:sz w:val="28"/>
          <w:szCs w:val="28"/>
          <w:lang w:eastAsia="ru-RU"/>
        </w:rPr>
      </w:pPr>
      <w:r w:rsidRPr="003B26B8">
        <w:rPr>
          <w:i/>
          <w:sz w:val="28"/>
          <w:szCs w:val="28"/>
          <w:lang w:eastAsia="ru-RU"/>
        </w:rPr>
        <w:t>3. Which of these is a file format for digital images?</w:t>
      </w:r>
    </w:p>
    <w:p w14:paraId="0D1EFBFC" w14:textId="77777777" w:rsidR="00664705" w:rsidRPr="003B26B8" w:rsidRDefault="00664705" w:rsidP="005072C9">
      <w:pPr>
        <w:spacing w:line="360" w:lineRule="auto"/>
        <w:rPr>
          <w:i/>
          <w:sz w:val="28"/>
          <w:szCs w:val="28"/>
          <w:lang w:eastAsia="ru-RU"/>
        </w:rPr>
      </w:pPr>
    </w:p>
    <w:p w14:paraId="78B597B5" w14:textId="77777777" w:rsidR="00664705" w:rsidRPr="003B26B8" w:rsidRDefault="00664705" w:rsidP="005072C9">
      <w:pPr>
        <w:spacing w:line="360" w:lineRule="auto"/>
        <w:rPr>
          <w:i/>
          <w:sz w:val="28"/>
          <w:szCs w:val="28"/>
          <w:lang w:eastAsia="ru-RU"/>
        </w:rPr>
      </w:pPr>
      <w:r w:rsidRPr="003B26B8">
        <w:rPr>
          <w:i/>
          <w:sz w:val="28"/>
          <w:szCs w:val="28"/>
          <w:lang w:eastAsia="ru-RU"/>
        </w:rPr>
        <w:t>A. ICBM</w:t>
      </w:r>
    </w:p>
    <w:p w14:paraId="6989FE8D" w14:textId="77777777" w:rsidR="00664705" w:rsidRPr="003B26B8" w:rsidRDefault="00664705" w:rsidP="005072C9">
      <w:pPr>
        <w:spacing w:line="360" w:lineRule="auto"/>
        <w:rPr>
          <w:i/>
          <w:sz w:val="28"/>
          <w:szCs w:val="28"/>
          <w:lang w:eastAsia="ru-RU"/>
        </w:rPr>
      </w:pPr>
      <w:r w:rsidRPr="003B26B8">
        <w:rPr>
          <w:i/>
          <w:sz w:val="28"/>
          <w:szCs w:val="28"/>
          <w:lang w:eastAsia="ru-RU"/>
        </w:rPr>
        <w:lastRenderedPageBreak/>
        <w:t>B. JPEG</w:t>
      </w:r>
    </w:p>
    <w:p w14:paraId="6DF7548A" w14:textId="77777777" w:rsidR="00664705" w:rsidRPr="003B26B8" w:rsidRDefault="00664705" w:rsidP="005072C9">
      <w:pPr>
        <w:spacing w:line="360" w:lineRule="auto"/>
        <w:rPr>
          <w:i/>
          <w:sz w:val="28"/>
          <w:szCs w:val="28"/>
          <w:lang w:eastAsia="ru-RU"/>
        </w:rPr>
      </w:pPr>
      <w:r w:rsidRPr="003B26B8">
        <w:rPr>
          <w:i/>
          <w:sz w:val="28"/>
          <w:szCs w:val="28"/>
          <w:lang w:eastAsia="ru-RU"/>
        </w:rPr>
        <w:t>C. CIA</w:t>
      </w:r>
    </w:p>
    <w:p w14:paraId="447332DC" w14:textId="77777777" w:rsidR="00664705" w:rsidRPr="003B26B8" w:rsidRDefault="00664705" w:rsidP="005072C9">
      <w:pPr>
        <w:spacing w:line="360" w:lineRule="auto"/>
        <w:rPr>
          <w:i/>
          <w:sz w:val="28"/>
          <w:szCs w:val="28"/>
          <w:lang w:eastAsia="ru-RU"/>
        </w:rPr>
      </w:pPr>
      <w:r w:rsidRPr="003B26B8">
        <w:rPr>
          <w:i/>
          <w:sz w:val="28"/>
          <w:szCs w:val="28"/>
          <w:lang w:eastAsia="ru-RU"/>
        </w:rPr>
        <w:t>D. IBM</w:t>
      </w:r>
    </w:p>
    <w:p w14:paraId="1272FE29" w14:textId="77777777" w:rsidR="00664705" w:rsidRPr="003B26B8" w:rsidRDefault="00664705" w:rsidP="005072C9">
      <w:pPr>
        <w:spacing w:line="360" w:lineRule="auto"/>
        <w:rPr>
          <w:i/>
          <w:sz w:val="28"/>
          <w:szCs w:val="28"/>
          <w:lang w:eastAsia="ru-RU"/>
        </w:rPr>
      </w:pPr>
    </w:p>
    <w:p w14:paraId="608D355F" w14:textId="77777777" w:rsidR="00664705" w:rsidRPr="003B26B8" w:rsidRDefault="00664705" w:rsidP="005072C9">
      <w:pPr>
        <w:spacing w:line="360" w:lineRule="auto"/>
        <w:rPr>
          <w:i/>
          <w:sz w:val="28"/>
          <w:szCs w:val="28"/>
          <w:lang w:eastAsia="ru-RU"/>
        </w:rPr>
      </w:pPr>
      <w:r w:rsidRPr="003B26B8">
        <w:rPr>
          <w:i/>
          <w:sz w:val="28"/>
          <w:szCs w:val="28"/>
          <w:lang w:eastAsia="ru-RU"/>
        </w:rPr>
        <w:t>4. Who is the maker of the iPhone?</w:t>
      </w:r>
    </w:p>
    <w:p w14:paraId="24456C7C" w14:textId="77777777" w:rsidR="00664705" w:rsidRPr="003B26B8" w:rsidRDefault="00664705" w:rsidP="005072C9">
      <w:pPr>
        <w:spacing w:line="360" w:lineRule="auto"/>
        <w:rPr>
          <w:i/>
          <w:sz w:val="28"/>
          <w:szCs w:val="28"/>
          <w:lang w:eastAsia="ru-RU"/>
        </w:rPr>
      </w:pPr>
    </w:p>
    <w:p w14:paraId="165F84E6" w14:textId="77777777" w:rsidR="00664705" w:rsidRPr="003B26B8" w:rsidRDefault="00664705" w:rsidP="005072C9">
      <w:pPr>
        <w:spacing w:line="360" w:lineRule="auto"/>
        <w:rPr>
          <w:i/>
          <w:sz w:val="28"/>
          <w:szCs w:val="28"/>
          <w:lang w:eastAsia="ru-RU"/>
        </w:rPr>
      </w:pPr>
      <w:r w:rsidRPr="003B26B8">
        <w:rPr>
          <w:i/>
          <w:sz w:val="28"/>
          <w:szCs w:val="28"/>
          <w:lang w:eastAsia="ru-RU"/>
        </w:rPr>
        <w:t>A. IBM</w:t>
      </w:r>
    </w:p>
    <w:p w14:paraId="697A39B4" w14:textId="77777777" w:rsidR="00664705" w:rsidRPr="003B26B8" w:rsidRDefault="00664705" w:rsidP="005072C9">
      <w:pPr>
        <w:spacing w:line="360" w:lineRule="auto"/>
        <w:rPr>
          <w:i/>
          <w:sz w:val="28"/>
          <w:szCs w:val="28"/>
          <w:lang w:eastAsia="ru-RU"/>
        </w:rPr>
      </w:pPr>
      <w:r w:rsidRPr="003B26B8">
        <w:rPr>
          <w:i/>
          <w:sz w:val="28"/>
          <w:szCs w:val="28"/>
          <w:lang w:eastAsia="ru-RU"/>
        </w:rPr>
        <w:t>B. Apple</w:t>
      </w:r>
    </w:p>
    <w:p w14:paraId="1104998B" w14:textId="77777777" w:rsidR="00664705" w:rsidRPr="003B26B8" w:rsidRDefault="00664705" w:rsidP="005072C9">
      <w:pPr>
        <w:spacing w:line="360" w:lineRule="auto"/>
        <w:rPr>
          <w:i/>
          <w:sz w:val="28"/>
          <w:szCs w:val="28"/>
          <w:lang w:eastAsia="ru-RU"/>
        </w:rPr>
      </w:pPr>
      <w:r w:rsidRPr="003B26B8">
        <w:rPr>
          <w:i/>
          <w:sz w:val="28"/>
          <w:szCs w:val="28"/>
          <w:lang w:eastAsia="ru-RU"/>
        </w:rPr>
        <w:t>C. Microsoft</w:t>
      </w:r>
    </w:p>
    <w:p w14:paraId="7883133A" w14:textId="77777777" w:rsidR="00664705" w:rsidRPr="003B26B8" w:rsidRDefault="00664705" w:rsidP="005072C9">
      <w:pPr>
        <w:spacing w:line="360" w:lineRule="auto"/>
        <w:rPr>
          <w:i/>
          <w:sz w:val="28"/>
          <w:szCs w:val="28"/>
          <w:lang w:eastAsia="ru-RU"/>
        </w:rPr>
      </w:pPr>
      <w:r w:rsidRPr="003B26B8">
        <w:rPr>
          <w:i/>
          <w:sz w:val="28"/>
          <w:szCs w:val="28"/>
          <w:lang w:eastAsia="ru-RU"/>
        </w:rPr>
        <w:t>D. Zenith</w:t>
      </w:r>
    </w:p>
    <w:p w14:paraId="57859EF1" w14:textId="77777777" w:rsidR="00664705" w:rsidRPr="003B26B8" w:rsidRDefault="00664705" w:rsidP="005072C9">
      <w:pPr>
        <w:spacing w:line="360" w:lineRule="auto"/>
        <w:rPr>
          <w:i/>
          <w:sz w:val="28"/>
          <w:szCs w:val="28"/>
          <w:lang w:eastAsia="ru-RU"/>
        </w:rPr>
      </w:pPr>
    </w:p>
    <w:p w14:paraId="3C2F5B98" w14:textId="77777777" w:rsidR="002D236F" w:rsidRPr="003B26B8" w:rsidRDefault="002D236F" w:rsidP="005072C9">
      <w:pPr>
        <w:spacing w:line="360" w:lineRule="auto"/>
        <w:rPr>
          <w:i/>
          <w:sz w:val="28"/>
          <w:szCs w:val="28"/>
          <w:lang w:eastAsia="ru-RU"/>
        </w:rPr>
      </w:pPr>
      <w:r w:rsidRPr="003B26B8">
        <w:rPr>
          <w:i/>
          <w:sz w:val="28"/>
          <w:szCs w:val="28"/>
          <w:lang w:eastAsia="ru-RU"/>
        </w:rPr>
        <w:t>5. How many transistors can be placed onto a modern silicon ship?</w:t>
      </w:r>
    </w:p>
    <w:p w14:paraId="7FD99A1A" w14:textId="77777777" w:rsidR="002D236F" w:rsidRPr="003B26B8" w:rsidRDefault="002D236F" w:rsidP="005072C9">
      <w:pPr>
        <w:spacing w:line="360" w:lineRule="auto"/>
        <w:rPr>
          <w:i/>
          <w:sz w:val="28"/>
          <w:szCs w:val="28"/>
          <w:lang w:eastAsia="ru-RU"/>
        </w:rPr>
      </w:pPr>
    </w:p>
    <w:p w14:paraId="59F9C703" w14:textId="77777777" w:rsidR="002D236F" w:rsidRPr="003B26B8" w:rsidRDefault="002D236F" w:rsidP="005072C9">
      <w:pPr>
        <w:spacing w:line="360" w:lineRule="auto"/>
        <w:rPr>
          <w:i/>
          <w:sz w:val="28"/>
          <w:szCs w:val="28"/>
          <w:lang w:eastAsia="ru-RU"/>
        </w:rPr>
      </w:pPr>
      <w:r w:rsidRPr="003B26B8">
        <w:rPr>
          <w:i/>
          <w:sz w:val="28"/>
          <w:szCs w:val="28"/>
          <w:lang w:eastAsia="ru-RU"/>
        </w:rPr>
        <w:t>A. dozens</w:t>
      </w:r>
    </w:p>
    <w:p w14:paraId="5E54A9C3" w14:textId="77777777" w:rsidR="002D236F" w:rsidRPr="003B26B8" w:rsidRDefault="002D236F" w:rsidP="005072C9">
      <w:pPr>
        <w:spacing w:line="360" w:lineRule="auto"/>
        <w:rPr>
          <w:i/>
          <w:sz w:val="28"/>
          <w:szCs w:val="28"/>
          <w:lang w:eastAsia="ru-RU"/>
        </w:rPr>
      </w:pPr>
      <w:r w:rsidRPr="003B26B8">
        <w:rPr>
          <w:i/>
          <w:sz w:val="28"/>
          <w:szCs w:val="28"/>
          <w:lang w:eastAsia="ru-RU"/>
        </w:rPr>
        <w:t>B. hundreds</w:t>
      </w:r>
    </w:p>
    <w:p w14:paraId="7101785A" w14:textId="77777777" w:rsidR="002D236F" w:rsidRPr="003B26B8" w:rsidRDefault="002D236F" w:rsidP="005072C9">
      <w:pPr>
        <w:spacing w:line="360" w:lineRule="auto"/>
        <w:rPr>
          <w:i/>
          <w:sz w:val="28"/>
          <w:szCs w:val="28"/>
          <w:lang w:eastAsia="ru-RU"/>
        </w:rPr>
      </w:pPr>
      <w:r w:rsidRPr="003B26B8">
        <w:rPr>
          <w:i/>
          <w:sz w:val="28"/>
          <w:szCs w:val="28"/>
          <w:lang w:eastAsia="ru-RU"/>
        </w:rPr>
        <w:t>C. thousands</w:t>
      </w:r>
    </w:p>
    <w:p w14:paraId="6072FEB8" w14:textId="77777777" w:rsidR="002D236F" w:rsidRPr="003B26B8" w:rsidRDefault="002D236F" w:rsidP="005072C9">
      <w:pPr>
        <w:spacing w:line="360" w:lineRule="auto"/>
        <w:rPr>
          <w:i/>
          <w:sz w:val="28"/>
          <w:szCs w:val="28"/>
          <w:lang w:eastAsia="ru-RU"/>
        </w:rPr>
      </w:pPr>
      <w:r w:rsidRPr="003B26B8">
        <w:rPr>
          <w:i/>
          <w:sz w:val="28"/>
          <w:szCs w:val="28"/>
          <w:lang w:eastAsia="ru-RU"/>
        </w:rPr>
        <w:t>D. millions</w:t>
      </w:r>
    </w:p>
    <w:p w14:paraId="36A2B395" w14:textId="77777777" w:rsidR="00CA3B7E" w:rsidRPr="003B26B8" w:rsidRDefault="00CA3B7E" w:rsidP="005072C9">
      <w:pPr>
        <w:spacing w:line="360" w:lineRule="auto"/>
        <w:rPr>
          <w:i/>
          <w:sz w:val="28"/>
          <w:szCs w:val="28"/>
          <w:lang w:eastAsia="ru-RU"/>
        </w:rPr>
      </w:pPr>
    </w:p>
    <w:p w14:paraId="1AD033B2" w14:textId="77777777" w:rsidR="00CA3B7E" w:rsidRPr="003B26B8" w:rsidRDefault="00CA3B7E" w:rsidP="005072C9">
      <w:pPr>
        <w:spacing w:line="360" w:lineRule="auto"/>
        <w:rPr>
          <w:i/>
          <w:sz w:val="28"/>
          <w:szCs w:val="28"/>
          <w:lang w:eastAsia="ru-RU"/>
        </w:rPr>
      </w:pPr>
      <w:r w:rsidRPr="003B26B8">
        <w:rPr>
          <w:i/>
          <w:sz w:val="28"/>
          <w:szCs w:val="28"/>
          <w:lang w:eastAsia="ru-RU"/>
        </w:rPr>
        <w:t>6. To which of these devices is the cellular telephone most closely related?</w:t>
      </w:r>
    </w:p>
    <w:p w14:paraId="405C01F7" w14:textId="77777777" w:rsidR="00CA3B7E" w:rsidRPr="003B26B8" w:rsidRDefault="00CA3B7E" w:rsidP="005072C9">
      <w:pPr>
        <w:spacing w:line="360" w:lineRule="auto"/>
        <w:rPr>
          <w:i/>
          <w:sz w:val="28"/>
          <w:szCs w:val="28"/>
          <w:lang w:eastAsia="ru-RU"/>
        </w:rPr>
      </w:pPr>
    </w:p>
    <w:p w14:paraId="24C43374" w14:textId="77777777" w:rsidR="00CA3B7E" w:rsidRPr="003B26B8" w:rsidRDefault="00CA3B7E" w:rsidP="005072C9">
      <w:pPr>
        <w:spacing w:line="360" w:lineRule="auto"/>
        <w:rPr>
          <w:i/>
          <w:sz w:val="28"/>
          <w:szCs w:val="28"/>
          <w:lang w:eastAsia="ru-RU"/>
        </w:rPr>
      </w:pPr>
      <w:r w:rsidRPr="003B26B8">
        <w:rPr>
          <w:i/>
          <w:sz w:val="28"/>
          <w:szCs w:val="28"/>
          <w:lang w:eastAsia="ru-RU"/>
        </w:rPr>
        <w:t>A. telescope</w:t>
      </w:r>
    </w:p>
    <w:p w14:paraId="15F6B100" w14:textId="77777777" w:rsidR="00CA3B7E" w:rsidRPr="003B26B8" w:rsidRDefault="00CA3B7E" w:rsidP="005072C9">
      <w:pPr>
        <w:spacing w:line="360" w:lineRule="auto"/>
        <w:rPr>
          <w:i/>
          <w:sz w:val="28"/>
          <w:szCs w:val="28"/>
          <w:lang w:eastAsia="ru-RU"/>
        </w:rPr>
      </w:pPr>
      <w:r w:rsidRPr="003B26B8">
        <w:rPr>
          <w:i/>
          <w:sz w:val="28"/>
          <w:szCs w:val="28"/>
          <w:lang w:eastAsia="ru-RU"/>
        </w:rPr>
        <w:t>B. light bulb</w:t>
      </w:r>
    </w:p>
    <w:p w14:paraId="33F107E5" w14:textId="77777777" w:rsidR="00CA3B7E" w:rsidRPr="003B26B8" w:rsidRDefault="00CA3B7E" w:rsidP="005072C9">
      <w:pPr>
        <w:spacing w:line="360" w:lineRule="auto"/>
        <w:rPr>
          <w:i/>
          <w:sz w:val="28"/>
          <w:szCs w:val="28"/>
          <w:lang w:eastAsia="ru-RU"/>
        </w:rPr>
      </w:pPr>
      <w:r w:rsidRPr="003B26B8">
        <w:rPr>
          <w:i/>
          <w:sz w:val="28"/>
          <w:szCs w:val="28"/>
          <w:lang w:eastAsia="ru-RU"/>
        </w:rPr>
        <w:t>C. radio</w:t>
      </w:r>
    </w:p>
    <w:p w14:paraId="40C8AD30" w14:textId="77777777" w:rsidR="00CA3B7E" w:rsidRPr="003B26B8" w:rsidRDefault="00CA3B7E" w:rsidP="005072C9">
      <w:pPr>
        <w:spacing w:line="360" w:lineRule="auto"/>
        <w:rPr>
          <w:i/>
          <w:sz w:val="28"/>
          <w:szCs w:val="28"/>
          <w:lang w:eastAsia="ru-RU"/>
        </w:rPr>
      </w:pPr>
      <w:r w:rsidRPr="003B26B8">
        <w:rPr>
          <w:i/>
          <w:sz w:val="28"/>
          <w:szCs w:val="28"/>
          <w:lang w:eastAsia="ru-RU"/>
        </w:rPr>
        <w:t>D. telegraph</w:t>
      </w:r>
    </w:p>
    <w:p w14:paraId="6DA8F1D6" w14:textId="77777777" w:rsidR="00704FA1" w:rsidRPr="003B26B8" w:rsidRDefault="00704FA1" w:rsidP="005072C9">
      <w:pPr>
        <w:spacing w:line="360" w:lineRule="auto"/>
        <w:rPr>
          <w:i/>
          <w:sz w:val="28"/>
          <w:szCs w:val="28"/>
          <w:lang w:eastAsia="ru-RU"/>
        </w:rPr>
      </w:pPr>
    </w:p>
    <w:p w14:paraId="05529210" w14:textId="77777777" w:rsidR="00704FA1" w:rsidRPr="003B26B8" w:rsidRDefault="00704FA1" w:rsidP="005072C9">
      <w:pPr>
        <w:spacing w:line="360" w:lineRule="auto"/>
        <w:rPr>
          <w:i/>
          <w:sz w:val="28"/>
          <w:szCs w:val="28"/>
          <w:lang w:eastAsia="ru-RU"/>
        </w:rPr>
      </w:pPr>
      <w:r w:rsidRPr="003B26B8">
        <w:rPr>
          <w:i/>
          <w:sz w:val="28"/>
          <w:szCs w:val="28"/>
          <w:lang w:eastAsia="ru-RU"/>
        </w:rPr>
        <w:t>7. When did the compact disc first appear on the market?</w:t>
      </w:r>
    </w:p>
    <w:p w14:paraId="4BBA11E8" w14:textId="77777777" w:rsidR="00704FA1" w:rsidRPr="003B26B8" w:rsidRDefault="00704FA1" w:rsidP="005072C9">
      <w:pPr>
        <w:spacing w:line="360" w:lineRule="auto"/>
        <w:rPr>
          <w:i/>
          <w:sz w:val="28"/>
          <w:szCs w:val="28"/>
          <w:lang w:eastAsia="ru-RU"/>
        </w:rPr>
      </w:pPr>
    </w:p>
    <w:p w14:paraId="3C4DBD8F" w14:textId="77777777" w:rsidR="00704FA1" w:rsidRPr="003B26B8" w:rsidRDefault="00704FA1" w:rsidP="005072C9">
      <w:pPr>
        <w:spacing w:line="360" w:lineRule="auto"/>
        <w:rPr>
          <w:i/>
          <w:sz w:val="28"/>
          <w:szCs w:val="28"/>
          <w:lang w:eastAsia="ru-RU"/>
        </w:rPr>
      </w:pPr>
      <w:r w:rsidRPr="003B26B8">
        <w:rPr>
          <w:i/>
          <w:sz w:val="28"/>
          <w:szCs w:val="28"/>
          <w:lang w:eastAsia="ru-RU"/>
        </w:rPr>
        <w:t>A. 1955</w:t>
      </w:r>
    </w:p>
    <w:p w14:paraId="0D6DED58" w14:textId="77777777" w:rsidR="00704FA1" w:rsidRPr="003B26B8" w:rsidRDefault="00704FA1" w:rsidP="005072C9">
      <w:pPr>
        <w:spacing w:line="360" w:lineRule="auto"/>
        <w:rPr>
          <w:i/>
          <w:sz w:val="28"/>
          <w:szCs w:val="28"/>
          <w:lang w:eastAsia="ru-RU"/>
        </w:rPr>
      </w:pPr>
      <w:r w:rsidRPr="003B26B8">
        <w:rPr>
          <w:i/>
          <w:sz w:val="28"/>
          <w:szCs w:val="28"/>
          <w:lang w:eastAsia="ru-RU"/>
        </w:rPr>
        <w:t>B. 1982</w:t>
      </w:r>
    </w:p>
    <w:p w14:paraId="4D370D01" w14:textId="77777777" w:rsidR="00704FA1" w:rsidRPr="003B26B8" w:rsidRDefault="00704FA1" w:rsidP="005072C9">
      <w:pPr>
        <w:spacing w:line="360" w:lineRule="auto"/>
        <w:rPr>
          <w:i/>
          <w:sz w:val="28"/>
          <w:szCs w:val="28"/>
          <w:lang w:eastAsia="ru-RU"/>
        </w:rPr>
      </w:pPr>
      <w:r w:rsidRPr="003B26B8">
        <w:rPr>
          <w:i/>
          <w:sz w:val="28"/>
          <w:szCs w:val="28"/>
          <w:lang w:eastAsia="ru-RU"/>
        </w:rPr>
        <w:t>C. 1989</w:t>
      </w:r>
    </w:p>
    <w:p w14:paraId="53FAB681" w14:textId="77777777" w:rsidR="00704FA1" w:rsidRPr="003B26B8" w:rsidRDefault="00704FA1" w:rsidP="005072C9">
      <w:pPr>
        <w:spacing w:line="360" w:lineRule="auto"/>
        <w:rPr>
          <w:i/>
          <w:sz w:val="28"/>
          <w:szCs w:val="28"/>
          <w:lang w:eastAsia="ru-RU"/>
        </w:rPr>
      </w:pPr>
      <w:r w:rsidRPr="003B26B8">
        <w:rPr>
          <w:i/>
          <w:sz w:val="28"/>
          <w:szCs w:val="28"/>
          <w:lang w:eastAsia="ru-RU"/>
        </w:rPr>
        <w:lastRenderedPageBreak/>
        <w:t>D. 1992</w:t>
      </w:r>
    </w:p>
    <w:p w14:paraId="54385638" w14:textId="77777777" w:rsidR="00664705" w:rsidRPr="003B26B8" w:rsidRDefault="00664705" w:rsidP="005072C9">
      <w:pPr>
        <w:spacing w:line="360" w:lineRule="auto"/>
        <w:rPr>
          <w:i/>
          <w:sz w:val="28"/>
          <w:szCs w:val="28"/>
          <w:lang w:eastAsia="ru-RU"/>
        </w:rPr>
      </w:pPr>
    </w:p>
    <w:p w14:paraId="105076A4" w14:textId="77777777" w:rsidR="008C1DF2" w:rsidRPr="003B26B8" w:rsidRDefault="008C1DF2" w:rsidP="005072C9">
      <w:pPr>
        <w:spacing w:line="360" w:lineRule="auto"/>
        <w:rPr>
          <w:i/>
          <w:sz w:val="28"/>
          <w:szCs w:val="28"/>
          <w:lang w:eastAsia="ru-RU"/>
        </w:rPr>
      </w:pPr>
      <w:r w:rsidRPr="003B26B8">
        <w:rPr>
          <w:i/>
          <w:sz w:val="28"/>
          <w:szCs w:val="28"/>
          <w:lang w:eastAsia="ru-RU"/>
        </w:rPr>
        <w:t>8. Who invented flexible photographic film?</w:t>
      </w:r>
    </w:p>
    <w:p w14:paraId="79E43250" w14:textId="77777777" w:rsidR="008C1DF2" w:rsidRPr="003B26B8" w:rsidRDefault="008C1DF2" w:rsidP="005072C9">
      <w:pPr>
        <w:spacing w:line="360" w:lineRule="auto"/>
        <w:rPr>
          <w:i/>
          <w:sz w:val="28"/>
          <w:szCs w:val="28"/>
          <w:lang w:eastAsia="ru-RU"/>
        </w:rPr>
      </w:pPr>
    </w:p>
    <w:p w14:paraId="426B24DE" w14:textId="77777777" w:rsidR="008C1DF2" w:rsidRPr="003B26B8" w:rsidRDefault="008C1DF2" w:rsidP="005072C9">
      <w:pPr>
        <w:spacing w:line="360" w:lineRule="auto"/>
        <w:rPr>
          <w:i/>
          <w:sz w:val="28"/>
          <w:szCs w:val="28"/>
          <w:lang w:eastAsia="ru-RU"/>
        </w:rPr>
      </w:pPr>
      <w:r w:rsidRPr="003B26B8">
        <w:rPr>
          <w:i/>
          <w:sz w:val="28"/>
          <w:szCs w:val="28"/>
          <w:lang w:eastAsia="ru-RU"/>
        </w:rPr>
        <w:t>A. Louis Daguerre</w:t>
      </w:r>
    </w:p>
    <w:p w14:paraId="23723197" w14:textId="77777777" w:rsidR="008C1DF2" w:rsidRPr="003B26B8" w:rsidRDefault="008C1DF2" w:rsidP="005072C9">
      <w:pPr>
        <w:spacing w:line="360" w:lineRule="auto"/>
        <w:rPr>
          <w:i/>
          <w:sz w:val="28"/>
          <w:szCs w:val="28"/>
          <w:lang w:eastAsia="ru-RU"/>
        </w:rPr>
      </w:pPr>
      <w:r w:rsidRPr="003B26B8">
        <w:rPr>
          <w:i/>
          <w:sz w:val="28"/>
          <w:szCs w:val="28"/>
          <w:lang w:eastAsia="ru-RU"/>
        </w:rPr>
        <w:t>B. George Eastman</w:t>
      </w:r>
    </w:p>
    <w:p w14:paraId="6EE538A2" w14:textId="77777777" w:rsidR="008C1DF2" w:rsidRPr="003B26B8" w:rsidRDefault="008C1DF2" w:rsidP="005072C9">
      <w:pPr>
        <w:spacing w:line="360" w:lineRule="auto"/>
        <w:rPr>
          <w:i/>
          <w:sz w:val="28"/>
          <w:szCs w:val="28"/>
          <w:lang w:eastAsia="ru-RU"/>
        </w:rPr>
      </w:pPr>
      <w:r w:rsidRPr="003B26B8">
        <w:rPr>
          <w:i/>
          <w:sz w:val="28"/>
          <w:szCs w:val="28"/>
          <w:lang w:eastAsia="ru-RU"/>
        </w:rPr>
        <w:t>C. Leonardo da Vinci</w:t>
      </w:r>
    </w:p>
    <w:p w14:paraId="6ABA8354" w14:textId="77777777" w:rsidR="008C1DF2" w:rsidRPr="003B26B8" w:rsidRDefault="008C1DF2" w:rsidP="005072C9">
      <w:pPr>
        <w:spacing w:line="360" w:lineRule="auto"/>
        <w:rPr>
          <w:i/>
          <w:sz w:val="28"/>
          <w:szCs w:val="28"/>
          <w:lang w:eastAsia="ru-RU"/>
        </w:rPr>
      </w:pPr>
      <w:r w:rsidRPr="003B26B8">
        <w:rPr>
          <w:i/>
          <w:sz w:val="28"/>
          <w:szCs w:val="28"/>
          <w:lang w:eastAsia="ru-RU"/>
        </w:rPr>
        <w:t>D. Linda Eastman</w:t>
      </w:r>
    </w:p>
    <w:p w14:paraId="104D1DB0" w14:textId="77777777" w:rsidR="008C1DF2" w:rsidRPr="003B26B8" w:rsidRDefault="008C1DF2" w:rsidP="005072C9">
      <w:pPr>
        <w:spacing w:line="360" w:lineRule="auto"/>
        <w:rPr>
          <w:i/>
          <w:sz w:val="28"/>
          <w:szCs w:val="28"/>
          <w:lang w:eastAsia="ru-RU"/>
        </w:rPr>
      </w:pPr>
    </w:p>
    <w:p w14:paraId="79789930" w14:textId="77777777" w:rsidR="008457C7" w:rsidRPr="003B26B8" w:rsidRDefault="008457C7" w:rsidP="005072C9">
      <w:pPr>
        <w:spacing w:line="360" w:lineRule="auto"/>
        <w:rPr>
          <w:i/>
          <w:sz w:val="28"/>
          <w:szCs w:val="28"/>
          <w:lang w:eastAsia="ru-RU"/>
        </w:rPr>
      </w:pPr>
      <w:r w:rsidRPr="003B26B8">
        <w:rPr>
          <w:i/>
          <w:sz w:val="28"/>
          <w:szCs w:val="28"/>
          <w:lang w:eastAsia="ru-RU"/>
        </w:rPr>
        <w:t>9. When was the DVD introduced?</w:t>
      </w:r>
    </w:p>
    <w:p w14:paraId="2299C5BE" w14:textId="77777777" w:rsidR="008457C7" w:rsidRPr="003B26B8" w:rsidRDefault="008457C7" w:rsidP="005072C9">
      <w:pPr>
        <w:spacing w:line="360" w:lineRule="auto"/>
        <w:rPr>
          <w:i/>
          <w:sz w:val="28"/>
          <w:szCs w:val="28"/>
          <w:lang w:eastAsia="ru-RU"/>
        </w:rPr>
      </w:pPr>
    </w:p>
    <w:p w14:paraId="0043D4E2" w14:textId="77777777" w:rsidR="008457C7" w:rsidRPr="003B26B8" w:rsidRDefault="008457C7" w:rsidP="005072C9">
      <w:pPr>
        <w:spacing w:line="360" w:lineRule="auto"/>
        <w:rPr>
          <w:i/>
          <w:sz w:val="28"/>
          <w:szCs w:val="28"/>
          <w:lang w:eastAsia="ru-RU"/>
        </w:rPr>
      </w:pPr>
      <w:r w:rsidRPr="003B26B8">
        <w:rPr>
          <w:i/>
          <w:sz w:val="28"/>
          <w:szCs w:val="28"/>
          <w:lang w:eastAsia="ru-RU"/>
        </w:rPr>
        <w:t>A. 1970</w:t>
      </w:r>
    </w:p>
    <w:p w14:paraId="454A80D2" w14:textId="77777777" w:rsidR="008457C7" w:rsidRPr="003B26B8" w:rsidRDefault="008457C7" w:rsidP="005072C9">
      <w:pPr>
        <w:spacing w:line="360" w:lineRule="auto"/>
        <w:rPr>
          <w:i/>
          <w:sz w:val="28"/>
          <w:szCs w:val="28"/>
          <w:lang w:eastAsia="ru-RU"/>
        </w:rPr>
      </w:pPr>
      <w:r w:rsidRPr="003B26B8">
        <w:rPr>
          <w:i/>
          <w:sz w:val="28"/>
          <w:szCs w:val="28"/>
          <w:lang w:eastAsia="ru-RU"/>
        </w:rPr>
        <w:t>B. 1990</w:t>
      </w:r>
    </w:p>
    <w:p w14:paraId="563CE443" w14:textId="77777777" w:rsidR="008457C7" w:rsidRPr="003B26B8" w:rsidRDefault="008457C7" w:rsidP="005072C9">
      <w:pPr>
        <w:spacing w:line="360" w:lineRule="auto"/>
        <w:rPr>
          <w:i/>
          <w:sz w:val="28"/>
          <w:szCs w:val="28"/>
          <w:lang w:eastAsia="ru-RU"/>
        </w:rPr>
      </w:pPr>
      <w:r w:rsidRPr="003B26B8">
        <w:rPr>
          <w:i/>
          <w:sz w:val="28"/>
          <w:szCs w:val="28"/>
          <w:lang w:eastAsia="ru-RU"/>
        </w:rPr>
        <w:t>C. 1995</w:t>
      </w:r>
    </w:p>
    <w:p w14:paraId="790DBCBF" w14:textId="77777777" w:rsidR="008457C7" w:rsidRPr="003B26B8" w:rsidRDefault="008457C7" w:rsidP="005072C9">
      <w:pPr>
        <w:spacing w:line="360" w:lineRule="auto"/>
        <w:rPr>
          <w:i/>
          <w:sz w:val="28"/>
          <w:szCs w:val="28"/>
          <w:lang w:eastAsia="ru-RU"/>
        </w:rPr>
      </w:pPr>
      <w:r w:rsidRPr="003B26B8">
        <w:rPr>
          <w:i/>
          <w:sz w:val="28"/>
          <w:szCs w:val="28"/>
          <w:lang w:eastAsia="ru-RU"/>
        </w:rPr>
        <w:t>D. 2000</w:t>
      </w:r>
    </w:p>
    <w:p w14:paraId="1F0EE67F" w14:textId="77777777" w:rsidR="00711C26" w:rsidRPr="003B26B8" w:rsidRDefault="00711C26" w:rsidP="005072C9">
      <w:pPr>
        <w:spacing w:line="360" w:lineRule="auto"/>
        <w:rPr>
          <w:i/>
          <w:sz w:val="28"/>
          <w:szCs w:val="28"/>
          <w:lang w:eastAsia="ru-RU"/>
        </w:rPr>
      </w:pPr>
    </w:p>
    <w:p w14:paraId="19AD5A66" w14:textId="77777777" w:rsidR="00711C26" w:rsidRPr="003B26B8" w:rsidRDefault="00711C26" w:rsidP="005072C9">
      <w:pPr>
        <w:spacing w:line="360" w:lineRule="auto"/>
        <w:rPr>
          <w:i/>
          <w:sz w:val="28"/>
          <w:szCs w:val="28"/>
          <w:lang w:eastAsia="ru-RU"/>
        </w:rPr>
      </w:pPr>
      <w:r w:rsidRPr="003B26B8">
        <w:rPr>
          <w:i/>
          <w:sz w:val="28"/>
          <w:szCs w:val="28"/>
          <w:lang w:eastAsia="ru-RU"/>
        </w:rPr>
        <w:t>10. Which of the following is not a digital storage medium?</w:t>
      </w:r>
    </w:p>
    <w:p w14:paraId="2A71C0BD" w14:textId="77777777" w:rsidR="00711C26" w:rsidRPr="003B26B8" w:rsidRDefault="00711C26" w:rsidP="005072C9">
      <w:pPr>
        <w:spacing w:line="360" w:lineRule="auto"/>
        <w:rPr>
          <w:i/>
          <w:sz w:val="28"/>
          <w:szCs w:val="28"/>
          <w:lang w:eastAsia="ru-RU"/>
        </w:rPr>
      </w:pPr>
    </w:p>
    <w:p w14:paraId="68FBE9A6" w14:textId="77777777" w:rsidR="00711C26" w:rsidRPr="003B26B8" w:rsidRDefault="00711C26" w:rsidP="005072C9">
      <w:pPr>
        <w:spacing w:line="360" w:lineRule="auto"/>
        <w:rPr>
          <w:i/>
          <w:sz w:val="28"/>
          <w:szCs w:val="28"/>
          <w:lang w:eastAsia="ru-RU"/>
        </w:rPr>
      </w:pPr>
      <w:r w:rsidRPr="003B26B8">
        <w:rPr>
          <w:i/>
          <w:sz w:val="28"/>
          <w:szCs w:val="28"/>
          <w:lang w:eastAsia="ru-RU"/>
        </w:rPr>
        <w:t>A. compact disc</w:t>
      </w:r>
    </w:p>
    <w:p w14:paraId="233F8117" w14:textId="77777777" w:rsidR="00711C26" w:rsidRPr="003B26B8" w:rsidRDefault="00711C26" w:rsidP="005072C9">
      <w:pPr>
        <w:spacing w:line="360" w:lineRule="auto"/>
        <w:rPr>
          <w:i/>
          <w:sz w:val="28"/>
          <w:szCs w:val="28"/>
          <w:lang w:eastAsia="ru-RU"/>
        </w:rPr>
      </w:pPr>
      <w:r w:rsidRPr="003B26B8">
        <w:rPr>
          <w:i/>
          <w:sz w:val="28"/>
          <w:szCs w:val="28"/>
          <w:lang w:eastAsia="ru-RU"/>
        </w:rPr>
        <w:t>B. vinyl disc</w:t>
      </w:r>
    </w:p>
    <w:p w14:paraId="56480587" w14:textId="77777777" w:rsidR="00711C26" w:rsidRPr="003B26B8" w:rsidRDefault="00711C26" w:rsidP="005072C9">
      <w:pPr>
        <w:spacing w:line="360" w:lineRule="auto"/>
        <w:rPr>
          <w:i/>
          <w:sz w:val="28"/>
          <w:szCs w:val="28"/>
          <w:lang w:eastAsia="ru-RU"/>
        </w:rPr>
      </w:pPr>
      <w:r w:rsidRPr="003B26B8">
        <w:rPr>
          <w:i/>
          <w:sz w:val="28"/>
          <w:szCs w:val="28"/>
          <w:lang w:eastAsia="ru-RU"/>
        </w:rPr>
        <w:t>C. flash drive</w:t>
      </w:r>
    </w:p>
    <w:p w14:paraId="2408F266" w14:textId="77777777" w:rsidR="00711C26" w:rsidRPr="003B26B8" w:rsidRDefault="00711C26" w:rsidP="005072C9">
      <w:pPr>
        <w:spacing w:line="360" w:lineRule="auto"/>
        <w:rPr>
          <w:i/>
          <w:sz w:val="28"/>
          <w:szCs w:val="28"/>
          <w:lang w:eastAsia="ru-RU"/>
        </w:rPr>
      </w:pPr>
      <w:r w:rsidRPr="003B26B8">
        <w:rPr>
          <w:i/>
          <w:sz w:val="28"/>
          <w:szCs w:val="28"/>
          <w:lang w:eastAsia="ru-RU"/>
        </w:rPr>
        <w:t>D. hard drive</w:t>
      </w:r>
    </w:p>
    <w:p w14:paraId="0647EB2E" w14:textId="77777777" w:rsidR="00711C26" w:rsidRPr="003B26B8" w:rsidRDefault="00711C26" w:rsidP="005072C9">
      <w:pPr>
        <w:spacing w:line="360" w:lineRule="auto"/>
        <w:rPr>
          <w:i/>
          <w:sz w:val="28"/>
          <w:szCs w:val="28"/>
          <w:lang w:eastAsia="ru-RU"/>
        </w:rPr>
      </w:pPr>
    </w:p>
    <w:p w14:paraId="1015F910" w14:textId="77777777" w:rsidR="00B51ADE" w:rsidRDefault="00B51ADE" w:rsidP="005072C9">
      <w:pPr>
        <w:spacing w:line="360" w:lineRule="auto"/>
        <w:rPr>
          <w:b/>
          <w:sz w:val="28"/>
          <w:szCs w:val="28"/>
          <w:lang w:eastAsia="ru-RU"/>
        </w:rPr>
      </w:pPr>
      <w:r w:rsidRPr="003B26B8">
        <w:rPr>
          <w:b/>
          <w:sz w:val="28"/>
          <w:szCs w:val="28"/>
          <w:lang w:eastAsia="ru-RU"/>
        </w:rPr>
        <w:t>KEYS TO QUIZZES</w:t>
      </w:r>
    </w:p>
    <w:p w14:paraId="36009AE1" w14:textId="77777777" w:rsidR="00F33967" w:rsidRPr="003B26B8" w:rsidRDefault="00F33967" w:rsidP="005072C9">
      <w:pPr>
        <w:spacing w:line="360" w:lineRule="auto"/>
        <w:rPr>
          <w:b/>
          <w:sz w:val="28"/>
          <w:szCs w:val="28"/>
          <w:lang w:eastAsia="ru-RU"/>
        </w:rPr>
      </w:pPr>
    </w:p>
    <w:p w14:paraId="504268D4" w14:textId="77777777" w:rsidR="00B51ADE" w:rsidRPr="003B26B8" w:rsidRDefault="00C86EDD" w:rsidP="005072C9">
      <w:pPr>
        <w:spacing w:line="360" w:lineRule="auto"/>
        <w:jc w:val="both"/>
        <w:rPr>
          <w:i/>
          <w:sz w:val="28"/>
          <w:szCs w:val="28"/>
          <w:u w:val="single"/>
          <w:lang w:eastAsia="ru-RU"/>
        </w:rPr>
      </w:pPr>
      <w:r w:rsidRPr="003B26B8">
        <w:rPr>
          <w:i/>
          <w:sz w:val="28"/>
          <w:szCs w:val="28"/>
          <w:u w:val="single"/>
          <w:lang w:eastAsia="ru-RU"/>
        </w:rPr>
        <w:t>Quizz I.</w:t>
      </w:r>
    </w:p>
    <w:p w14:paraId="1EBC649C" w14:textId="77777777" w:rsidR="00C86EDD" w:rsidRPr="003B26B8" w:rsidRDefault="00C86EDD"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sz w:val="28"/>
          <w:szCs w:val="28"/>
          <w:lang w:eastAsia="ru-RU"/>
        </w:rPr>
        <w:t>1.</w:t>
      </w:r>
      <w:r w:rsidRPr="003B26B8">
        <w:rPr>
          <w:sz w:val="28"/>
          <w:szCs w:val="28"/>
          <w:lang w:eastAsia="ru-RU"/>
        </w:rPr>
        <w:t xml:space="preserve"> </w:t>
      </w:r>
      <w:r w:rsidRPr="003B26B8">
        <w:rPr>
          <w:i/>
          <w:iCs/>
          <w:color w:val="000000"/>
          <w:sz w:val="28"/>
          <w:szCs w:val="28"/>
          <w:lang w:eastAsia="ru-RU"/>
        </w:rPr>
        <w:t>(True) Nanomemory involves placing computer memory in smaller a</w:t>
      </w:r>
      <w:r w:rsidR="00620EB3" w:rsidRPr="003B26B8">
        <w:rPr>
          <w:i/>
          <w:iCs/>
          <w:color w:val="000000"/>
          <w:sz w:val="28"/>
          <w:szCs w:val="28"/>
          <w:lang w:eastAsia="ru-RU"/>
        </w:rPr>
        <w:t>nd</w:t>
      </w:r>
      <w:r w:rsidRPr="003B26B8">
        <w:rPr>
          <w:i/>
          <w:iCs/>
          <w:color w:val="000000"/>
          <w:sz w:val="28"/>
          <w:szCs w:val="28"/>
          <w:lang w:eastAsia="ru-RU"/>
        </w:rPr>
        <w:t xml:space="preserve"> smaller areas, so that an object such as an iPod can hold many thousands of song and movie files in a very small space.</w:t>
      </w:r>
    </w:p>
    <w:p w14:paraId="3C6C751C" w14:textId="77777777" w:rsidR="00126B9F" w:rsidRPr="003B26B8" w:rsidRDefault="00C86EDD"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 xml:space="preserve">2. </w:t>
      </w:r>
      <w:r w:rsidR="00126B9F" w:rsidRPr="003B26B8">
        <w:rPr>
          <w:i/>
          <w:iCs/>
          <w:color w:val="000000"/>
          <w:sz w:val="28"/>
          <w:szCs w:val="28"/>
          <w:lang w:eastAsia="ru-RU"/>
        </w:rPr>
        <w:t xml:space="preserve">(True) Like the personal computer and Internet, the printing press made it easy to make </w:t>
      </w:r>
      <w:r w:rsidR="00126B9F" w:rsidRPr="003B26B8">
        <w:rPr>
          <w:i/>
          <w:iCs/>
          <w:color w:val="000000"/>
          <w:sz w:val="28"/>
          <w:szCs w:val="28"/>
          <w:lang w:eastAsia="ru-RU"/>
        </w:rPr>
        <w:lastRenderedPageBreak/>
        <w:t>many copies of words and pictures.</w:t>
      </w:r>
    </w:p>
    <w:p w14:paraId="27D5951B" w14:textId="77777777" w:rsidR="00126B9F" w:rsidRPr="003B26B8" w:rsidRDefault="00126B9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3. (True) Computer keyboards are cleaned much less often than bathroom fixtures - and thus have more germs, often flourishing on bits of food that have fallen between the keys.</w:t>
      </w:r>
    </w:p>
    <w:p w14:paraId="47C5EFCB" w14:textId="77777777" w:rsidR="00126B9F" w:rsidRPr="003B26B8" w:rsidRDefault="00126B9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 xml:space="preserve">4. (False) The world’s first Web site, </w:t>
      </w:r>
      <w:hyperlink r:id="rId12" w:history="1">
        <w:r w:rsidRPr="003B26B8">
          <w:rPr>
            <w:i/>
            <w:iCs/>
            <w:color w:val="000000"/>
            <w:sz w:val="28"/>
            <w:szCs w:val="28"/>
            <w:u w:val="single" w:color="000000"/>
            <w:lang w:eastAsia="ru-RU"/>
          </w:rPr>
          <w:t>info.cern.ch</w:t>
        </w:r>
      </w:hyperlink>
      <w:r w:rsidRPr="003B26B8">
        <w:rPr>
          <w:i/>
          <w:iCs/>
          <w:color w:val="000000"/>
          <w:sz w:val="28"/>
          <w:szCs w:val="28"/>
          <w:lang w:eastAsia="ru-RU"/>
        </w:rPr>
        <w:t>, was established in Switzerland in 1990. It is still operational today, called «the Web site of the world’s first web server.»</w:t>
      </w:r>
    </w:p>
    <w:p w14:paraId="0F8D276D" w14:textId="77777777" w:rsidR="005B0344" w:rsidRPr="003B26B8" w:rsidRDefault="005B034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5. (True) The larger the lettering, the more ink a printer will use. Some new typefaces have tiny holes in the letters that are almost invisible but that save little quantities of ink.</w:t>
      </w:r>
    </w:p>
    <w:p w14:paraId="352E2A8F" w14:textId="77777777" w:rsidR="005B0344" w:rsidRPr="003B26B8" w:rsidRDefault="005B034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6. (False) QWERTY describes the most common configuration of a typewriter  and computer keyboard in English, based on the frequency of usage of the letters of the alphabet.</w:t>
      </w:r>
    </w:p>
    <w:p w14:paraId="47237F00" w14:textId="77777777" w:rsidR="005B0344" w:rsidRPr="003B26B8" w:rsidRDefault="005B034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7. (True) British mathematician Alan Turing wrote a paper on computing in 1936. After World War II he helped develop what was called an Automatic Digital Machine, a forerunner of the modern computer.</w:t>
      </w:r>
    </w:p>
    <w:p w14:paraId="37CBEEAE" w14:textId="77777777" w:rsidR="005B0344" w:rsidRPr="003B26B8" w:rsidRDefault="005B0344"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lang w:eastAsia="ru-RU"/>
        </w:rPr>
      </w:pPr>
    </w:p>
    <w:p w14:paraId="25904E39" w14:textId="77777777" w:rsidR="002349D1" w:rsidRPr="003B26B8" w:rsidRDefault="002349D1"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u w:val="single"/>
          <w:lang w:eastAsia="ru-RU"/>
        </w:rPr>
      </w:pPr>
      <w:r w:rsidRPr="003B26B8">
        <w:rPr>
          <w:i/>
          <w:iCs/>
          <w:color w:val="000000"/>
          <w:sz w:val="28"/>
          <w:szCs w:val="28"/>
          <w:u w:val="single"/>
          <w:lang w:eastAsia="ru-RU"/>
        </w:rPr>
        <w:t>Quizz II.</w:t>
      </w:r>
    </w:p>
    <w:p w14:paraId="2C159F59"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1.</w:t>
      </w:r>
      <w:r w:rsidRPr="003B26B8">
        <w:rPr>
          <w:sz w:val="28"/>
          <w:szCs w:val="28"/>
          <w:lang w:eastAsia="ru-RU"/>
        </w:rPr>
        <w:t xml:space="preserve"> (C) To download something means to move data from one location to another. Usually a download involves copying data from the Internet.</w:t>
      </w:r>
    </w:p>
    <w:p w14:paraId="548EED7A"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2.</w:t>
      </w:r>
      <w:r w:rsidRPr="003B26B8">
        <w:rPr>
          <w:sz w:val="28"/>
          <w:szCs w:val="28"/>
          <w:lang w:eastAsia="ru-RU"/>
        </w:rPr>
        <w:t xml:space="preserve"> (C) Microsoft released the first version of its Windows operating system in 1985.</w:t>
      </w:r>
    </w:p>
    <w:p w14:paraId="0A393A7D"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3.</w:t>
      </w:r>
      <w:r w:rsidRPr="003B26B8">
        <w:rPr>
          <w:sz w:val="28"/>
          <w:szCs w:val="28"/>
          <w:lang w:eastAsia="ru-RU"/>
        </w:rPr>
        <w:t xml:space="preserve"> (C) The Univac computer was built in the 1950s. It was one of the most powerful computers of its time, though it seems very primitive by today's standards</w:t>
      </w:r>
    </w:p>
    <w:p w14:paraId="508586BB"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4.</w:t>
      </w:r>
      <w:r w:rsidRPr="003B26B8">
        <w:rPr>
          <w:sz w:val="28"/>
          <w:szCs w:val="28"/>
          <w:lang w:eastAsia="ru-RU"/>
        </w:rPr>
        <w:t xml:space="preserve"> (B) Helvetica, Times, and Garamond are popular typographic fonts, widely distributed in computer systems such as Windows.</w:t>
      </w:r>
    </w:p>
    <w:p w14:paraId="2D8E8C0D"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5.</w:t>
      </w:r>
      <w:r w:rsidRPr="003B26B8">
        <w:rPr>
          <w:sz w:val="28"/>
          <w:szCs w:val="28"/>
          <w:lang w:eastAsia="ru-RU"/>
        </w:rPr>
        <w:t xml:space="preserve"> (B) Invented in the early 1990s, Linux is a variant of the  UNIX operating system, which has been in use since the 1960s.</w:t>
      </w:r>
    </w:p>
    <w:p w14:paraId="509F9993"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6.</w:t>
      </w:r>
      <w:r w:rsidRPr="003B26B8">
        <w:rPr>
          <w:sz w:val="28"/>
          <w:szCs w:val="28"/>
          <w:lang w:eastAsia="ru-RU"/>
        </w:rPr>
        <w:t xml:space="preserve"> (C) Mercedes-Benz is a famed German automaker.</w:t>
      </w:r>
    </w:p>
    <w:p w14:paraId="15D387DA"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7.</w:t>
      </w:r>
      <w:r w:rsidRPr="003B26B8">
        <w:rPr>
          <w:sz w:val="28"/>
          <w:szCs w:val="28"/>
          <w:lang w:eastAsia="ru-RU"/>
        </w:rPr>
        <w:t xml:space="preserve"> (C) Data is broken into small groups called packets that contain the recipient's address so that they can travel over available lines and be reassembled in order on arrival.</w:t>
      </w:r>
    </w:p>
    <w:p w14:paraId="6F0F7BCD"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8.</w:t>
      </w:r>
      <w:r w:rsidRPr="003B26B8">
        <w:rPr>
          <w:sz w:val="28"/>
          <w:szCs w:val="28"/>
          <w:lang w:eastAsia="ru-RU"/>
        </w:rPr>
        <w:t xml:space="preserve"> (A) Photoshop is a program used to manipulate digital images. The other programs operate whole computers.</w:t>
      </w:r>
    </w:p>
    <w:p w14:paraId="400D5DDC"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lastRenderedPageBreak/>
        <w:t>9.</w:t>
      </w:r>
      <w:r w:rsidRPr="003B26B8">
        <w:rPr>
          <w:sz w:val="28"/>
          <w:szCs w:val="28"/>
          <w:lang w:eastAsia="ru-RU"/>
        </w:rPr>
        <w:t xml:space="preserve"> (C) A keyboard is an important part of a computer. It allows the user to enter data by typing numbers and letters.</w:t>
      </w:r>
    </w:p>
    <w:p w14:paraId="5BD69A76" w14:textId="77777777" w:rsidR="002349D1" w:rsidRPr="003B26B8" w:rsidRDefault="002349D1" w:rsidP="005072C9">
      <w:pPr>
        <w:spacing w:line="360" w:lineRule="auto"/>
        <w:jc w:val="both"/>
        <w:rPr>
          <w:sz w:val="28"/>
          <w:szCs w:val="28"/>
          <w:lang w:eastAsia="ru-RU"/>
        </w:rPr>
      </w:pPr>
      <w:r w:rsidRPr="003B26B8">
        <w:rPr>
          <w:i/>
          <w:iCs/>
          <w:color w:val="000000"/>
          <w:sz w:val="28"/>
          <w:szCs w:val="28"/>
          <w:lang w:eastAsia="ru-RU"/>
        </w:rPr>
        <w:t>10.</w:t>
      </w:r>
      <w:r w:rsidRPr="003B26B8">
        <w:rPr>
          <w:sz w:val="28"/>
          <w:szCs w:val="28"/>
          <w:lang w:eastAsia="ru-RU"/>
        </w:rPr>
        <w:t xml:space="preserve"> (A) A megabyte is a unit of computer memory. It is made up of 1024 kilobytes.</w:t>
      </w:r>
    </w:p>
    <w:p w14:paraId="52F07D07" w14:textId="77777777" w:rsidR="002349D1" w:rsidRPr="003B26B8" w:rsidRDefault="002349D1"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lang w:eastAsia="ru-RU"/>
        </w:rPr>
      </w:pPr>
    </w:p>
    <w:p w14:paraId="6EF95F6A" w14:textId="77777777" w:rsidR="005B0344" w:rsidRPr="003B26B8" w:rsidRDefault="00EB0A0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i/>
          <w:iCs/>
          <w:color w:val="000000"/>
          <w:sz w:val="28"/>
          <w:szCs w:val="28"/>
          <w:u w:val="single"/>
          <w:lang w:eastAsia="ru-RU"/>
        </w:rPr>
      </w:pPr>
      <w:r w:rsidRPr="003B26B8">
        <w:rPr>
          <w:i/>
          <w:iCs/>
          <w:color w:val="000000"/>
          <w:sz w:val="28"/>
          <w:szCs w:val="28"/>
          <w:u w:val="single"/>
          <w:lang w:eastAsia="ru-RU"/>
        </w:rPr>
        <w:t>Quizz III.</w:t>
      </w:r>
    </w:p>
    <w:p w14:paraId="6FCE5898" w14:textId="77777777" w:rsidR="00EB0A03" w:rsidRPr="003B26B8" w:rsidRDefault="00EB0A0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1. (B) The early use of the Internet relied on protocols for transferring files or remote control of other terminals. Blogging did not emerge until later, in the 1990s.</w:t>
      </w:r>
    </w:p>
    <w:p w14:paraId="5A29BF6B" w14:textId="77777777" w:rsidR="00126B9F" w:rsidRPr="003B26B8" w:rsidRDefault="00EB0A03"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2. (C) A peripheral is a device that attaches to a computer. The motherboard is within the computer and controls its ability to receive and process electronic signals</w:t>
      </w:r>
    </w:p>
    <w:p w14:paraId="0EA163FC" w14:textId="77777777" w:rsidR="00C86EDD" w:rsidRPr="003B26B8" w:rsidRDefault="0000611F"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3. (C</w:t>
      </w:r>
      <w:r w:rsidR="00295BB2" w:rsidRPr="003B26B8">
        <w:rPr>
          <w:i/>
          <w:iCs/>
          <w:color w:val="000000"/>
          <w:sz w:val="28"/>
          <w:szCs w:val="28"/>
          <w:lang w:eastAsia="ru-RU"/>
        </w:rPr>
        <w:t>) NASA</w:t>
      </w:r>
      <w:r w:rsidRPr="003B26B8">
        <w:rPr>
          <w:i/>
          <w:iCs/>
          <w:color w:val="000000"/>
          <w:sz w:val="28"/>
          <w:szCs w:val="28"/>
          <w:lang w:eastAsia="ru-RU"/>
        </w:rPr>
        <w:t xml:space="preserve"> stands for the National Aeronautics and Space Administration. It is an agency of the U.S. government.</w:t>
      </w:r>
    </w:p>
    <w:p w14:paraId="6085748A" w14:textId="77777777" w:rsidR="00094725" w:rsidRPr="003B26B8" w:rsidRDefault="00094725"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4. (C) There are about 2,000 computer languages in active use, whereas there were only 15 in use in 1970.</w:t>
      </w:r>
    </w:p>
    <w:p w14:paraId="7AD4C299" w14:textId="77777777" w:rsidR="00C86EDD" w:rsidRPr="003B26B8" w:rsidRDefault="00F34027"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5. (C) The IMAX, which stands for «Image Maximum», is a large-screen motion picture technology invented in Canada.</w:t>
      </w:r>
    </w:p>
    <w:p w14:paraId="4F3A5A12" w14:textId="77777777" w:rsidR="00DD4B26" w:rsidRPr="003B26B8" w:rsidRDefault="00DD4B26" w:rsidP="005072C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sidRPr="003B26B8">
        <w:rPr>
          <w:i/>
          <w:iCs/>
          <w:color w:val="000000"/>
          <w:sz w:val="28"/>
          <w:szCs w:val="28"/>
          <w:lang w:eastAsia="ru-RU"/>
        </w:rPr>
        <w:t xml:space="preserve">6. (D) The </w:t>
      </w:r>
      <w:r w:rsidRPr="003B26B8">
        <w:rPr>
          <w:i/>
          <w:sz w:val="28"/>
          <w:szCs w:val="28"/>
          <w:lang w:eastAsia="ru-RU"/>
        </w:rPr>
        <w:t>World Wide Web dramatically increased the use of the Internet. Tim Berners-Lee established the convention in 1989.</w:t>
      </w:r>
    </w:p>
    <w:p w14:paraId="0C9E535D" w14:textId="77777777" w:rsidR="00C86EDD" w:rsidRPr="003B26B8" w:rsidRDefault="00626C91" w:rsidP="005072C9">
      <w:pPr>
        <w:spacing w:line="360" w:lineRule="auto"/>
        <w:jc w:val="both"/>
        <w:rPr>
          <w:sz w:val="28"/>
          <w:szCs w:val="28"/>
          <w:lang w:eastAsia="ru-RU"/>
        </w:rPr>
      </w:pPr>
      <w:r w:rsidRPr="003B26B8">
        <w:rPr>
          <w:sz w:val="28"/>
          <w:szCs w:val="28"/>
          <w:lang w:eastAsia="ru-RU"/>
        </w:rPr>
        <w:t xml:space="preserve">7. </w:t>
      </w:r>
      <w:r w:rsidRPr="003B26B8">
        <w:rPr>
          <w:i/>
          <w:iCs/>
          <w:color w:val="000000"/>
          <w:sz w:val="28"/>
          <w:szCs w:val="28"/>
          <w:lang w:eastAsia="ru-RU"/>
        </w:rPr>
        <w:t>(C) An Intranet is a private computer network, usually within an organization or group and is limited to its members for sharing information.</w:t>
      </w:r>
    </w:p>
    <w:p w14:paraId="30F0BCB3" w14:textId="77777777" w:rsidR="00A719EB" w:rsidRPr="003B26B8" w:rsidRDefault="00626C91" w:rsidP="005072C9">
      <w:pPr>
        <w:spacing w:line="360" w:lineRule="auto"/>
        <w:jc w:val="both"/>
        <w:rPr>
          <w:i/>
          <w:iCs/>
          <w:color w:val="000000"/>
          <w:sz w:val="28"/>
          <w:szCs w:val="28"/>
          <w:lang w:eastAsia="ru-RU"/>
        </w:rPr>
      </w:pPr>
      <w:r w:rsidRPr="003B26B8">
        <w:rPr>
          <w:sz w:val="28"/>
          <w:szCs w:val="28"/>
          <w:lang w:eastAsia="ru-RU"/>
        </w:rPr>
        <w:t xml:space="preserve">8. </w:t>
      </w:r>
      <w:r w:rsidRPr="003B26B8">
        <w:rPr>
          <w:i/>
          <w:iCs/>
          <w:color w:val="000000"/>
          <w:sz w:val="28"/>
          <w:szCs w:val="28"/>
          <w:lang w:eastAsia="ru-RU"/>
        </w:rPr>
        <w:t>(C) A mouse allows a computer user to move to different parts of the screen without a keyboard.</w:t>
      </w:r>
    </w:p>
    <w:p w14:paraId="1E83F56C" w14:textId="77777777" w:rsidR="00626C91" w:rsidRPr="003B26B8" w:rsidRDefault="00626C91" w:rsidP="005072C9">
      <w:pPr>
        <w:spacing w:line="360" w:lineRule="auto"/>
        <w:jc w:val="both"/>
        <w:rPr>
          <w:i/>
          <w:iCs/>
          <w:color w:val="000000"/>
          <w:sz w:val="28"/>
          <w:szCs w:val="28"/>
          <w:lang w:eastAsia="ru-RU"/>
        </w:rPr>
      </w:pPr>
      <w:r w:rsidRPr="003B26B8">
        <w:rPr>
          <w:i/>
          <w:iCs/>
          <w:color w:val="000000"/>
          <w:sz w:val="28"/>
          <w:szCs w:val="28"/>
          <w:lang w:eastAsia="ru-RU"/>
        </w:rPr>
        <w:t>9. (C)</w:t>
      </w:r>
      <w:r w:rsidR="0002648A" w:rsidRPr="003B26B8">
        <w:rPr>
          <w:i/>
          <w:iCs/>
          <w:color w:val="000000"/>
          <w:sz w:val="28"/>
          <w:szCs w:val="28"/>
          <w:lang w:eastAsia="ru-RU"/>
        </w:rPr>
        <w:t xml:space="preserve"> </w:t>
      </w:r>
      <w:r w:rsidR="0002648A" w:rsidRPr="005072C9">
        <w:rPr>
          <w:i/>
          <w:iCs/>
          <w:color w:val="000000"/>
          <w:sz w:val="28"/>
          <w:szCs w:val="28"/>
          <w:lang w:eastAsia="ru-RU"/>
        </w:rPr>
        <w:t>A</w:t>
      </w:r>
      <w:r w:rsidRPr="003B26B8">
        <w:rPr>
          <w:i/>
          <w:iCs/>
          <w:color w:val="000000"/>
          <w:sz w:val="28"/>
          <w:szCs w:val="28"/>
          <w:lang w:eastAsia="ru-RU"/>
        </w:rPr>
        <w:t xml:space="preserve"> Lada is a kind of car manufactured in Russia. The others are brands of computers sold worlwide.</w:t>
      </w:r>
    </w:p>
    <w:p w14:paraId="476AF445" w14:textId="77777777" w:rsidR="00626C91" w:rsidRPr="003B26B8" w:rsidRDefault="00626C91" w:rsidP="005072C9">
      <w:pPr>
        <w:spacing w:line="360" w:lineRule="auto"/>
        <w:jc w:val="both"/>
        <w:rPr>
          <w:i/>
          <w:iCs/>
          <w:color w:val="000000"/>
          <w:sz w:val="28"/>
          <w:szCs w:val="28"/>
          <w:lang w:eastAsia="ru-RU"/>
        </w:rPr>
      </w:pPr>
      <w:r w:rsidRPr="003B26B8">
        <w:rPr>
          <w:i/>
          <w:iCs/>
          <w:color w:val="000000"/>
          <w:sz w:val="28"/>
          <w:szCs w:val="28"/>
          <w:lang w:eastAsia="ru-RU"/>
        </w:rPr>
        <w:t>10. (A) Steve Jobs founded Apple Computer with Steve Wozniak and another partner in 1976. Jobs became the chairman and CEO of Apple in 1996.</w:t>
      </w:r>
    </w:p>
    <w:p w14:paraId="6D29D235" w14:textId="77777777" w:rsidR="00626C91" w:rsidRPr="003B26B8" w:rsidRDefault="00626C91" w:rsidP="005072C9">
      <w:pPr>
        <w:spacing w:line="360" w:lineRule="auto"/>
        <w:rPr>
          <w:i/>
          <w:iCs/>
          <w:color w:val="000000"/>
          <w:sz w:val="28"/>
          <w:szCs w:val="28"/>
          <w:lang w:eastAsia="ru-RU"/>
        </w:rPr>
      </w:pPr>
    </w:p>
    <w:p w14:paraId="78721E9B" w14:textId="77777777" w:rsidR="00CB6DCB" w:rsidRPr="003B26B8" w:rsidRDefault="00CB6DCB" w:rsidP="005072C9">
      <w:pPr>
        <w:spacing w:line="360" w:lineRule="auto"/>
        <w:rPr>
          <w:i/>
          <w:iCs/>
          <w:color w:val="000000"/>
          <w:sz w:val="28"/>
          <w:szCs w:val="28"/>
          <w:u w:val="single"/>
          <w:lang w:eastAsia="ru-RU"/>
        </w:rPr>
      </w:pPr>
      <w:r w:rsidRPr="003B26B8">
        <w:rPr>
          <w:i/>
          <w:iCs/>
          <w:color w:val="000000"/>
          <w:sz w:val="28"/>
          <w:szCs w:val="28"/>
          <w:u w:val="single"/>
          <w:lang w:eastAsia="ru-RU"/>
        </w:rPr>
        <w:t>Quizz IV.</w:t>
      </w:r>
    </w:p>
    <w:p w14:paraId="4D0D1B1E" w14:textId="77777777" w:rsidR="00CB6DCB" w:rsidRPr="003B26B8" w:rsidRDefault="00CB6DCB" w:rsidP="005072C9">
      <w:pPr>
        <w:spacing w:line="360" w:lineRule="auto"/>
        <w:jc w:val="both"/>
        <w:rPr>
          <w:i/>
          <w:iCs/>
          <w:color w:val="000000"/>
          <w:sz w:val="28"/>
          <w:szCs w:val="28"/>
          <w:lang w:eastAsia="ru-RU"/>
        </w:rPr>
      </w:pPr>
      <w:r w:rsidRPr="003B26B8">
        <w:rPr>
          <w:i/>
          <w:iCs/>
          <w:color w:val="000000"/>
          <w:sz w:val="28"/>
          <w:szCs w:val="28"/>
          <w:lang w:eastAsia="ru-RU"/>
        </w:rPr>
        <w:t>1. (Fiction) The computer keyboard is a modified version of the typewriter. The latter device was patented in 1868, making it a fairly modern innovation.</w:t>
      </w:r>
    </w:p>
    <w:p w14:paraId="0AD61CA7" w14:textId="77777777" w:rsidR="00626C91" w:rsidRPr="003B26B8" w:rsidRDefault="00395CB6" w:rsidP="005072C9">
      <w:pPr>
        <w:spacing w:line="360" w:lineRule="auto"/>
        <w:jc w:val="both"/>
        <w:rPr>
          <w:i/>
          <w:iCs/>
          <w:color w:val="000000"/>
          <w:sz w:val="28"/>
          <w:szCs w:val="28"/>
          <w:lang w:eastAsia="ru-RU"/>
        </w:rPr>
      </w:pPr>
      <w:r w:rsidRPr="003B26B8">
        <w:rPr>
          <w:i/>
          <w:iCs/>
          <w:color w:val="000000"/>
          <w:sz w:val="28"/>
          <w:szCs w:val="28"/>
          <w:lang w:eastAsia="ru-RU"/>
        </w:rPr>
        <w:lastRenderedPageBreak/>
        <w:t>2. (Fact) Since they are difficult to copy illegally, holograms are commonly found on credit cards, driver's licenses, and paper money to prove their authenticity.</w:t>
      </w:r>
    </w:p>
    <w:p w14:paraId="5315E279" w14:textId="77777777" w:rsidR="00626C91" w:rsidRPr="003B26B8" w:rsidRDefault="003263E3" w:rsidP="005072C9">
      <w:pPr>
        <w:spacing w:line="360" w:lineRule="auto"/>
        <w:jc w:val="both"/>
        <w:rPr>
          <w:i/>
          <w:iCs/>
          <w:color w:val="000000"/>
          <w:sz w:val="28"/>
          <w:szCs w:val="28"/>
          <w:lang w:eastAsia="ru-RU"/>
        </w:rPr>
      </w:pPr>
      <w:r w:rsidRPr="003B26B8">
        <w:rPr>
          <w:i/>
          <w:iCs/>
          <w:color w:val="000000"/>
          <w:sz w:val="28"/>
          <w:szCs w:val="28"/>
          <w:lang w:eastAsia="ru-RU"/>
        </w:rPr>
        <w:t>3. (Fiction) Digital cameras and cell phones do not use film. They turn images into electric signals, which they store on microchips. People can load images from a digital camera or a cell phone onto a computer.</w:t>
      </w:r>
    </w:p>
    <w:p w14:paraId="099E1174" w14:textId="77777777" w:rsidR="00626C91" w:rsidRPr="003B26B8" w:rsidRDefault="009D7579" w:rsidP="005072C9">
      <w:pPr>
        <w:spacing w:line="360" w:lineRule="auto"/>
        <w:jc w:val="both"/>
        <w:rPr>
          <w:i/>
          <w:iCs/>
          <w:color w:val="000000"/>
          <w:sz w:val="28"/>
          <w:szCs w:val="28"/>
          <w:lang w:eastAsia="ru-RU"/>
        </w:rPr>
      </w:pPr>
      <w:r w:rsidRPr="003B26B8">
        <w:rPr>
          <w:i/>
          <w:iCs/>
          <w:color w:val="000000"/>
          <w:sz w:val="28"/>
          <w:szCs w:val="28"/>
          <w:lang w:eastAsia="ru-RU"/>
        </w:rPr>
        <w:t>4. (Fiction) Holograms are created with lasers. A single beam of light from a laser is split into two beams by a special mirror. One shines onto a piece of film, the other onto the object to be holographed.</w:t>
      </w:r>
    </w:p>
    <w:p w14:paraId="10104C49" w14:textId="77777777" w:rsidR="008A4D35" w:rsidRPr="003B26B8" w:rsidRDefault="008A4D35" w:rsidP="005072C9">
      <w:pPr>
        <w:spacing w:line="360" w:lineRule="auto"/>
        <w:jc w:val="both"/>
        <w:rPr>
          <w:i/>
          <w:iCs/>
          <w:color w:val="000000"/>
          <w:sz w:val="28"/>
          <w:szCs w:val="28"/>
          <w:lang w:eastAsia="ru-RU"/>
        </w:rPr>
      </w:pPr>
      <w:r w:rsidRPr="003B26B8">
        <w:rPr>
          <w:i/>
          <w:iCs/>
          <w:color w:val="000000"/>
          <w:sz w:val="28"/>
          <w:szCs w:val="28"/>
          <w:lang w:eastAsia="ru-RU"/>
        </w:rPr>
        <w:t>5. (Fiction) Flight simulators are perfect examples of using virtual reality, computer-simulated reality, as a working tool.</w:t>
      </w:r>
    </w:p>
    <w:p w14:paraId="5C4B4863" w14:textId="77777777" w:rsidR="000242B8" w:rsidRPr="003B26B8" w:rsidRDefault="000242B8" w:rsidP="005072C9">
      <w:pPr>
        <w:spacing w:line="360" w:lineRule="auto"/>
        <w:jc w:val="both"/>
        <w:rPr>
          <w:i/>
          <w:iCs/>
          <w:color w:val="000000"/>
          <w:sz w:val="28"/>
          <w:szCs w:val="28"/>
          <w:lang w:eastAsia="ru-RU"/>
        </w:rPr>
      </w:pPr>
      <w:r w:rsidRPr="003B26B8">
        <w:rPr>
          <w:i/>
          <w:iCs/>
          <w:color w:val="000000"/>
          <w:sz w:val="28"/>
          <w:szCs w:val="28"/>
          <w:lang w:eastAsia="ru-RU"/>
        </w:rPr>
        <w:t xml:space="preserve">6. (FIction) Robots are used in many military purposes, including finding and destroying explosive devices. Robot planes are also used to attack enemy positions without exposing human pilots to danger. </w:t>
      </w:r>
      <w:r w:rsidR="000C38D5" w:rsidRPr="003B26B8">
        <w:rPr>
          <w:i/>
          <w:iCs/>
          <w:color w:val="000000"/>
          <w:sz w:val="28"/>
          <w:szCs w:val="28"/>
          <w:lang w:eastAsia="ru-RU"/>
        </w:rPr>
        <w:t>ta between devices.</w:t>
      </w:r>
    </w:p>
    <w:p w14:paraId="4F24DCD3" w14:textId="77777777" w:rsidR="000C38D5" w:rsidRPr="003B26B8" w:rsidRDefault="000C38D5" w:rsidP="005072C9">
      <w:pPr>
        <w:spacing w:line="360" w:lineRule="auto"/>
        <w:jc w:val="both"/>
        <w:rPr>
          <w:i/>
          <w:iCs/>
          <w:color w:val="000000"/>
          <w:sz w:val="28"/>
          <w:szCs w:val="28"/>
          <w:lang w:eastAsia="ru-RU"/>
        </w:rPr>
      </w:pPr>
      <w:r w:rsidRPr="003B26B8">
        <w:rPr>
          <w:i/>
          <w:iCs/>
          <w:color w:val="000000"/>
          <w:sz w:val="28"/>
          <w:szCs w:val="28"/>
          <w:lang w:eastAsia="ru-RU"/>
        </w:rPr>
        <w:t>7. (Fact) Flash memory cards are small, thin, digital storage devices that are often used in digital cameras, phones, and computers to physically transfer data between devcies.</w:t>
      </w:r>
    </w:p>
    <w:p w14:paraId="543862D8" w14:textId="77777777" w:rsidR="000C38D5" w:rsidRPr="003B26B8" w:rsidRDefault="000C38D5" w:rsidP="005072C9">
      <w:pPr>
        <w:spacing w:line="360" w:lineRule="auto"/>
        <w:jc w:val="both"/>
        <w:rPr>
          <w:i/>
          <w:iCs/>
          <w:color w:val="000000"/>
          <w:sz w:val="28"/>
          <w:szCs w:val="28"/>
          <w:lang w:eastAsia="ru-RU"/>
        </w:rPr>
      </w:pPr>
      <w:r w:rsidRPr="003B26B8">
        <w:rPr>
          <w:i/>
          <w:iCs/>
          <w:color w:val="000000"/>
          <w:sz w:val="28"/>
          <w:szCs w:val="28"/>
          <w:lang w:eastAsia="ru-RU"/>
        </w:rPr>
        <w:t>8. (Fiction) It takes more than 165 pounds (75 kilograms) of material to make a mobile phone. Much of this weight is earth an rock excavated for metal ore.</w:t>
      </w:r>
    </w:p>
    <w:p w14:paraId="1234CA4B" w14:textId="77777777" w:rsidR="00626C91" w:rsidRPr="003B26B8" w:rsidRDefault="00626C91" w:rsidP="005072C9">
      <w:pPr>
        <w:spacing w:line="360" w:lineRule="auto"/>
        <w:rPr>
          <w:sz w:val="28"/>
          <w:szCs w:val="28"/>
          <w:lang w:eastAsia="ru-RU"/>
        </w:rPr>
      </w:pPr>
    </w:p>
    <w:p w14:paraId="0E416036" w14:textId="77777777" w:rsidR="009E061C" w:rsidRPr="003B26B8" w:rsidRDefault="009E061C" w:rsidP="005072C9">
      <w:pPr>
        <w:spacing w:line="360" w:lineRule="auto"/>
        <w:jc w:val="both"/>
        <w:rPr>
          <w:i/>
          <w:sz w:val="28"/>
          <w:szCs w:val="28"/>
          <w:u w:val="single"/>
          <w:lang w:eastAsia="ru-RU"/>
        </w:rPr>
      </w:pPr>
      <w:r w:rsidRPr="003B26B8">
        <w:rPr>
          <w:i/>
          <w:sz w:val="28"/>
          <w:szCs w:val="28"/>
          <w:u w:val="single"/>
          <w:lang w:eastAsia="ru-RU"/>
        </w:rPr>
        <w:t>Quizz V.</w:t>
      </w:r>
    </w:p>
    <w:p w14:paraId="7D14BD99" w14:textId="77777777" w:rsidR="009E061C" w:rsidRPr="003B26B8" w:rsidRDefault="009E061C" w:rsidP="005072C9">
      <w:pPr>
        <w:spacing w:line="360" w:lineRule="auto"/>
        <w:jc w:val="both"/>
        <w:rPr>
          <w:i/>
          <w:sz w:val="28"/>
          <w:szCs w:val="28"/>
          <w:lang w:eastAsia="ru-RU"/>
        </w:rPr>
      </w:pPr>
      <w:r w:rsidRPr="003B26B8">
        <w:rPr>
          <w:i/>
          <w:sz w:val="28"/>
          <w:szCs w:val="28"/>
          <w:lang w:eastAsia="ru-RU"/>
        </w:rPr>
        <w:t xml:space="preserve">1. (C) An iPod is a music-listening device. It lacks a phone. </w:t>
      </w:r>
    </w:p>
    <w:p w14:paraId="1FBA8973" w14:textId="77777777" w:rsidR="009E061C" w:rsidRPr="003B26B8" w:rsidRDefault="009E061C" w:rsidP="005072C9">
      <w:pPr>
        <w:spacing w:line="360" w:lineRule="auto"/>
        <w:jc w:val="both"/>
        <w:rPr>
          <w:i/>
          <w:sz w:val="28"/>
          <w:szCs w:val="28"/>
          <w:lang w:eastAsia="ru-RU"/>
        </w:rPr>
      </w:pPr>
      <w:r w:rsidRPr="003B26B8">
        <w:rPr>
          <w:i/>
          <w:sz w:val="28"/>
          <w:szCs w:val="28"/>
          <w:lang w:eastAsia="ru-RU"/>
        </w:rPr>
        <w:t>2. (A) A fiber optic cable is about as big around as a human hair but can carry more information than a much larger electrical wire.</w:t>
      </w:r>
    </w:p>
    <w:p w14:paraId="5237C5C9" w14:textId="77777777" w:rsidR="00664705" w:rsidRPr="003B26B8" w:rsidRDefault="00664705" w:rsidP="005072C9">
      <w:pPr>
        <w:spacing w:line="360" w:lineRule="auto"/>
        <w:jc w:val="both"/>
        <w:rPr>
          <w:i/>
          <w:sz w:val="28"/>
          <w:szCs w:val="28"/>
          <w:lang w:eastAsia="ru-RU"/>
        </w:rPr>
      </w:pPr>
      <w:r w:rsidRPr="003B26B8">
        <w:rPr>
          <w:i/>
          <w:sz w:val="28"/>
          <w:szCs w:val="28"/>
          <w:lang w:eastAsia="ru-RU"/>
        </w:rPr>
        <w:t>3. (B) With JPEG, a digital image can be compressed to 5 percent of its original size, making it easy to transfer electronically and store.</w:t>
      </w:r>
    </w:p>
    <w:p w14:paraId="40AB9506" w14:textId="77777777" w:rsidR="00664705" w:rsidRPr="003B26B8" w:rsidRDefault="00664705" w:rsidP="005072C9">
      <w:pPr>
        <w:spacing w:line="360" w:lineRule="auto"/>
        <w:jc w:val="both"/>
        <w:rPr>
          <w:i/>
          <w:sz w:val="28"/>
          <w:szCs w:val="28"/>
          <w:lang w:eastAsia="ru-RU"/>
        </w:rPr>
      </w:pPr>
      <w:r w:rsidRPr="003B26B8">
        <w:rPr>
          <w:i/>
          <w:sz w:val="28"/>
          <w:szCs w:val="28"/>
          <w:lang w:eastAsia="ru-RU"/>
        </w:rPr>
        <w:t>4. (B) Apple Computer is the maker of the iPhone. The telephone and miniature computer frst went on sale in 2007.</w:t>
      </w:r>
    </w:p>
    <w:p w14:paraId="1180DB54" w14:textId="77777777" w:rsidR="00F85336" w:rsidRPr="003B26B8" w:rsidRDefault="00F85336" w:rsidP="005072C9">
      <w:pPr>
        <w:spacing w:line="360" w:lineRule="auto"/>
        <w:jc w:val="both"/>
        <w:rPr>
          <w:i/>
          <w:sz w:val="28"/>
          <w:szCs w:val="28"/>
          <w:lang w:eastAsia="ru-RU"/>
        </w:rPr>
      </w:pPr>
      <w:r w:rsidRPr="003B26B8">
        <w:rPr>
          <w:i/>
          <w:sz w:val="28"/>
          <w:szCs w:val="28"/>
          <w:lang w:eastAsia="ru-RU"/>
        </w:rPr>
        <w:t>5. (D) Integrated circuits can carry hundreds of millions of individual transistors on a chip, each only 50 nanometers on a side.</w:t>
      </w:r>
    </w:p>
    <w:p w14:paraId="176AD852" w14:textId="77777777" w:rsidR="00CA3B7E" w:rsidRPr="003B26B8" w:rsidRDefault="00CA3B7E" w:rsidP="005072C9">
      <w:pPr>
        <w:spacing w:line="360" w:lineRule="auto"/>
        <w:jc w:val="both"/>
        <w:rPr>
          <w:i/>
          <w:sz w:val="28"/>
          <w:szCs w:val="28"/>
          <w:lang w:eastAsia="ru-RU"/>
        </w:rPr>
      </w:pPr>
      <w:r w:rsidRPr="003B26B8">
        <w:rPr>
          <w:i/>
          <w:sz w:val="28"/>
          <w:szCs w:val="28"/>
          <w:lang w:eastAsia="ru-RU"/>
        </w:rPr>
        <w:t>6. (C) The cellular telephone carries voice, text, and other digital signals via radio waves, like a two-way police radio.</w:t>
      </w:r>
    </w:p>
    <w:p w14:paraId="78F97B1B" w14:textId="77777777" w:rsidR="00704FA1" w:rsidRPr="003B26B8" w:rsidRDefault="00704FA1" w:rsidP="005072C9">
      <w:pPr>
        <w:spacing w:line="360" w:lineRule="auto"/>
        <w:jc w:val="both"/>
        <w:rPr>
          <w:i/>
          <w:sz w:val="28"/>
          <w:szCs w:val="28"/>
          <w:lang w:eastAsia="ru-RU"/>
        </w:rPr>
      </w:pPr>
      <w:r w:rsidRPr="003B26B8">
        <w:rPr>
          <w:i/>
          <w:sz w:val="28"/>
          <w:szCs w:val="28"/>
          <w:lang w:eastAsia="ru-RU"/>
        </w:rPr>
        <w:lastRenderedPageBreak/>
        <w:t>7. (B) Compact discs that stored sound were introduced in 1982. By the mid-1980s new discs called CD-ROMs could store pictures and computer programs.</w:t>
      </w:r>
    </w:p>
    <w:p w14:paraId="15F4B94A" w14:textId="77777777" w:rsidR="00000B4C" w:rsidRPr="003B26B8" w:rsidRDefault="00000B4C" w:rsidP="005072C9">
      <w:pPr>
        <w:spacing w:line="360" w:lineRule="auto"/>
        <w:jc w:val="both"/>
        <w:rPr>
          <w:i/>
          <w:sz w:val="28"/>
          <w:szCs w:val="28"/>
          <w:lang w:eastAsia="ru-RU"/>
        </w:rPr>
      </w:pPr>
      <w:r w:rsidRPr="003B26B8">
        <w:rPr>
          <w:i/>
          <w:sz w:val="28"/>
          <w:szCs w:val="28"/>
          <w:lang w:eastAsia="ru-RU"/>
        </w:rPr>
        <w:t>8. (B) In the late 1800s the U.S. inventor George Eastman invented flexible film and a small, easy-to-use camera. These made it possible for anyone to take photographs.</w:t>
      </w:r>
    </w:p>
    <w:p w14:paraId="687516BC" w14:textId="194CDCE3" w:rsidR="008457C7" w:rsidRPr="003B26B8" w:rsidRDefault="008457C7" w:rsidP="005072C9">
      <w:pPr>
        <w:spacing w:line="360" w:lineRule="auto"/>
        <w:jc w:val="both"/>
        <w:rPr>
          <w:i/>
          <w:sz w:val="28"/>
          <w:szCs w:val="28"/>
          <w:lang w:eastAsia="ru-RU"/>
        </w:rPr>
      </w:pPr>
      <w:r w:rsidRPr="003B26B8">
        <w:rPr>
          <w:i/>
          <w:sz w:val="28"/>
          <w:szCs w:val="28"/>
          <w:lang w:eastAsia="ru-RU"/>
        </w:rPr>
        <w:t>9. (C</w:t>
      </w:r>
      <w:r w:rsidR="00A52AB5" w:rsidRPr="003B26B8">
        <w:rPr>
          <w:i/>
          <w:sz w:val="28"/>
          <w:szCs w:val="28"/>
          <w:lang w:eastAsia="ru-RU"/>
        </w:rPr>
        <w:t>) The</w:t>
      </w:r>
      <w:r w:rsidRPr="003B26B8">
        <w:rPr>
          <w:i/>
          <w:sz w:val="28"/>
          <w:szCs w:val="28"/>
          <w:lang w:eastAsia="ru-RU"/>
        </w:rPr>
        <w:t xml:space="preserve"> DVD, which means «digital video disc» or «digital versatile disc», appeared in 1995. DVDs are often used to store movies.</w:t>
      </w:r>
    </w:p>
    <w:p w14:paraId="6EF615BE" w14:textId="77777777" w:rsidR="00711C26" w:rsidRPr="003B26B8" w:rsidRDefault="00711C26" w:rsidP="005072C9">
      <w:pPr>
        <w:spacing w:line="360" w:lineRule="auto"/>
        <w:jc w:val="both"/>
        <w:rPr>
          <w:i/>
          <w:sz w:val="28"/>
          <w:szCs w:val="28"/>
          <w:lang w:eastAsia="ru-RU"/>
        </w:rPr>
      </w:pPr>
      <w:r w:rsidRPr="003B26B8">
        <w:rPr>
          <w:i/>
          <w:sz w:val="28"/>
          <w:szCs w:val="28"/>
          <w:lang w:eastAsia="ru-RU"/>
        </w:rPr>
        <w:t>10. (B) Before being replaced by digital data media, grooved vinyl discs were a popular analog method, particularly for audio information.</w:t>
      </w:r>
    </w:p>
    <w:p w14:paraId="71AD05FE" w14:textId="77777777" w:rsidR="00711C26" w:rsidRPr="003B26B8" w:rsidRDefault="00711C26" w:rsidP="005072C9">
      <w:pPr>
        <w:spacing w:line="360" w:lineRule="auto"/>
        <w:jc w:val="both"/>
        <w:rPr>
          <w:i/>
          <w:sz w:val="28"/>
          <w:szCs w:val="28"/>
          <w:lang w:eastAsia="ru-RU"/>
        </w:rPr>
      </w:pPr>
    </w:p>
    <w:p w14:paraId="15CBD7BD" w14:textId="77777777" w:rsidR="00711C26" w:rsidRPr="003B26B8" w:rsidRDefault="00711C26" w:rsidP="005072C9">
      <w:pPr>
        <w:spacing w:line="360" w:lineRule="auto"/>
        <w:jc w:val="both"/>
        <w:rPr>
          <w:i/>
          <w:sz w:val="28"/>
          <w:szCs w:val="28"/>
          <w:lang w:eastAsia="ru-RU"/>
        </w:rPr>
      </w:pPr>
    </w:p>
    <w:p w14:paraId="482027E1" w14:textId="77777777" w:rsidR="00B67479" w:rsidRDefault="00B67479" w:rsidP="005072C9">
      <w:pPr>
        <w:spacing w:line="360" w:lineRule="auto"/>
        <w:jc w:val="both"/>
        <w:rPr>
          <w:i/>
          <w:sz w:val="28"/>
          <w:szCs w:val="28"/>
          <w:lang w:eastAsia="ru-RU"/>
        </w:rPr>
      </w:pPr>
    </w:p>
    <w:p w14:paraId="14A6C1C0" w14:textId="77777777" w:rsidR="00F33967" w:rsidRDefault="00F33967" w:rsidP="005072C9">
      <w:pPr>
        <w:spacing w:line="360" w:lineRule="auto"/>
        <w:jc w:val="both"/>
        <w:rPr>
          <w:i/>
          <w:sz w:val="28"/>
          <w:szCs w:val="28"/>
          <w:lang w:eastAsia="ru-RU"/>
        </w:rPr>
      </w:pPr>
    </w:p>
    <w:p w14:paraId="5C63A283" w14:textId="77777777" w:rsidR="00F33967" w:rsidRDefault="00F33967" w:rsidP="005072C9">
      <w:pPr>
        <w:spacing w:line="360" w:lineRule="auto"/>
        <w:jc w:val="both"/>
        <w:rPr>
          <w:i/>
          <w:sz w:val="28"/>
          <w:szCs w:val="28"/>
          <w:lang w:eastAsia="ru-RU"/>
        </w:rPr>
      </w:pPr>
    </w:p>
    <w:p w14:paraId="755E6B88" w14:textId="77777777" w:rsidR="00F33967" w:rsidRDefault="00F33967" w:rsidP="005072C9">
      <w:pPr>
        <w:spacing w:line="360" w:lineRule="auto"/>
        <w:jc w:val="both"/>
        <w:rPr>
          <w:i/>
          <w:sz w:val="28"/>
          <w:szCs w:val="28"/>
          <w:lang w:eastAsia="ru-RU"/>
        </w:rPr>
      </w:pPr>
    </w:p>
    <w:p w14:paraId="4250287B" w14:textId="77777777" w:rsidR="00F33967" w:rsidRDefault="00F33967" w:rsidP="005072C9">
      <w:pPr>
        <w:spacing w:line="360" w:lineRule="auto"/>
        <w:jc w:val="both"/>
        <w:rPr>
          <w:i/>
          <w:sz w:val="28"/>
          <w:szCs w:val="28"/>
          <w:lang w:eastAsia="ru-RU"/>
        </w:rPr>
      </w:pPr>
    </w:p>
    <w:p w14:paraId="182DDC10" w14:textId="77777777" w:rsidR="00F33967" w:rsidRDefault="00F33967" w:rsidP="005072C9">
      <w:pPr>
        <w:spacing w:line="360" w:lineRule="auto"/>
        <w:jc w:val="both"/>
        <w:rPr>
          <w:i/>
          <w:sz w:val="28"/>
          <w:szCs w:val="28"/>
          <w:lang w:eastAsia="ru-RU"/>
        </w:rPr>
      </w:pPr>
    </w:p>
    <w:p w14:paraId="32602270" w14:textId="77777777" w:rsidR="00F33967" w:rsidRDefault="00F33967" w:rsidP="005072C9">
      <w:pPr>
        <w:spacing w:line="360" w:lineRule="auto"/>
        <w:jc w:val="both"/>
        <w:rPr>
          <w:i/>
          <w:sz w:val="28"/>
          <w:szCs w:val="28"/>
          <w:lang w:eastAsia="ru-RU"/>
        </w:rPr>
      </w:pPr>
    </w:p>
    <w:p w14:paraId="2D15E740" w14:textId="77777777" w:rsidR="00F33967" w:rsidRDefault="00F33967" w:rsidP="005072C9">
      <w:pPr>
        <w:spacing w:line="360" w:lineRule="auto"/>
        <w:jc w:val="both"/>
        <w:rPr>
          <w:i/>
          <w:sz w:val="28"/>
          <w:szCs w:val="28"/>
          <w:lang w:eastAsia="ru-RU"/>
        </w:rPr>
      </w:pPr>
    </w:p>
    <w:p w14:paraId="3C553D72" w14:textId="77777777" w:rsidR="00F33967" w:rsidRDefault="00F33967" w:rsidP="005072C9">
      <w:pPr>
        <w:spacing w:line="360" w:lineRule="auto"/>
        <w:jc w:val="both"/>
        <w:rPr>
          <w:i/>
          <w:sz w:val="28"/>
          <w:szCs w:val="28"/>
          <w:lang w:eastAsia="ru-RU"/>
        </w:rPr>
      </w:pPr>
    </w:p>
    <w:p w14:paraId="2D2304EC" w14:textId="77777777" w:rsidR="00F33967" w:rsidRDefault="00F33967" w:rsidP="005072C9">
      <w:pPr>
        <w:spacing w:line="360" w:lineRule="auto"/>
        <w:jc w:val="both"/>
        <w:rPr>
          <w:i/>
          <w:sz w:val="28"/>
          <w:szCs w:val="28"/>
          <w:lang w:eastAsia="ru-RU"/>
        </w:rPr>
      </w:pPr>
    </w:p>
    <w:p w14:paraId="3380A8A7" w14:textId="77777777" w:rsidR="00F33967" w:rsidRDefault="00F33967" w:rsidP="005072C9">
      <w:pPr>
        <w:spacing w:line="360" w:lineRule="auto"/>
        <w:jc w:val="both"/>
        <w:rPr>
          <w:i/>
          <w:sz w:val="28"/>
          <w:szCs w:val="28"/>
          <w:lang w:eastAsia="ru-RU"/>
        </w:rPr>
      </w:pPr>
    </w:p>
    <w:p w14:paraId="69D2DD1E" w14:textId="77777777" w:rsidR="00F33967" w:rsidRDefault="00F33967" w:rsidP="005072C9">
      <w:pPr>
        <w:spacing w:line="360" w:lineRule="auto"/>
        <w:jc w:val="both"/>
        <w:rPr>
          <w:i/>
          <w:sz w:val="28"/>
          <w:szCs w:val="28"/>
          <w:lang w:eastAsia="ru-RU"/>
        </w:rPr>
      </w:pPr>
    </w:p>
    <w:p w14:paraId="5979A88E" w14:textId="77777777" w:rsidR="00F33967" w:rsidRDefault="00F33967" w:rsidP="005072C9">
      <w:pPr>
        <w:spacing w:line="360" w:lineRule="auto"/>
        <w:jc w:val="both"/>
        <w:rPr>
          <w:i/>
          <w:sz w:val="28"/>
          <w:szCs w:val="28"/>
          <w:lang w:eastAsia="ru-RU"/>
        </w:rPr>
      </w:pPr>
    </w:p>
    <w:p w14:paraId="2B443591" w14:textId="77777777" w:rsidR="00F33967" w:rsidRDefault="00F33967" w:rsidP="005072C9">
      <w:pPr>
        <w:spacing w:line="360" w:lineRule="auto"/>
        <w:jc w:val="both"/>
        <w:rPr>
          <w:i/>
          <w:sz w:val="28"/>
          <w:szCs w:val="28"/>
          <w:lang w:eastAsia="ru-RU"/>
        </w:rPr>
      </w:pPr>
    </w:p>
    <w:p w14:paraId="72C7B751" w14:textId="77777777" w:rsidR="00F33967" w:rsidRDefault="00F33967" w:rsidP="005072C9">
      <w:pPr>
        <w:spacing w:line="360" w:lineRule="auto"/>
        <w:jc w:val="both"/>
        <w:rPr>
          <w:i/>
          <w:sz w:val="28"/>
          <w:szCs w:val="28"/>
          <w:lang w:eastAsia="ru-RU"/>
        </w:rPr>
      </w:pPr>
    </w:p>
    <w:p w14:paraId="72D08EBE" w14:textId="77777777" w:rsidR="00F33967" w:rsidRDefault="00F33967" w:rsidP="005072C9">
      <w:pPr>
        <w:spacing w:line="360" w:lineRule="auto"/>
        <w:jc w:val="both"/>
        <w:rPr>
          <w:i/>
          <w:sz w:val="28"/>
          <w:szCs w:val="28"/>
          <w:lang w:eastAsia="ru-RU"/>
        </w:rPr>
      </w:pPr>
    </w:p>
    <w:p w14:paraId="4600F3A7" w14:textId="77777777" w:rsidR="00F33967" w:rsidRDefault="00F33967" w:rsidP="005072C9">
      <w:pPr>
        <w:spacing w:line="360" w:lineRule="auto"/>
        <w:jc w:val="both"/>
        <w:rPr>
          <w:i/>
          <w:sz w:val="28"/>
          <w:szCs w:val="28"/>
          <w:lang w:eastAsia="ru-RU"/>
        </w:rPr>
      </w:pPr>
    </w:p>
    <w:p w14:paraId="2D902569" w14:textId="77777777" w:rsidR="00F33967" w:rsidRPr="003B26B8" w:rsidRDefault="00F33967" w:rsidP="005072C9">
      <w:pPr>
        <w:spacing w:line="360" w:lineRule="auto"/>
        <w:jc w:val="both"/>
        <w:rPr>
          <w:i/>
          <w:sz w:val="28"/>
          <w:szCs w:val="28"/>
          <w:lang w:eastAsia="ru-RU"/>
        </w:rPr>
      </w:pPr>
    </w:p>
    <w:p w14:paraId="0DF7FB86" w14:textId="77777777" w:rsidR="00B67479" w:rsidRPr="003B26B8" w:rsidRDefault="00B67479" w:rsidP="005072C9">
      <w:pPr>
        <w:spacing w:line="360" w:lineRule="auto"/>
        <w:jc w:val="both"/>
        <w:rPr>
          <w:i/>
          <w:sz w:val="28"/>
          <w:szCs w:val="28"/>
          <w:lang w:eastAsia="ru-RU"/>
        </w:rPr>
      </w:pPr>
    </w:p>
    <w:p w14:paraId="7D78F701" w14:textId="77777777" w:rsidR="00B67479" w:rsidRPr="003B26B8" w:rsidRDefault="00B67479" w:rsidP="005072C9">
      <w:pPr>
        <w:spacing w:line="360" w:lineRule="auto"/>
        <w:jc w:val="both"/>
        <w:rPr>
          <w:i/>
          <w:sz w:val="28"/>
          <w:szCs w:val="28"/>
          <w:lang w:eastAsia="ru-RU"/>
        </w:rPr>
      </w:pPr>
    </w:p>
    <w:p w14:paraId="24A8CB77" w14:textId="77777777" w:rsidR="003A0BB8" w:rsidRPr="005072C9" w:rsidRDefault="009A1572" w:rsidP="00B52303">
      <w:pPr>
        <w:pStyle w:val="a8"/>
        <w:spacing w:line="360" w:lineRule="auto"/>
        <w:jc w:val="both"/>
        <w:rPr>
          <w:rFonts w:ascii="Times New Roman" w:eastAsia="Times New Roman" w:hAnsi="Times New Roman" w:cs="Times New Roman"/>
          <w:b/>
          <w:iCs/>
          <w:sz w:val="28"/>
          <w:szCs w:val="28"/>
        </w:rPr>
      </w:pPr>
      <w:r w:rsidRPr="003B26B8">
        <w:rPr>
          <w:rFonts w:ascii="Times New Roman" w:hAnsi="Times New Roman" w:cs="Times New Roman"/>
          <w:sz w:val="28"/>
          <w:szCs w:val="28"/>
          <w:lang w:val="en-US"/>
        </w:rPr>
        <w:lastRenderedPageBreak/>
        <w:t xml:space="preserve"> </w:t>
      </w:r>
      <w:r w:rsidR="003A0BB8" w:rsidRPr="005072C9">
        <w:rPr>
          <w:rFonts w:ascii="Times New Roman" w:hAnsi="Times New Roman" w:cs="Times New Roman"/>
          <w:b/>
          <w:iCs/>
          <w:sz w:val="28"/>
          <w:szCs w:val="28"/>
        </w:rPr>
        <w:t>Литература:</w:t>
      </w:r>
    </w:p>
    <w:p w14:paraId="7A924F7F" w14:textId="77777777" w:rsidR="003A0BB8" w:rsidRDefault="00B52303" w:rsidP="00B52303">
      <w:pPr>
        <w:pStyle w:val="a8"/>
        <w:spacing w:line="360" w:lineRule="auto"/>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1. </w:t>
      </w:r>
      <w:r w:rsidR="008E638B">
        <w:rPr>
          <w:rFonts w:ascii="Times New Roman" w:eastAsia="Times New Roman" w:hAnsi="Times New Roman" w:cs="Times New Roman"/>
          <w:i/>
          <w:iCs/>
          <w:sz w:val="28"/>
          <w:szCs w:val="28"/>
        </w:rPr>
        <w:t>Сальная Л.К., Шилов А.К., Королёва Ю.А. Английский язык для специалистов в области информационной безопасности: Учебное пособие. – М.: Гелиос АРВ, 2008. – 208 с.</w:t>
      </w:r>
    </w:p>
    <w:p w14:paraId="5A00AEF9" w14:textId="77777777" w:rsidR="00827C7C" w:rsidRPr="003B26B8" w:rsidRDefault="00B52303" w:rsidP="00B52303">
      <w:pPr>
        <w:pStyle w:val="a8"/>
        <w:spacing w:line="360" w:lineRule="auto"/>
        <w:jc w:val="both"/>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rPr>
        <w:t xml:space="preserve">2. </w:t>
      </w:r>
      <w:r w:rsidR="00827C7C">
        <w:rPr>
          <w:rFonts w:ascii="Times New Roman" w:eastAsia="Times New Roman" w:hAnsi="Times New Roman" w:cs="Times New Roman"/>
          <w:i/>
          <w:iCs/>
          <w:sz w:val="28"/>
          <w:szCs w:val="28"/>
        </w:rPr>
        <w:t xml:space="preserve">Смирнова Т.В., Юдельсон М.В.  </w:t>
      </w:r>
      <w:r w:rsidR="00827C7C">
        <w:rPr>
          <w:rFonts w:ascii="Times New Roman" w:eastAsia="Times New Roman" w:hAnsi="Times New Roman" w:cs="Times New Roman"/>
          <w:i/>
          <w:iCs/>
          <w:sz w:val="28"/>
          <w:szCs w:val="28"/>
          <w:lang w:val="en-US"/>
        </w:rPr>
        <w:t xml:space="preserve">English for Computer Science Students: </w:t>
      </w:r>
      <w:r w:rsidR="00827C7C">
        <w:rPr>
          <w:rFonts w:ascii="Times New Roman" w:eastAsia="Times New Roman" w:hAnsi="Times New Roman" w:cs="Times New Roman"/>
          <w:i/>
          <w:iCs/>
          <w:sz w:val="28"/>
          <w:szCs w:val="28"/>
        </w:rPr>
        <w:t>Учебное</w:t>
      </w:r>
      <w:r w:rsidR="00827C7C" w:rsidRPr="003B26B8">
        <w:rPr>
          <w:rFonts w:ascii="Times New Roman" w:eastAsia="Times New Roman" w:hAnsi="Times New Roman" w:cs="Times New Roman"/>
          <w:i/>
          <w:iCs/>
          <w:sz w:val="28"/>
          <w:szCs w:val="28"/>
          <w:lang w:val="en-US"/>
        </w:rPr>
        <w:t xml:space="preserve"> </w:t>
      </w:r>
      <w:r w:rsidR="00827C7C">
        <w:rPr>
          <w:rFonts w:ascii="Times New Roman" w:eastAsia="Times New Roman" w:hAnsi="Times New Roman" w:cs="Times New Roman"/>
          <w:i/>
          <w:iCs/>
          <w:sz w:val="28"/>
          <w:szCs w:val="28"/>
        </w:rPr>
        <w:t>пособие</w:t>
      </w:r>
      <w:r w:rsidR="00827C7C" w:rsidRPr="003B26B8">
        <w:rPr>
          <w:rFonts w:ascii="Times New Roman" w:eastAsia="Times New Roman" w:hAnsi="Times New Roman" w:cs="Times New Roman"/>
          <w:i/>
          <w:iCs/>
          <w:sz w:val="28"/>
          <w:szCs w:val="28"/>
          <w:lang w:val="en-US"/>
        </w:rPr>
        <w:t xml:space="preserve">. – </w:t>
      </w:r>
      <w:r w:rsidR="00827C7C">
        <w:rPr>
          <w:rFonts w:ascii="Times New Roman" w:eastAsia="Times New Roman" w:hAnsi="Times New Roman" w:cs="Times New Roman"/>
          <w:i/>
          <w:iCs/>
          <w:sz w:val="28"/>
          <w:szCs w:val="28"/>
        </w:rPr>
        <w:t>М</w:t>
      </w:r>
      <w:r w:rsidR="00827C7C" w:rsidRPr="003B26B8">
        <w:rPr>
          <w:rFonts w:ascii="Times New Roman" w:eastAsia="Times New Roman" w:hAnsi="Times New Roman" w:cs="Times New Roman"/>
          <w:i/>
          <w:iCs/>
          <w:sz w:val="28"/>
          <w:szCs w:val="28"/>
          <w:lang w:val="en-US"/>
        </w:rPr>
        <w:t xml:space="preserve">.: </w:t>
      </w:r>
      <w:r w:rsidR="00827C7C">
        <w:rPr>
          <w:rFonts w:ascii="Times New Roman" w:eastAsia="Times New Roman" w:hAnsi="Times New Roman" w:cs="Times New Roman"/>
          <w:i/>
          <w:iCs/>
          <w:sz w:val="28"/>
          <w:szCs w:val="28"/>
        </w:rPr>
        <w:t>Флинта</w:t>
      </w:r>
      <w:r w:rsidR="00827C7C" w:rsidRPr="003B26B8">
        <w:rPr>
          <w:rFonts w:ascii="Times New Roman" w:eastAsia="Times New Roman" w:hAnsi="Times New Roman" w:cs="Times New Roman"/>
          <w:i/>
          <w:iCs/>
          <w:sz w:val="28"/>
          <w:szCs w:val="28"/>
          <w:lang w:val="en-US"/>
        </w:rPr>
        <w:t xml:space="preserve">: </w:t>
      </w:r>
      <w:r w:rsidR="00827C7C">
        <w:rPr>
          <w:rFonts w:ascii="Times New Roman" w:eastAsia="Times New Roman" w:hAnsi="Times New Roman" w:cs="Times New Roman"/>
          <w:i/>
          <w:iCs/>
          <w:sz w:val="28"/>
          <w:szCs w:val="28"/>
        </w:rPr>
        <w:t>Наука</w:t>
      </w:r>
      <w:r w:rsidR="00827C7C" w:rsidRPr="003B26B8">
        <w:rPr>
          <w:rFonts w:ascii="Times New Roman" w:eastAsia="Times New Roman" w:hAnsi="Times New Roman" w:cs="Times New Roman"/>
          <w:i/>
          <w:iCs/>
          <w:sz w:val="28"/>
          <w:szCs w:val="28"/>
          <w:lang w:val="en-US"/>
        </w:rPr>
        <w:t xml:space="preserve">, 2008. – 128 </w:t>
      </w:r>
      <w:r w:rsidR="00827C7C">
        <w:rPr>
          <w:rFonts w:ascii="Times New Roman" w:eastAsia="Times New Roman" w:hAnsi="Times New Roman" w:cs="Times New Roman"/>
          <w:i/>
          <w:iCs/>
          <w:sz w:val="28"/>
          <w:szCs w:val="28"/>
        </w:rPr>
        <w:t>с</w:t>
      </w:r>
      <w:r w:rsidR="00827C7C" w:rsidRPr="003B26B8">
        <w:rPr>
          <w:rFonts w:ascii="Times New Roman" w:eastAsia="Times New Roman" w:hAnsi="Times New Roman" w:cs="Times New Roman"/>
          <w:i/>
          <w:iCs/>
          <w:sz w:val="28"/>
          <w:szCs w:val="28"/>
          <w:lang w:val="en-US"/>
        </w:rPr>
        <w:t>.</w:t>
      </w:r>
    </w:p>
    <w:p w14:paraId="67457FC4" w14:textId="77777777" w:rsidR="003A0BB8" w:rsidRPr="003B26B8" w:rsidRDefault="00B52303" w:rsidP="00B52303">
      <w:pPr>
        <w:pStyle w:val="a8"/>
        <w:spacing w:line="360" w:lineRule="auto"/>
        <w:jc w:val="both"/>
        <w:rPr>
          <w:rFonts w:ascii="Times New Roman" w:eastAsia="Times New Roman" w:hAnsi="Times New Roman" w:cs="Times New Roman"/>
          <w:i/>
          <w:iCs/>
          <w:sz w:val="28"/>
          <w:szCs w:val="28"/>
          <w:lang w:val="en-US"/>
        </w:rPr>
      </w:pPr>
      <w:r>
        <w:rPr>
          <w:rFonts w:ascii="Times New Roman" w:hAnsi="Times New Roman" w:cs="Times New Roman"/>
          <w:i/>
          <w:iCs/>
          <w:sz w:val="28"/>
          <w:szCs w:val="28"/>
          <w:lang w:val="de-DE"/>
        </w:rPr>
        <w:t xml:space="preserve">3. </w:t>
      </w:r>
      <w:r w:rsidR="00827C7C">
        <w:rPr>
          <w:rFonts w:ascii="Times New Roman" w:hAnsi="Times New Roman" w:cs="Times New Roman"/>
          <w:i/>
          <w:iCs/>
          <w:sz w:val="28"/>
          <w:szCs w:val="28"/>
          <w:lang w:val="de-DE"/>
        </w:rPr>
        <w:t>J</w:t>
      </w:r>
      <w:r w:rsidR="00827C7C">
        <w:rPr>
          <w:rFonts w:ascii="Times New Roman" w:hAnsi="Times New Roman" w:cs="Times New Roman"/>
          <w:i/>
          <w:iCs/>
          <w:sz w:val="28"/>
          <w:szCs w:val="28"/>
          <w:lang w:val="en-US"/>
        </w:rPr>
        <w:t>.</w:t>
      </w:r>
      <w:r w:rsidR="00827C7C">
        <w:rPr>
          <w:rFonts w:ascii="Times New Roman" w:hAnsi="Times New Roman" w:cs="Times New Roman"/>
          <w:i/>
          <w:iCs/>
          <w:sz w:val="28"/>
          <w:szCs w:val="28"/>
          <w:lang w:val="de-DE"/>
        </w:rPr>
        <w:t xml:space="preserve"> M. Stewart, M.</w:t>
      </w:r>
      <w:r w:rsidR="003A0BB8" w:rsidRPr="005072C9">
        <w:rPr>
          <w:rFonts w:ascii="Times New Roman" w:hAnsi="Times New Roman" w:cs="Times New Roman"/>
          <w:i/>
          <w:iCs/>
          <w:sz w:val="28"/>
          <w:szCs w:val="28"/>
          <w:lang w:val="de-DE"/>
        </w:rPr>
        <w:t xml:space="preserve"> </w:t>
      </w:r>
      <w:r w:rsidR="003A0BB8" w:rsidRPr="005072C9">
        <w:rPr>
          <w:rFonts w:ascii="Times New Roman" w:hAnsi="Times New Roman" w:cs="Times New Roman"/>
          <w:i/>
          <w:iCs/>
          <w:sz w:val="28"/>
          <w:szCs w:val="28"/>
          <w:lang w:val="en-US"/>
        </w:rPr>
        <w:t>Chapple</w:t>
      </w:r>
      <w:r w:rsidR="003A0BB8" w:rsidRPr="003B26B8">
        <w:rPr>
          <w:rFonts w:ascii="Times New Roman" w:hAnsi="Times New Roman" w:cs="Times New Roman"/>
          <w:i/>
          <w:iCs/>
          <w:sz w:val="28"/>
          <w:szCs w:val="28"/>
          <w:lang w:val="en-US"/>
        </w:rPr>
        <w:t>,</w:t>
      </w:r>
      <w:r w:rsidR="00827C7C">
        <w:rPr>
          <w:rFonts w:ascii="Times New Roman" w:hAnsi="Times New Roman" w:cs="Times New Roman"/>
          <w:i/>
          <w:iCs/>
          <w:sz w:val="28"/>
          <w:szCs w:val="28"/>
          <w:lang w:val="en-US"/>
        </w:rPr>
        <w:t xml:space="preserve"> D. </w:t>
      </w:r>
      <w:r w:rsidR="003A0BB8" w:rsidRPr="005072C9">
        <w:rPr>
          <w:rFonts w:ascii="Times New Roman" w:hAnsi="Times New Roman" w:cs="Times New Roman"/>
          <w:i/>
          <w:iCs/>
          <w:sz w:val="28"/>
          <w:szCs w:val="28"/>
          <w:lang w:val="en-US"/>
        </w:rPr>
        <w:t>Gibson Information Systems Security Professional</w:t>
      </w:r>
      <w:r w:rsidR="00827C7C">
        <w:rPr>
          <w:rFonts w:ascii="Times New Roman" w:hAnsi="Times New Roman" w:cs="Times New Roman"/>
          <w:i/>
          <w:iCs/>
          <w:sz w:val="28"/>
          <w:szCs w:val="28"/>
          <w:lang w:val="en-US"/>
        </w:rPr>
        <w:t>.</w:t>
      </w:r>
      <w:r w:rsidR="003A0BB8" w:rsidRPr="005072C9">
        <w:rPr>
          <w:rFonts w:ascii="Times New Roman" w:hAnsi="Times New Roman" w:cs="Times New Roman"/>
          <w:i/>
          <w:iCs/>
          <w:sz w:val="28"/>
          <w:szCs w:val="28"/>
          <w:lang w:val="en-US"/>
        </w:rPr>
        <w:t xml:space="preserve"> Study </w:t>
      </w:r>
      <w:r w:rsidR="003A0BB8" w:rsidRPr="003B26B8">
        <w:rPr>
          <w:rFonts w:ascii="Times New Roman" w:eastAsia="Times New Roman" w:hAnsi="Times New Roman" w:cs="Times New Roman"/>
          <w:i/>
          <w:iCs/>
          <w:sz w:val="28"/>
          <w:szCs w:val="28"/>
          <w:lang w:val="en-US"/>
        </w:rPr>
        <w:t>Guide</w:t>
      </w:r>
      <w:r w:rsidR="00827C7C" w:rsidRPr="003B26B8">
        <w:rPr>
          <w:rFonts w:ascii="Times New Roman" w:eastAsia="Times New Roman" w:hAnsi="Times New Roman" w:cs="Times New Roman"/>
          <w:i/>
          <w:iCs/>
          <w:sz w:val="28"/>
          <w:szCs w:val="28"/>
          <w:lang w:val="en-US"/>
        </w:rPr>
        <w:t>. -</w:t>
      </w:r>
      <w:r w:rsidR="003A0BB8" w:rsidRPr="003B26B8">
        <w:rPr>
          <w:rFonts w:ascii="Times New Roman" w:eastAsia="Times New Roman" w:hAnsi="Times New Roman" w:cs="Times New Roman"/>
          <w:i/>
          <w:iCs/>
          <w:sz w:val="28"/>
          <w:szCs w:val="28"/>
          <w:lang w:val="en-US"/>
        </w:rPr>
        <w:t xml:space="preserve"> </w:t>
      </w:r>
      <w:r w:rsidR="00827C7C" w:rsidRPr="003B26B8">
        <w:rPr>
          <w:rFonts w:ascii="Times New Roman" w:eastAsia="Times New Roman" w:hAnsi="Times New Roman" w:cs="Times New Roman"/>
          <w:i/>
          <w:iCs/>
          <w:sz w:val="28"/>
          <w:szCs w:val="28"/>
          <w:lang w:val="en-US"/>
        </w:rPr>
        <w:t xml:space="preserve">John Wiley &amp; Sons, Inc., Indianapolis, Indiana. - </w:t>
      </w:r>
      <w:r w:rsidR="003A0BB8" w:rsidRPr="003B26B8">
        <w:rPr>
          <w:rFonts w:ascii="Times New Roman" w:eastAsia="Times New Roman" w:hAnsi="Times New Roman" w:cs="Times New Roman"/>
          <w:i/>
          <w:iCs/>
          <w:sz w:val="28"/>
          <w:szCs w:val="28"/>
          <w:lang w:val="en-US"/>
        </w:rPr>
        <w:t xml:space="preserve"> 2015</w:t>
      </w:r>
      <w:r w:rsidR="00827C7C" w:rsidRPr="003B26B8">
        <w:rPr>
          <w:rFonts w:ascii="Times New Roman" w:eastAsia="Times New Roman" w:hAnsi="Times New Roman" w:cs="Times New Roman"/>
          <w:i/>
          <w:iCs/>
          <w:sz w:val="28"/>
          <w:szCs w:val="28"/>
          <w:lang w:val="en-US"/>
        </w:rPr>
        <w:t xml:space="preserve">.- </w:t>
      </w:r>
      <w:r w:rsidR="003A0BB8" w:rsidRPr="003B26B8">
        <w:rPr>
          <w:rFonts w:ascii="Times New Roman" w:eastAsia="Times New Roman" w:hAnsi="Times New Roman" w:cs="Times New Roman"/>
          <w:i/>
          <w:iCs/>
          <w:sz w:val="28"/>
          <w:szCs w:val="28"/>
          <w:lang w:val="en-US"/>
        </w:rPr>
        <w:t xml:space="preserve"> 1025 p.</w:t>
      </w:r>
    </w:p>
    <w:p w14:paraId="70435EF6" w14:textId="77777777" w:rsidR="00B90CB1" w:rsidRPr="003F1E0C" w:rsidRDefault="00B52303" w:rsidP="00B52303">
      <w:pPr>
        <w:pStyle w:val="a8"/>
        <w:spacing w:line="360" w:lineRule="auto"/>
        <w:jc w:val="both"/>
        <w:rPr>
          <w:rFonts w:ascii="Times New Roman" w:hAnsi="Times New Roman" w:cs="Times New Roman"/>
          <w:i/>
          <w:iCs/>
          <w:sz w:val="28"/>
          <w:szCs w:val="28"/>
          <w:lang w:val="de-DE"/>
        </w:rPr>
      </w:pPr>
      <w:r w:rsidRPr="003F1E0C">
        <w:rPr>
          <w:rFonts w:ascii="Times New Roman" w:hAnsi="Times New Roman" w:cs="Times New Roman"/>
          <w:i/>
          <w:iCs/>
          <w:sz w:val="28"/>
          <w:szCs w:val="28"/>
          <w:lang w:val="de-DE"/>
        </w:rPr>
        <w:t xml:space="preserve">4. </w:t>
      </w:r>
      <w:hyperlink r:id="rId13" w:history="1">
        <w:r w:rsidR="00B90CB1" w:rsidRPr="003F1E0C">
          <w:rPr>
            <w:rFonts w:ascii="Times New Roman" w:hAnsi="Times New Roman" w:cs="Times New Roman"/>
            <w:i/>
            <w:iCs/>
            <w:sz w:val="28"/>
            <w:szCs w:val="28"/>
            <w:lang w:val="de-DE"/>
          </w:rPr>
          <w:t>https://www.britannica.com</w:t>
        </w:r>
      </w:hyperlink>
    </w:p>
    <w:p w14:paraId="639EFE9F" w14:textId="77777777" w:rsidR="002E6832" w:rsidRPr="003B26B8" w:rsidRDefault="00B52303" w:rsidP="00B52303">
      <w:pPr>
        <w:pStyle w:val="a8"/>
        <w:spacing w:line="360" w:lineRule="auto"/>
        <w:jc w:val="both"/>
        <w:rPr>
          <w:rStyle w:val="Hyperlink1"/>
          <w:rFonts w:ascii="Times New Roman" w:hAnsi="Times New Roman" w:cs="Times New Roman"/>
          <w:sz w:val="28"/>
          <w:szCs w:val="28"/>
          <w:lang w:val="de-DE"/>
        </w:rPr>
      </w:pPr>
      <w:r w:rsidRPr="003B26B8">
        <w:rPr>
          <w:lang w:val="de-DE"/>
        </w:rPr>
        <w:t xml:space="preserve">5. </w:t>
      </w:r>
      <w:hyperlink r:id="rId14" w:history="1">
        <w:r w:rsidR="002E6832" w:rsidRPr="003B26B8">
          <w:rPr>
            <w:rStyle w:val="Hyperlink1"/>
            <w:rFonts w:ascii="Times New Roman" w:hAnsi="Times New Roman" w:cs="Times New Roman"/>
            <w:sz w:val="28"/>
            <w:szCs w:val="28"/>
            <w:lang w:val="de-DE"/>
          </w:rPr>
          <w:t>http://business.gmu.edu/blog/tech/2016/06/30/cyber-securit-it-security-difference/</w:t>
        </w:r>
      </w:hyperlink>
    </w:p>
    <w:p w14:paraId="659B1252" w14:textId="77777777" w:rsidR="002E6832" w:rsidRPr="005714E0" w:rsidRDefault="00B52303" w:rsidP="00B52303">
      <w:pPr>
        <w:pStyle w:val="a8"/>
        <w:spacing w:line="360" w:lineRule="auto"/>
        <w:jc w:val="both"/>
        <w:rPr>
          <w:rFonts w:ascii="Times New Roman" w:eastAsia="Times New Roman" w:hAnsi="Times New Roman" w:cs="Times New Roman"/>
          <w:i/>
          <w:iCs/>
          <w:sz w:val="28"/>
          <w:szCs w:val="28"/>
          <w:lang w:val="de-DE"/>
        </w:rPr>
      </w:pPr>
      <w:r w:rsidRPr="005714E0">
        <w:rPr>
          <w:rFonts w:ascii="Times New Roman" w:hAnsi="Times New Roman" w:cs="Times New Roman"/>
          <w:i/>
          <w:iCs/>
          <w:sz w:val="28"/>
          <w:szCs w:val="28"/>
          <w:lang w:val="de-DE"/>
        </w:rPr>
        <w:t xml:space="preserve">6. </w:t>
      </w:r>
      <w:r w:rsidR="002E6832" w:rsidRPr="005714E0">
        <w:rPr>
          <w:rFonts w:ascii="Times New Roman" w:hAnsi="Times New Roman" w:cs="Times New Roman"/>
          <w:i/>
          <w:iCs/>
          <w:sz w:val="28"/>
          <w:szCs w:val="28"/>
          <w:lang w:val="de-DE"/>
        </w:rPr>
        <w:t>https://cybersecuritydegrees.com/faq/prepare-career-cyber-security/</w:t>
      </w:r>
    </w:p>
    <w:p w14:paraId="091AB799" w14:textId="77777777" w:rsidR="002E6832" w:rsidRPr="00B14E19" w:rsidRDefault="00B52303" w:rsidP="00B52303">
      <w:pPr>
        <w:pStyle w:val="a8"/>
        <w:spacing w:line="360" w:lineRule="auto"/>
        <w:jc w:val="both"/>
        <w:rPr>
          <w:rFonts w:ascii="Times New Roman" w:hAnsi="Times New Roman" w:cs="Times New Roman"/>
          <w:i/>
          <w:iCs/>
          <w:sz w:val="28"/>
          <w:szCs w:val="28"/>
          <w:lang w:val="de-DE"/>
        </w:rPr>
      </w:pPr>
      <w:r>
        <w:rPr>
          <w:rFonts w:ascii="Times New Roman" w:hAnsi="Times New Roman" w:cs="Times New Roman"/>
          <w:i/>
          <w:iCs/>
          <w:sz w:val="28"/>
          <w:szCs w:val="28"/>
          <w:lang w:val="pt-PT"/>
        </w:rPr>
        <w:t xml:space="preserve">7. </w:t>
      </w:r>
      <w:hyperlink r:id="rId15" w:history="1">
        <w:r w:rsidR="002E6832" w:rsidRPr="00B14E19">
          <w:rPr>
            <w:rFonts w:ascii="Times New Roman" w:hAnsi="Times New Roman" w:cs="Times New Roman"/>
            <w:i/>
            <w:iCs/>
            <w:sz w:val="28"/>
            <w:szCs w:val="28"/>
            <w:lang w:val="de-DE"/>
          </w:rPr>
          <w:t>https://www.floridatechonline.com</w:t>
        </w:r>
      </w:hyperlink>
    </w:p>
    <w:p w14:paraId="610219F5" w14:textId="77777777" w:rsidR="002E6832" w:rsidRPr="00B14E19" w:rsidRDefault="00B52303" w:rsidP="00B52303">
      <w:pPr>
        <w:pStyle w:val="a8"/>
        <w:spacing w:line="360" w:lineRule="auto"/>
        <w:jc w:val="both"/>
        <w:rPr>
          <w:rFonts w:ascii="Times New Roman" w:hAnsi="Times New Roman" w:cs="Times New Roman"/>
          <w:i/>
          <w:iCs/>
          <w:sz w:val="28"/>
          <w:szCs w:val="28"/>
          <w:lang w:val="de-DE"/>
        </w:rPr>
      </w:pPr>
      <w:r w:rsidRPr="00B14E19">
        <w:rPr>
          <w:rFonts w:ascii="Times New Roman" w:hAnsi="Times New Roman" w:cs="Times New Roman"/>
          <w:i/>
          <w:iCs/>
          <w:sz w:val="28"/>
          <w:szCs w:val="28"/>
          <w:lang w:val="de-DE"/>
        </w:rPr>
        <w:t>8.</w:t>
      </w:r>
      <w:r w:rsidR="002E6832" w:rsidRPr="00B14E19">
        <w:rPr>
          <w:rFonts w:ascii="Times New Roman" w:hAnsi="Times New Roman" w:cs="Times New Roman"/>
          <w:i/>
          <w:iCs/>
          <w:sz w:val="28"/>
          <w:szCs w:val="28"/>
          <w:lang w:val="de-DE"/>
        </w:rPr>
        <w:t>http://www.infosecisland.com/blogview/23287-Cybersecurity-vs-Cyber-Security-When-Why-and-How-to-Use-the-Term.html</w:t>
      </w:r>
    </w:p>
    <w:p w14:paraId="28AAC0BE" w14:textId="77777777" w:rsidR="002E6832" w:rsidRPr="00B14E19" w:rsidRDefault="00B52303" w:rsidP="00B52303">
      <w:pPr>
        <w:pStyle w:val="a8"/>
        <w:spacing w:line="360" w:lineRule="auto"/>
        <w:jc w:val="both"/>
        <w:rPr>
          <w:rFonts w:ascii="Times New Roman" w:hAnsi="Times New Roman" w:cs="Times New Roman"/>
          <w:i/>
          <w:iCs/>
          <w:sz w:val="28"/>
          <w:szCs w:val="28"/>
          <w:lang w:val="de-DE"/>
        </w:rPr>
      </w:pPr>
      <w:r w:rsidRPr="00B14E19">
        <w:rPr>
          <w:rFonts w:ascii="Times New Roman" w:hAnsi="Times New Roman" w:cs="Times New Roman"/>
          <w:i/>
          <w:iCs/>
          <w:sz w:val="28"/>
          <w:szCs w:val="28"/>
          <w:lang w:val="de-DE"/>
        </w:rPr>
        <w:t xml:space="preserve">9. </w:t>
      </w:r>
      <w:hyperlink r:id="rId16" w:history="1">
        <w:r w:rsidR="002E6832" w:rsidRPr="00B14E19">
          <w:rPr>
            <w:rFonts w:ascii="Times New Roman" w:hAnsi="Times New Roman" w:cs="Times New Roman"/>
            <w:i/>
            <w:iCs/>
            <w:sz w:val="28"/>
            <w:szCs w:val="28"/>
            <w:lang w:val="de-DE"/>
          </w:rPr>
          <w:t>https://www.wikipedia.org</w:t>
        </w:r>
      </w:hyperlink>
    </w:p>
    <w:p w14:paraId="39B112B7" w14:textId="77777777" w:rsidR="009A1572" w:rsidRDefault="009A1572" w:rsidP="005072C9">
      <w:pPr>
        <w:spacing w:line="360" w:lineRule="auto"/>
        <w:rPr>
          <w:sz w:val="28"/>
          <w:szCs w:val="28"/>
          <w:lang w:val="ru-RU" w:eastAsia="ru-RU"/>
        </w:rPr>
      </w:pPr>
    </w:p>
    <w:p w14:paraId="5927BA37" w14:textId="77777777" w:rsidR="00AD29A2" w:rsidRDefault="00AD29A2" w:rsidP="005072C9">
      <w:pPr>
        <w:spacing w:line="360" w:lineRule="auto"/>
        <w:rPr>
          <w:sz w:val="28"/>
          <w:szCs w:val="28"/>
          <w:lang w:val="ru-RU" w:eastAsia="ru-RU"/>
        </w:rPr>
      </w:pPr>
    </w:p>
    <w:p w14:paraId="641FB19C" w14:textId="77777777" w:rsidR="00AD29A2" w:rsidRDefault="00AD29A2" w:rsidP="005072C9">
      <w:pPr>
        <w:spacing w:line="360" w:lineRule="auto"/>
        <w:rPr>
          <w:sz w:val="28"/>
          <w:szCs w:val="28"/>
          <w:lang w:val="ru-RU" w:eastAsia="ru-RU"/>
        </w:rPr>
      </w:pPr>
    </w:p>
    <w:p w14:paraId="2EEDA183" w14:textId="77777777" w:rsidR="00AD29A2" w:rsidRDefault="00AD29A2" w:rsidP="005072C9">
      <w:pPr>
        <w:spacing w:line="360" w:lineRule="auto"/>
        <w:rPr>
          <w:sz w:val="28"/>
          <w:szCs w:val="28"/>
          <w:lang w:val="ru-RU" w:eastAsia="ru-RU"/>
        </w:rPr>
      </w:pPr>
    </w:p>
    <w:p w14:paraId="6D59F162" w14:textId="77777777" w:rsidR="00AD29A2" w:rsidRDefault="00AD29A2" w:rsidP="005072C9">
      <w:pPr>
        <w:spacing w:line="360" w:lineRule="auto"/>
        <w:rPr>
          <w:sz w:val="28"/>
          <w:szCs w:val="28"/>
          <w:lang w:val="ru-RU" w:eastAsia="ru-RU"/>
        </w:rPr>
      </w:pPr>
    </w:p>
    <w:p w14:paraId="2E8E31CA" w14:textId="77777777" w:rsidR="00AD29A2" w:rsidRDefault="00AD29A2" w:rsidP="005072C9">
      <w:pPr>
        <w:spacing w:line="360" w:lineRule="auto"/>
        <w:rPr>
          <w:sz w:val="28"/>
          <w:szCs w:val="28"/>
          <w:lang w:val="ru-RU" w:eastAsia="ru-RU"/>
        </w:rPr>
      </w:pPr>
    </w:p>
    <w:p w14:paraId="2018EF85" w14:textId="77777777" w:rsidR="00AD29A2" w:rsidRDefault="00AD29A2" w:rsidP="005072C9">
      <w:pPr>
        <w:spacing w:line="360" w:lineRule="auto"/>
        <w:rPr>
          <w:sz w:val="28"/>
          <w:szCs w:val="28"/>
          <w:lang w:val="ru-RU" w:eastAsia="ru-RU"/>
        </w:rPr>
      </w:pPr>
    </w:p>
    <w:p w14:paraId="77A992AF" w14:textId="77777777" w:rsidR="00AD29A2" w:rsidRDefault="00AD29A2" w:rsidP="005072C9">
      <w:pPr>
        <w:spacing w:line="360" w:lineRule="auto"/>
        <w:rPr>
          <w:sz w:val="28"/>
          <w:szCs w:val="28"/>
          <w:lang w:val="ru-RU" w:eastAsia="ru-RU"/>
        </w:rPr>
      </w:pPr>
    </w:p>
    <w:p w14:paraId="3F6D4DD1" w14:textId="77777777" w:rsidR="00AD29A2" w:rsidRDefault="00AD29A2" w:rsidP="005072C9">
      <w:pPr>
        <w:spacing w:line="360" w:lineRule="auto"/>
        <w:rPr>
          <w:sz w:val="28"/>
          <w:szCs w:val="28"/>
          <w:lang w:val="ru-RU" w:eastAsia="ru-RU"/>
        </w:rPr>
      </w:pPr>
    </w:p>
    <w:p w14:paraId="5F4F29B5" w14:textId="77777777" w:rsidR="00AD29A2" w:rsidRDefault="00AD29A2" w:rsidP="005072C9">
      <w:pPr>
        <w:spacing w:line="360" w:lineRule="auto"/>
        <w:rPr>
          <w:sz w:val="28"/>
          <w:szCs w:val="28"/>
          <w:lang w:val="ru-RU" w:eastAsia="ru-RU"/>
        </w:rPr>
      </w:pPr>
    </w:p>
    <w:p w14:paraId="7AFFFC56" w14:textId="77777777" w:rsidR="00AD29A2" w:rsidRDefault="00AD29A2" w:rsidP="005072C9">
      <w:pPr>
        <w:spacing w:line="360" w:lineRule="auto"/>
        <w:rPr>
          <w:sz w:val="28"/>
          <w:szCs w:val="28"/>
          <w:lang w:val="ru-RU" w:eastAsia="ru-RU"/>
        </w:rPr>
      </w:pPr>
    </w:p>
    <w:p w14:paraId="49806B8C" w14:textId="77777777" w:rsidR="00AD29A2" w:rsidRDefault="00AD29A2" w:rsidP="005072C9">
      <w:pPr>
        <w:spacing w:line="360" w:lineRule="auto"/>
        <w:rPr>
          <w:sz w:val="28"/>
          <w:szCs w:val="28"/>
          <w:lang w:val="ru-RU" w:eastAsia="ru-RU"/>
        </w:rPr>
      </w:pPr>
    </w:p>
    <w:p w14:paraId="5EAAC0E2" w14:textId="77777777" w:rsidR="00AD29A2" w:rsidRDefault="00AD29A2" w:rsidP="005072C9">
      <w:pPr>
        <w:spacing w:line="360" w:lineRule="auto"/>
        <w:rPr>
          <w:sz w:val="28"/>
          <w:szCs w:val="28"/>
          <w:lang w:val="ru-RU" w:eastAsia="ru-RU"/>
        </w:rPr>
      </w:pPr>
    </w:p>
    <w:p w14:paraId="57B694F0" w14:textId="77777777" w:rsidR="00AD29A2" w:rsidRDefault="00AD29A2" w:rsidP="005072C9">
      <w:pPr>
        <w:spacing w:line="360" w:lineRule="auto"/>
        <w:rPr>
          <w:sz w:val="28"/>
          <w:szCs w:val="28"/>
          <w:lang w:val="ru-RU" w:eastAsia="ru-RU"/>
        </w:rPr>
      </w:pPr>
    </w:p>
    <w:p w14:paraId="127C982D" w14:textId="77777777" w:rsidR="00AD29A2" w:rsidRDefault="00AD29A2" w:rsidP="005072C9">
      <w:pPr>
        <w:spacing w:line="360" w:lineRule="auto"/>
        <w:rPr>
          <w:sz w:val="28"/>
          <w:szCs w:val="28"/>
          <w:lang w:val="ru-RU" w:eastAsia="ru-RU"/>
        </w:rPr>
      </w:pPr>
    </w:p>
    <w:p w14:paraId="50E6B9C8" w14:textId="77777777" w:rsidR="00AD29A2" w:rsidRDefault="00AD29A2" w:rsidP="005072C9">
      <w:pPr>
        <w:spacing w:line="360" w:lineRule="auto"/>
        <w:rPr>
          <w:b/>
          <w:sz w:val="28"/>
          <w:szCs w:val="28"/>
          <w:lang w:val="ru-RU" w:eastAsia="ru-RU"/>
        </w:rPr>
      </w:pPr>
      <w:r w:rsidRPr="00425A62">
        <w:rPr>
          <w:b/>
          <w:sz w:val="28"/>
          <w:szCs w:val="28"/>
          <w:lang w:val="ru-RU" w:eastAsia="ru-RU"/>
        </w:rPr>
        <w:lastRenderedPageBreak/>
        <w:t>Оглавление</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7"/>
      </w:tblGrid>
      <w:tr w:rsidR="0066304E" w14:paraId="1AD8364E" w14:textId="77777777" w:rsidTr="003E406F">
        <w:trPr>
          <w:trHeight w:val="9356"/>
        </w:trPr>
        <w:tc>
          <w:tcPr>
            <w:tcW w:w="10417" w:type="dxa"/>
          </w:tcPr>
          <w:p w14:paraId="3E7219C7" w14:textId="77777777" w:rsidR="0066304E" w:rsidRPr="0066304E"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Pr>
                <w:b/>
                <w:sz w:val="28"/>
                <w:szCs w:val="28"/>
                <w:lang w:eastAsia="ru-RU"/>
              </w:rPr>
              <w:t>Unit 1 __________________________________________________________</w:t>
            </w:r>
            <w:r w:rsidRPr="0006391B">
              <w:rPr>
                <w:b/>
                <w:sz w:val="28"/>
                <w:szCs w:val="28"/>
                <w:lang w:eastAsia="ru-RU"/>
              </w:rPr>
              <w:t xml:space="preserve">    3</w:t>
            </w:r>
          </w:p>
          <w:p w14:paraId="3A53C541"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2 __________________________________________________________    9</w:t>
            </w:r>
          </w:p>
          <w:p w14:paraId="3AC31FE9"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3 __________________________________________________________    22</w:t>
            </w:r>
          </w:p>
          <w:p w14:paraId="6AAC0A8E"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4 __________________________________________________________    29</w:t>
            </w:r>
          </w:p>
          <w:p w14:paraId="651DCC6A"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5 __________________________________________________________    36</w:t>
            </w:r>
          </w:p>
          <w:p w14:paraId="4337EEC0"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6 __________________________________________________________    41</w:t>
            </w:r>
          </w:p>
          <w:p w14:paraId="53CF1956"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7 __________________________________________________________</w:t>
            </w:r>
            <w:r w:rsidR="001B7D52" w:rsidRPr="0006391B">
              <w:rPr>
                <w:b/>
                <w:sz w:val="28"/>
                <w:szCs w:val="28"/>
                <w:lang w:eastAsia="ru-RU"/>
              </w:rPr>
              <w:t xml:space="preserve">    </w:t>
            </w:r>
            <w:r w:rsidRPr="0006391B">
              <w:rPr>
                <w:b/>
                <w:sz w:val="28"/>
                <w:szCs w:val="28"/>
                <w:lang w:eastAsia="ru-RU"/>
              </w:rPr>
              <w:t>48</w:t>
            </w:r>
          </w:p>
          <w:p w14:paraId="4B0BCD10"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8 ____________________________</w:t>
            </w:r>
            <w:r w:rsidR="001B7D52" w:rsidRPr="0006391B">
              <w:rPr>
                <w:b/>
                <w:sz w:val="28"/>
                <w:szCs w:val="28"/>
                <w:lang w:eastAsia="ru-RU"/>
              </w:rPr>
              <w:t>_____________________________</w:t>
            </w:r>
            <w:r w:rsidRPr="0006391B">
              <w:rPr>
                <w:b/>
                <w:sz w:val="28"/>
                <w:szCs w:val="28"/>
                <w:lang w:eastAsia="ru-RU"/>
              </w:rPr>
              <w:t>_</w:t>
            </w:r>
            <w:r w:rsidR="001B7D52" w:rsidRPr="0006391B">
              <w:rPr>
                <w:b/>
                <w:sz w:val="28"/>
                <w:szCs w:val="28"/>
                <w:lang w:eastAsia="ru-RU"/>
              </w:rPr>
              <w:t xml:space="preserve">    </w:t>
            </w:r>
            <w:r w:rsidRPr="0006391B">
              <w:rPr>
                <w:b/>
                <w:sz w:val="28"/>
                <w:szCs w:val="28"/>
                <w:lang w:eastAsia="ru-RU"/>
              </w:rPr>
              <w:t>52</w:t>
            </w:r>
          </w:p>
          <w:p w14:paraId="1EC6A9F8"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9 ___________________________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56</w:t>
            </w:r>
          </w:p>
          <w:p w14:paraId="467349B0"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10 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62</w:t>
            </w:r>
          </w:p>
          <w:p w14:paraId="4FDEC06D"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11 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65</w:t>
            </w:r>
          </w:p>
          <w:p w14:paraId="2F88E71F"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12 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71</w:t>
            </w:r>
          </w:p>
          <w:p w14:paraId="32175BB7"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13 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76</w:t>
            </w:r>
          </w:p>
          <w:p w14:paraId="452651F3"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14 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81</w:t>
            </w:r>
          </w:p>
          <w:p w14:paraId="6A22A247" w14:textId="77777777" w:rsidR="0066304E" w:rsidRPr="0006391B"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eastAsia="ru-RU"/>
              </w:rPr>
            </w:pPr>
            <w:r w:rsidRPr="0006391B">
              <w:rPr>
                <w:b/>
                <w:sz w:val="28"/>
                <w:szCs w:val="28"/>
                <w:lang w:eastAsia="ru-RU"/>
              </w:rPr>
              <w:t>Unit 15 __________________________</w:t>
            </w:r>
            <w:r w:rsidR="001B7D52" w:rsidRPr="0006391B">
              <w:rPr>
                <w:b/>
                <w:sz w:val="28"/>
                <w:szCs w:val="28"/>
                <w:lang w:eastAsia="ru-RU"/>
              </w:rPr>
              <w:t>_____________________________</w:t>
            </w:r>
            <w:r w:rsidRPr="0006391B">
              <w:rPr>
                <w:b/>
                <w:sz w:val="28"/>
                <w:szCs w:val="28"/>
                <w:lang w:eastAsia="ru-RU"/>
              </w:rPr>
              <w:t>__</w:t>
            </w:r>
            <w:r w:rsidR="001B7D52" w:rsidRPr="0006391B">
              <w:rPr>
                <w:b/>
                <w:sz w:val="28"/>
                <w:szCs w:val="28"/>
                <w:lang w:eastAsia="ru-RU"/>
              </w:rPr>
              <w:t xml:space="preserve">    </w:t>
            </w:r>
            <w:r w:rsidRPr="0006391B">
              <w:rPr>
                <w:b/>
                <w:sz w:val="28"/>
                <w:szCs w:val="28"/>
                <w:lang w:eastAsia="ru-RU"/>
              </w:rPr>
              <w:t>85</w:t>
            </w:r>
          </w:p>
          <w:p w14:paraId="4DB8772D" w14:textId="77777777" w:rsidR="0066304E"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val="ru-RU" w:eastAsia="ru-RU"/>
              </w:rPr>
            </w:pPr>
            <w:r>
              <w:rPr>
                <w:b/>
                <w:sz w:val="28"/>
                <w:szCs w:val="28"/>
                <w:lang w:val="ru-RU" w:eastAsia="ru-RU"/>
              </w:rPr>
              <w:t>Appendix 1 ______________</w:t>
            </w:r>
            <w:r w:rsidR="001B7D52">
              <w:rPr>
                <w:b/>
                <w:sz w:val="28"/>
                <w:szCs w:val="28"/>
                <w:lang w:val="ru-RU" w:eastAsia="ru-RU"/>
              </w:rPr>
              <w:t>_____________________________</w:t>
            </w:r>
            <w:r>
              <w:rPr>
                <w:b/>
                <w:sz w:val="28"/>
                <w:szCs w:val="28"/>
                <w:lang w:val="ru-RU" w:eastAsia="ru-RU"/>
              </w:rPr>
              <w:t>___________</w:t>
            </w:r>
            <w:r w:rsidR="001B7D52">
              <w:rPr>
                <w:b/>
                <w:sz w:val="28"/>
                <w:szCs w:val="28"/>
                <w:lang w:val="ru-RU" w:eastAsia="ru-RU"/>
              </w:rPr>
              <w:t xml:space="preserve">   </w:t>
            </w:r>
            <w:r>
              <w:rPr>
                <w:b/>
                <w:sz w:val="28"/>
                <w:szCs w:val="28"/>
                <w:lang w:val="ru-RU" w:eastAsia="ru-RU"/>
              </w:rPr>
              <w:t>91</w:t>
            </w:r>
          </w:p>
          <w:p w14:paraId="38C0DD14" w14:textId="77777777" w:rsidR="0066304E"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val="ru-RU" w:eastAsia="ru-RU"/>
              </w:rPr>
            </w:pPr>
            <w:r>
              <w:rPr>
                <w:b/>
                <w:sz w:val="28"/>
                <w:szCs w:val="28"/>
                <w:lang w:val="ru-RU" w:eastAsia="ru-RU"/>
              </w:rPr>
              <w:t>Appendix 2 ____________________</w:t>
            </w:r>
            <w:r w:rsidR="001B7D52">
              <w:rPr>
                <w:b/>
                <w:sz w:val="28"/>
                <w:szCs w:val="28"/>
                <w:lang w:val="ru-RU" w:eastAsia="ru-RU"/>
              </w:rPr>
              <w:t>_____________________________</w:t>
            </w:r>
            <w:r>
              <w:rPr>
                <w:b/>
                <w:sz w:val="28"/>
                <w:szCs w:val="28"/>
                <w:lang w:val="ru-RU" w:eastAsia="ru-RU"/>
              </w:rPr>
              <w:t>_____</w:t>
            </w:r>
            <w:r w:rsidR="001B7D52">
              <w:rPr>
                <w:b/>
                <w:sz w:val="28"/>
                <w:szCs w:val="28"/>
                <w:lang w:val="ru-RU" w:eastAsia="ru-RU"/>
              </w:rPr>
              <w:t xml:space="preserve">   </w:t>
            </w:r>
            <w:r>
              <w:rPr>
                <w:b/>
                <w:sz w:val="28"/>
                <w:szCs w:val="28"/>
                <w:lang w:val="ru-RU" w:eastAsia="ru-RU"/>
              </w:rPr>
              <w:t>108</w:t>
            </w:r>
          </w:p>
          <w:p w14:paraId="59EE1909" w14:textId="77777777" w:rsidR="0066304E"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val="ru-RU" w:eastAsia="ru-RU"/>
              </w:rPr>
            </w:pPr>
            <w:r>
              <w:rPr>
                <w:b/>
                <w:sz w:val="28"/>
                <w:szCs w:val="28"/>
                <w:lang w:val="ru-RU" w:eastAsia="ru-RU"/>
              </w:rPr>
              <w:t>Appendix 3 _____________________</w:t>
            </w:r>
            <w:r w:rsidR="001B7D52">
              <w:rPr>
                <w:b/>
                <w:sz w:val="28"/>
                <w:szCs w:val="28"/>
                <w:lang w:val="ru-RU" w:eastAsia="ru-RU"/>
              </w:rPr>
              <w:t>_____________________________</w:t>
            </w:r>
            <w:r>
              <w:rPr>
                <w:b/>
                <w:sz w:val="28"/>
                <w:szCs w:val="28"/>
                <w:lang w:val="ru-RU" w:eastAsia="ru-RU"/>
              </w:rPr>
              <w:t>____</w:t>
            </w:r>
            <w:r w:rsidR="001B7D52">
              <w:rPr>
                <w:b/>
                <w:sz w:val="28"/>
                <w:szCs w:val="28"/>
                <w:lang w:val="ru-RU" w:eastAsia="ru-RU"/>
              </w:rPr>
              <w:t xml:space="preserve">   </w:t>
            </w:r>
            <w:r>
              <w:rPr>
                <w:b/>
                <w:sz w:val="28"/>
                <w:szCs w:val="28"/>
                <w:lang w:val="ru-RU" w:eastAsia="ru-RU"/>
              </w:rPr>
              <w:t>127</w:t>
            </w:r>
          </w:p>
          <w:p w14:paraId="1E436722" w14:textId="77777777" w:rsidR="0066304E" w:rsidRDefault="0066304E" w:rsidP="005072C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sz w:val="28"/>
                <w:szCs w:val="28"/>
                <w:lang w:val="ru-RU" w:eastAsia="ru-RU"/>
              </w:rPr>
            </w:pPr>
            <w:r>
              <w:rPr>
                <w:b/>
                <w:sz w:val="28"/>
                <w:szCs w:val="28"/>
                <w:lang w:val="ru-RU" w:eastAsia="ru-RU"/>
              </w:rPr>
              <w:t>Литература</w:t>
            </w:r>
            <w:r w:rsidR="001B7D52">
              <w:rPr>
                <w:b/>
                <w:sz w:val="28"/>
                <w:szCs w:val="28"/>
                <w:lang w:val="ru-RU" w:eastAsia="ru-RU"/>
              </w:rPr>
              <w:t xml:space="preserve"> _____________________________________________________   </w:t>
            </w:r>
            <w:r>
              <w:rPr>
                <w:b/>
                <w:sz w:val="28"/>
                <w:szCs w:val="28"/>
                <w:lang w:val="ru-RU" w:eastAsia="ru-RU"/>
              </w:rPr>
              <w:t>141</w:t>
            </w:r>
          </w:p>
        </w:tc>
      </w:tr>
    </w:tbl>
    <w:p w14:paraId="73A81597" w14:textId="77777777" w:rsidR="00425A62" w:rsidRPr="00425A62" w:rsidRDefault="00425A62" w:rsidP="005072C9">
      <w:pPr>
        <w:spacing w:line="360" w:lineRule="auto"/>
        <w:rPr>
          <w:b/>
          <w:sz w:val="28"/>
          <w:szCs w:val="28"/>
          <w:lang w:val="ru-RU" w:eastAsia="ru-RU"/>
        </w:rPr>
      </w:pPr>
    </w:p>
    <w:sectPr w:rsidR="00425A62" w:rsidRPr="00425A62" w:rsidSect="003B26B8">
      <w:footerReference w:type="default" r:id="rId17"/>
      <w:pgSz w:w="11906" w:h="16838"/>
      <w:pgMar w:top="1134" w:right="567" w:bottom="1134" w:left="1134" w:header="709" w:footer="567" w:gutter="0"/>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2593D8" w14:textId="77777777" w:rsidR="00AD3A8E" w:rsidRDefault="00AD3A8E">
      <w:r>
        <w:separator/>
      </w:r>
    </w:p>
  </w:endnote>
  <w:endnote w:type="continuationSeparator" w:id="0">
    <w:p w14:paraId="6369D981" w14:textId="77777777" w:rsidR="00AD3A8E" w:rsidRDefault="00AD3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02600"/>
      <w:docPartObj>
        <w:docPartGallery w:val="Page Numbers (Bottom of Page)"/>
        <w:docPartUnique/>
      </w:docPartObj>
    </w:sdtPr>
    <w:sdtContent>
      <w:p w14:paraId="6628511D" w14:textId="77777777" w:rsidR="00884C2A" w:rsidRDefault="00884C2A">
        <w:pPr>
          <w:pStyle w:val="af2"/>
          <w:jc w:val="center"/>
        </w:pPr>
        <w:r>
          <w:fldChar w:fldCharType="begin"/>
        </w:r>
        <w:r>
          <w:instrText xml:space="preserve"> PAGE   \* MERGEFORMAT </w:instrText>
        </w:r>
        <w:r>
          <w:fldChar w:fldCharType="separate"/>
        </w:r>
        <w:r w:rsidR="00592B0E">
          <w:rPr>
            <w:noProof/>
          </w:rPr>
          <w:t>3</w:t>
        </w:r>
        <w:r>
          <w:rPr>
            <w:noProof/>
          </w:rPr>
          <w:fldChar w:fldCharType="end"/>
        </w:r>
      </w:p>
    </w:sdtContent>
  </w:sdt>
  <w:p w14:paraId="33BCC1C4" w14:textId="77777777" w:rsidR="00884C2A" w:rsidRDefault="00884C2A">
    <w:pPr>
      <w:pStyle w:val="af2"/>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DBB008" w14:textId="77777777" w:rsidR="00AD3A8E" w:rsidRDefault="00AD3A8E">
      <w:r>
        <w:separator/>
      </w:r>
    </w:p>
  </w:footnote>
  <w:footnote w:type="continuationSeparator" w:id="0">
    <w:p w14:paraId="06122FC2" w14:textId="77777777" w:rsidR="00AD3A8E" w:rsidRDefault="00AD3A8E">
      <w:r>
        <w:continuationSeparator/>
      </w:r>
    </w:p>
  </w:footnote>
  <w:footnote w:id="1">
    <w:p w14:paraId="7B53258B" w14:textId="77777777" w:rsidR="00884C2A" w:rsidRPr="003B26B8" w:rsidRDefault="00884C2A" w:rsidP="00AA47C4">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000000"/>
          <w:sz w:val="28"/>
          <w:szCs w:val="28"/>
          <w:lang w:eastAsia="ru-RU"/>
        </w:rPr>
      </w:pPr>
      <w:r>
        <w:rPr>
          <w:rStyle w:val="ae"/>
        </w:rPr>
        <w:footnoteRef/>
      </w:r>
      <w:r>
        <w:t xml:space="preserve"> </w:t>
      </w:r>
      <w:r w:rsidRPr="003B26B8">
        <w:rPr>
          <w:b/>
          <w:bCs/>
          <w:i/>
          <w:iCs/>
          <w:color w:val="1A1A1A"/>
          <w:sz w:val="28"/>
          <w:szCs w:val="28"/>
          <w:lang w:eastAsia="ru-RU"/>
        </w:rPr>
        <w:t xml:space="preserve">Think tank </w:t>
      </w:r>
      <w:r w:rsidRPr="003B26B8">
        <w:rPr>
          <w:color w:val="1A1A1A"/>
          <w:sz w:val="28"/>
          <w:szCs w:val="28"/>
          <w:lang w:eastAsia="ru-RU"/>
        </w:rPr>
        <w:t>- institute, corporation, or group organized for interdisciplinary research with the objective of providing advice on a diverse range of policy issues through the use of specialized knowledge and the activation of networks. The term «think tank» was first used in military jargon during World War II to describe a safe place where plans and strategies could be discussed, but its meaning began to change during the 1960s when it came to be based in the United States to describe private nonprofit policy research organizations.</w:t>
      </w:r>
    </w:p>
    <w:p w14:paraId="3FD43271" w14:textId="77777777" w:rsidR="00884C2A" w:rsidRDefault="00884C2A">
      <w:pPr>
        <w:pStyle w:val="ac"/>
      </w:pPr>
    </w:p>
  </w:footnote>
  <w:footnote w:id="2">
    <w:p w14:paraId="4A9FF716" w14:textId="77777777" w:rsidR="00884C2A" w:rsidRPr="003B26B8" w:rsidRDefault="00884C2A" w:rsidP="00AD4BF6">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i/>
          <w:iCs/>
          <w:color w:val="000000"/>
          <w:sz w:val="28"/>
          <w:szCs w:val="28"/>
          <w:lang w:eastAsia="ru-RU"/>
        </w:rPr>
      </w:pPr>
      <w:r>
        <w:rPr>
          <w:rStyle w:val="ae"/>
        </w:rPr>
        <w:footnoteRef/>
      </w:r>
      <w:r>
        <w:t xml:space="preserve"> </w:t>
      </w:r>
      <w:r w:rsidRPr="003B26B8">
        <w:rPr>
          <w:b/>
          <w:color w:val="000000"/>
          <w:sz w:val="28"/>
          <w:szCs w:val="28"/>
          <w:lang w:eastAsia="ru-RU"/>
        </w:rPr>
        <w:t>Transposition cipher</w:t>
      </w:r>
      <w:r w:rsidRPr="003B26B8">
        <w:rPr>
          <w:color w:val="000000"/>
          <w:sz w:val="28"/>
          <w:szCs w:val="28"/>
          <w:lang w:eastAsia="ru-RU"/>
        </w:rPr>
        <w:t xml:space="preserve"> - is a simple data encryption scheme in which plaintext characters are shifted in some regular pattern to form cipher text.</w:t>
      </w:r>
    </w:p>
    <w:p w14:paraId="75D6DF41" w14:textId="77777777" w:rsidR="00884C2A" w:rsidRDefault="00884C2A">
      <w:pPr>
        <w:pStyle w:val="ac"/>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upp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1607701"/>
    <w:multiLevelType w:val="hybridMultilevel"/>
    <w:tmpl w:val="6DDAC900"/>
    <w:styleLink w:val="a"/>
    <w:lvl w:ilvl="0" w:tplc="A106CAA0">
      <w:start w:val="1"/>
      <w:numFmt w:val="bullet"/>
      <w:lvlText w:val="-"/>
      <w:lvlJc w:val="left"/>
      <w:pPr>
        <w:ind w:left="39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1" w:tplc="CF0CB0D4">
      <w:start w:val="1"/>
      <w:numFmt w:val="bullet"/>
      <w:lvlText w:val="-"/>
      <w:lvlJc w:val="left"/>
      <w:pPr>
        <w:ind w:left="63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2" w:tplc="51D8305C">
      <w:start w:val="1"/>
      <w:numFmt w:val="bullet"/>
      <w:lvlText w:val="-"/>
      <w:lvlJc w:val="left"/>
      <w:pPr>
        <w:ind w:left="87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3" w:tplc="9B78C4D6">
      <w:start w:val="1"/>
      <w:numFmt w:val="bullet"/>
      <w:lvlText w:val="-"/>
      <w:lvlJc w:val="left"/>
      <w:pPr>
        <w:ind w:left="111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4" w:tplc="DA4C33CE">
      <w:start w:val="1"/>
      <w:numFmt w:val="bullet"/>
      <w:lvlText w:val="-"/>
      <w:lvlJc w:val="left"/>
      <w:pPr>
        <w:ind w:left="135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5" w:tplc="CAF233C8">
      <w:start w:val="1"/>
      <w:numFmt w:val="bullet"/>
      <w:lvlText w:val="-"/>
      <w:lvlJc w:val="left"/>
      <w:pPr>
        <w:ind w:left="159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6" w:tplc="E1D68490">
      <w:start w:val="1"/>
      <w:numFmt w:val="bullet"/>
      <w:lvlText w:val="-"/>
      <w:lvlJc w:val="left"/>
      <w:pPr>
        <w:ind w:left="183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7" w:tplc="F2205F14">
      <w:start w:val="1"/>
      <w:numFmt w:val="bullet"/>
      <w:lvlText w:val="-"/>
      <w:lvlJc w:val="left"/>
      <w:pPr>
        <w:ind w:left="207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 w:ilvl="8" w:tplc="10F850C2">
      <w:start w:val="1"/>
      <w:numFmt w:val="bullet"/>
      <w:lvlText w:val="-"/>
      <w:lvlJc w:val="left"/>
      <w:pPr>
        <w:ind w:left="2313" w:hanging="393"/>
      </w:pPr>
      <w:rPr>
        <w:rFonts w:hAnsi="Arial Unicode MS"/>
        <w:caps w:val="0"/>
        <w:smallCaps w:val="0"/>
        <w:strike w:val="0"/>
        <w:dstrike w:val="0"/>
        <w:outline w:val="0"/>
        <w:emboss w:val="0"/>
        <w:imprint w:val="0"/>
        <w:spacing w:val="0"/>
        <w:w w:val="100"/>
        <w:kern w:val="0"/>
        <w:position w:val="4"/>
        <w:sz w:val="34"/>
        <w:szCs w:val="34"/>
        <w:highlight w:val="none"/>
        <w:vertAlign w:val="baseline"/>
      </w:rPr>
    </w:lvl>
  </w:abstractNum>
  <w:abstractNum w:abstractNumId="14">
    <w:nsid w:val="07002D15"/>
    <w:multiLevelType w:val="hybridMultilevel"/>
    <w:tmpl w:val="50425ADE"/>
    <w:styleLink w:val="a0"/>
    <w:lvl w:ilvl="0" w:tplc="6BFC01DA">
      <w:start w:val="1"/>
      <w:numFmt w:val="decimal"/>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tplc="67E675DE">
      <w:start w:val="1"/>
      <w:numFmt w:val="decimal"/>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tplc="1F7EA7DC">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tplc="43A45122">
      <w:start w:val="1"/>
      <w:numFmt w:val="decimal"/>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tplc="D76E3F06">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tplc="2668C150">
      <w:start w:val="1"/>
      <w:numFmt w:val="decimal"/>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tplc="985EF87C">
      <w:start w:val="1"/>
      <w:numFmt w:val="decimal"/>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tplc="377CFE52">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tplc="4A9CB014">
      <w:start w:val="1"/>
      <w:numFmt w:val="decimal"/>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0B9B6538"/>
    <w:multiLevelType w:val="hybridMultilevel"/>
    <w:tmpl w:val="E640DEE4"/>
    <w:styleLink w:val="a1"/>
    <w:lvl w:ilvl="0" w:tplc="81BC6718">
      <w:start w:val="1"/>
      <w:numFmt w:val="upperRoman"/>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1" w:tplc="63FE9436">
      <w:start w:val="1"/>
      <w:numFmt w:val="upperLetter"/>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2" w:tplc="40A45F8C">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3" w:tplc="FF02867E">
      <w:start w:val="1"/>
      <w:numFmt w:val="lowerLetter"/>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4" w:tplc="0B180C6A">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5" w:tplc="B89824A4">
      <w:start w:val="1"/>
      <w:numFmt w:val="lowerLetter"/>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6" w:tplc="27E2554E">
      <w:start w:val="1"/>
      <w:numFmt w:val="lowerRoman"/>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7" w:tplc="1CC072DE">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 w:ilvl="8" w:tplc="48F8E644">
      <w:start w:val="1"/>
      <w:numFmt w:val="lowerLetter"/>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6">
    <w:nsid w:val="123B1475"/>
    <w:multiLevelType w:val="hybridMultilevel"/>
    <w:tmpl w:val="DD2A32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1E35006F"/>
    <w:multiLevelType w:val="hybridMultilevel"/>
    <w:tmpl w:val="6DDAC900"/>
    <w:numStyleLink w:val="a"/>
  </w:abstractNum>
  <w:abstractNum w:abstractNumId="18">
    <w:nsid w:val="30D460C7"/>
    <w:multiLevelType w:val="hybridMultilevel"/>
    <w:tmpl w:val="B4F0D498"/>
    <w:numStyleLink w:val="a2"/>
  </w:abstractNum>
  <w:abstractNum w:abstractNumId="19">
    <w:nsid w:val="31345BB3"/>
    <w:multiLevelType w:val="hybridMultilevel"/>
    <w:tmpl w:val="7060A29A"/>
    <w:lvl w:ilvl="0" w:tplc="5A8E6AA2">
      <w:start w:val="1"/>
      <w:numFmt w:val="decimal"/>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tplc="303E2024">
      <w:start w:val="1"/>
      <w:numFmt w:val="decimal"/>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6A522BFE">
      <w:start w:val="1"/>
      <w:numFmt w:val="decimal"/>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3C723F0E">
      <w:start w:val="1"/>
      <w:numFmt w:val="decimal"/>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4F62CDEC">
      <w:start w:val="1"/>
      <w:numFmt w:val="decimal"/>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59407BA0">
      <w:start w:val="1"/>
      <w:numFmt w:val="decimal"/>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2D6E2A24">
      <w:start w:val="1"/>
      <w:numFmt w:val="decimal"/>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1C844AF0">
      <w:start w:val="1"/>
      <w:numFmt w:val="decimal"/>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63FC3CD8">
      <w:start w:val="1"/>
      <w:numFmt w:val="decimal"/>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nsid w:val="3A6275C8"/>
    <w:multiLevelType w:val="hybridMultilevel"/>
    <w:tmpl w:val="E640DEE4"/>
    <w:numStyleLink w:val="a1"/>
  </w:abstractNum>
  <w:abstractNum w:abstractNumId="21">
    <w:nsid w:val="3B0F7953"/>
    <w:multiLevelType w:val="hybridMultilevel"/>
    <w:tmpl w:val="50425ADE"/>
    <w:numStyleLink w:val="a0"/>
  </w:abstractNum>
  <w:abstractNum w:abstractNumId="22">
    <w:nsid w:val="3D174E2A"/>
    <w:multiLevelType w:val="hybridMultilevel"/>
    <w:tmpl w:val="B4F0D498"/>
    <w:styleLink w:val="a2"/>
    <w:lvl w:ilvl="0" w:tplc="495A57D8">
      <w:start w:val="1"/>
      <w:numFmt w:val="lowerLetter"/>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tplc="8CC85FC6">
      <w:start w:val="1"/>
      <w:numFmt w:val="low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tplc="9314CFD6">
      <w:start w:val="1"/>
      <w:numFmt w:val="low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tplc="C2D86F4E">
      <w:start w:val="1"/>
      <w:numFmt w:val="low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tplc="7F8C84CC">
      <w:start w:val="1"/>
      <w:numFmt w:val="lowerLetter"/>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tplc="2A16EFC6">
      <w:start w:val="1"/>
      <w:numFmt w:val="low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tplc="0060AC64">
      <w:start w:val="1"/>
      <w:numFmt w:val="lowerLetter"/>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tplc="08C4A24E">
      <w:start w:val="1"/>
      <w:numFmt w:val="lowerLetter"/>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tplc="FC1A2A7C">
      <w:start w:val="1"/>
      <w:numFmt w:val="low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nsid w:val="625E003B"/>
    <w:multiLevelType w:val="hybridMultilevel"/>
    <w:tmpl w:val="2B48F63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58B5284"/>
    <w:multiLevelType w:val="hybridMultilevel"/>
    <w:tmpl w:val="B9DE11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21"/>
  </w:num>
  <w:num w:numId="3">
    <w:abstractNumId w:val="22"/>
  </w:num>
  <w:num w:numId="4">
    <w:abstractNumId w:val="18"/>
  </w:num>
  <w:num w:numId="5">
    <w:abstractNumId w:val="13"/>
  </w:num>
  <w:num w:numId="6">
    <w:abstractNumId w:val="17"/>
  </w:num>
  <w:num w:numId="7">
    <w:abstractNumId w:val="21"/>
    <w:lvlOverride w:ilvl="0">
      <w:startOverride w:val="1"/>
    </w:lvlOverride>
  </w:num>
  <w:num w:numId="8">
    <w:abstractNumId w:val="21"/>
    <w:lvlOverride w:ilvl="0">
      <w:startOverride w:val="1"/>
    </w:lvlOverride>
  </w:num>
  <w:num w:numId="9">
    <w:abstractNumId w:val="21"/>
    <w:lvlOverride w:ilvl="0">
      <w:startOverride w:val="1"/>
    </w:lvlOverride>
  </w:num>
  <w:num w:numId="10">
    <w:abstractNumId w:val="21"/>
    <w:lvlOverride w:ilvl="0">
      <w:startOverride w:val="1"/>
      <w:lvl w:ilvl="0" w:tplc="5336BDB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21"/>
    <w:lvlOverride w:ilvl="0">
      <w:startOverride w:val="1"/>
      <w:lvl w:ilvl="0" w:tplc="5336BDB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17"/>
    <w:lvlOverride w:ilvl="0">
      <w:lvl w:ilvl="0" w:tplc="883E4C7C">
        <w:start w:val="1"/>
        <w:numFmt w:val="bullet"/>
        <w:lvlText w:val="-"/>
        <w:lvlJc w:val="left"/>
        <w:pPr>
          <w:ind w:left="30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1">
      <w:lvl w:ilvl="1" w:tplc="C4069B2E">
        <w:start w:val="1"/>
        <w:numFmt w:val="bullet"/>
        <w:lvlText w:val="-"/>
        <w:lvlJc w:val="left"/>
        <w:pPr>
          <w:ind w:left="54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2">
      <w:lvl w:ilvl="2" w:tplc="E0607BAA">
        <w:start w:val="1"/>
        <w:numFmt w:val="bullet"/>
        <w:lvlText w:val="-"/>
        <w:lvlJc w:val="left"/>
        <w:pPr>
          <w:ind w:left="78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3">
      <w:lvl w:ilvl="3" w:tplc="A91E6FCA">
        <w:start w:val="1"/>
        <w:numFmt w:val="bullet"/>
        <w:lvlText w:val="-"/>
        <w:lvlJc w:val="left"/>
        <w:pPr>
          <w:ind w:left="102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4">
      <w:lvl w:ilvl="4" w:tplc="FC503640">
        <w:start w:val="1"/>
        <w:numFmt w:val="bullet"/>
        <w:lvlText w:val="-"/>
        <w:lvlJc w:val="left"/>
        <w:pPr>
          <w:ind w:left="126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5">
      <w:lvl w:ilvl="5" w:tplc="915AC27A">
        <w:start w:val="1"/>
        <w:numFmt w:val="bullet"/>
        <w:lvlText w:val="-"/>
        <w:lvlJc w:val="left"/>
        <w:pPr>
          <w:ind w:left="150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6">
      <w:lvl w:ilvl="6" w:tplc="50C64E5A">
        <w:start w:val="1"/>
        <w:numFmt w:val="bullet"/>
        <w:lvlText w:val="-"/>
        <w:lvlJc w:val="left"/>
        <w:pPr>
          <w:ind w:left="174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7">
      <w:lvl w:ilvl="7" w:tplc="55E49B72">
        <w:start w:val="1"/>
        <w:numFmt w:val="bullet"/>
        <w:lvlText w:val="-"/>
        <w:lvlJc w:val="left"/>
        <w:pPr>
          <w:ind w:left="198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8">
      <w:lvl w:ilvl="8" w:tplc="E57C76A8">
        <w:start w:val="1"/>
        <w:numFmt w:val="bullet"/>
        <w:lvlText w:val="-"/>
        <w:lvlJc w:val="left"/>
        <w:pPr>
          <w:ind w:left="222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num>
  <w:num w:numId="13">
    <w:abstractNumId w:val="17"/>
    <w:lvlOverride w:ilvl="0">
      <w:lvl w:ilvl="0" w:tplc="883E4C7C">
        <w:start w:val="1"/>
        <w:numFmt w:val="bullet"/>
        <w:lvlText w:val="-"/>
        <w:lvlJc w:val="left"/>
        <w:pPr>
          <w:ind w:left="30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1">
      <w:lvl w:ilvl="1" w:tplc="C4069B2E">
        <w:start w:val="1"/>
        <w:numFmt w:val="bullet"/>
        <w:lvlText w:val="-"/>
        <w:lvlJc w:val="left"/>
        <w:pPr>
          <w:ind w:left="54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2">
      <w:lvl w:ilvl="2" w:tplc="E0607BAA">
        <w:start w:val="1"/>
        <w:numFmt w:val="bullet"/>
        <w:lvlText w:val="-"/>
        <w:lvlJc w:val="left"/>
        <w:pPr>
          <w:ind w:left="78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3">
      <w:lvl w:ilvl="3" w:tplc="A91E6FCA">
        <w:start w:val="1"/>
        <w:numFmt w:val="bullet"/>
        <w:lvlText w:val="-"/>
        <w:lvlJc w:val="left"/>
        <w:pPr>
          <w:ind w:left="102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4">
      <w:lvl w:ilvl="4" w:tplc="FC503640">
        <w:start w:val="1"/>
        <w:numFmt w:val="bullet"/>
        <w:lvlText w:val="-"/>
        <w:lvlJc w:val="left"/>
        <w:pPr>
          <w:ind w:left="126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5">
      <w:lvl w:ilvl="5" w:tplc="915AC27A">
        <w:start w:val="1"/>
        <w:numFmt w:val="bullet"/>
        <w:lvlText w:val="-"/>
        <w:lvlJc w:val="left"/>
        <w:pPr>
          <w:ind w:left="150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6">
      <w:lvl w:ilvl="6" w:tplc="50C64E5A">
        <w:start w:val="1"/>
        <w:numFmt w:val="bullet"/>
        <w:lvlText w:val="-"/>
        <w:lvlJc w:val="left"/>
        <w:pPr>
          <w:ind w:left="174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7">
      <w:lvl w:ilvl="7" w:tplc="55E49B72">
        <w:start w:val="1"/>
        <w:numFmt w:val="bullet"/>
        <w:lvlText w:val="-"/>
        <w:lvlJc w:val="left"/>
        <w:pPr>
          <w:ind w:left="198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lvlOverride w:ilvl="8">
      <w:lvl w:ilvl="8" w:tplc="E57C76A8">
        <w:start w:val="1"/>
        <w:numFmt w:val="bullet"/>
        <w:lvlText w:val="-"/>
        <w:lvlJc w:val="left"/>
        <w:pPr>
          <w:ind w:left="2225" w:hanging="305"/>
        </w:pPr>
        <w:rPr>
          <w:rFonts w:hAnsi="Arial Unicode MS"/>
          <w:i/>
          <w:iCs/>
          <w:caps w:val="0"/>
          <w:smallCaps w:val="0"/>
          <w:strike w:val="0"/>
          <w:dstrike w:val="0"/>
          <w:outline w:val="0"/>
          <w:emboss w:val="0"/>
          <w:imprint w:val="0"/>
          <w:spacing w:val="0"/>
          <w:w w:val="100"/>
          <w:kern w:val="0"/>
          <w:position w:val="4"/>
          <w:sz w:val="34"/>
          <w:szCs w:val="34"/>
          <w:highlight w:val="none"/>
          <w:vertAlign w:val="baseline"/>
        </w:rPr>
      </w:lvl>
    </w:lvlOverride>
  </w:num>
  <w:num w:numId="14">
    <w:abstractNumId w:val="21"/>
    <w:lvlOverride w:ilvl="0">
      <w:startOverride w:val="1"/>
      <w:lvl w:ilvl="0" w:tplc="5336BDB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15"/>
  </w:num>
  <w:num w:numId="16">
    <w:abstractNumId w:val="20"/>
  </w:num>
  <w:num w:numId="17">
    <w:abstractNumId w:val="21"/>
    <w:lvlOverride w:ilvl="0">
      <w:startOverride w:val="1"/>
    </w:lvlOverride>
  </w:num>
  <w:num w:numId="18">
    <w:abstractNumId w:val="20"/>
    <w:lvlOverride w:ilvl="0">
      <w:startOverride w:val="1"/>
    </w:lvlOverride>
  </w:num>
  <w:num w:numId="19">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0">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1">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2">
    <w:abstractNumId w:val="20"/>
    <w:lvlOverride w:ilvl="0">
      <w:startOverride w:val="1"/>
    </w:lvlOverride>
  </w:num>
  <w:num w:numId="23">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4">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5">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6">
    <w:abstractNumId w:val="20"/>
    <w:lvlOverride w:ilvl="0">
      <w:startOverride w:val="1"/>
    </w:lvlOverride>
  </w:num>
  <w:num w:numId="27">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8">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29">
    <w:abstractNumId w:val="20"/>
    <w:lvlOverride w:ilvl="0">
      <w:startOverride w:val="1"/>
    </w:lvlOverride>
  </w:num>
  <w:num w:numId="30">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31">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32">
    <w:abstractNumId w:val="21"/>
    <w:lvlOverride w:ilvl="0">
      <w:startOverride w:val="1"/>
      <w:lvl w:ilvl="0" w:tplc="5336BDBA">
        <w:start w:val="1"/>
        <w:numFmt w:val="decimal"/>
        <w:lvlText w:val="%1."/>
        <w:lvlJc w:val="left"/>
        <w:pPr>
          <w:ind w:left="4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33">
    <w:abstractNumId w:val="20"/>
    <w:lvlOverride w:ilvl="0">
      <w:startOverride w:val="1"/>
      <w:lvl w:ilvl="0" w:tplc="F864B284">
        <w:start w:val="1"/>
        <w:numFmt w:val="upperRoman"/>
        <w:lvlText w:val="%1."/>
        <w:lvlJc w:val="left"/>
        <w:pPr>
          <w:ind w:left="4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5607114">
        <w:start w:val="1"/>
        <w:numFmt w:val="upperLetter"/>
        <w:lvlText w:val="%2."/>
        <w:lvlJc w:val="left"/>
        <w:pPr>
          <w:ind w:left="8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ACC20E">
        <w:start w:val="1"/>
        <w:numFmt w:val="decimal"/>
        <w:lvlText w:val="%3."/>
        <w:lvlJc w:val="left"/>
        <w:pPr>
          <w:ind w:left="11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192EAEC">
        <w:start w:val="1"/>
        <w:numFmt w:val="lowerLetter"/>
        <w:lvlText w:val="%4)"/>
        <w:lvlJc w:val="left"/>
        <w:pPr>
          <w:ind w:left="15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A56034C">
        <w:start w:val="1"/>
        <w:numFmt w:val="decimal"/>
        <w:lvlText w:val="(%5)"/>
        <w:lvlJc w:val="left"/>
        <w:pPr>
          <w:ind w:left="189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6969D42">
        <w:start w:val="1"/>
        <w:numFmt w:val="lowerLetter"/>
        <w:lvlText w:val="(%6)"/>
        <w:lvlJc w:val="left"/>
        <w:pPr>
          <w:ind w:left="22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7B4F8C8">
        <w:start w:val="1"/>
        <w:numFmt w:val="lowerRoman"/>
        <w:lvlText w:val="%7)"/>
        <w:lvlJc w:val="left"/>
        <w:pPr>
          <w:ind w:left="26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C1686AA0">
        <w:start w:val="1"/>
        <w:numFmt w:val="decimal"/>
        <w:lvlText w:val="(%8)"/>
        <w:lvlJc w:val="left"/>
        <w:pPr>
          <w:ind w:left="29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5801ABA">
        <w:start w:val="1"/>
        <w:numFmt w:val="lowerLetter"/>
        <w:lvlText w:val="(%9)"/>
        <w:lvlJc w:val="left"/>
        <w:pPr>
          <w:ind w:left="33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4">
    <w:abstractNumId w:val="21"/>
    <w:lvlOverride w:ilvl="0">
      <w:startOverride w:val="1"/>
      <w:lvl w:ilvl="0" w:tplc="5336BDBA">
        <w:start w:val="1"/>
        <w:numFmt w:val="decimal"/>
        <w:lvlText w:val="%1."/>
        <w:lvlJc w:val="left"/>
        <w:pPr>
          <w:ind w:left="4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5">
    <w:abstractNumId w:val="21"/>
    <w:lvlOverride w:ilvl="0">
      <w:startOverride w:val="1"/>
      <w:lvl w:ilvl="0" w:tplc="5336BDBA">
        <w:start w:val="1"/>
        <w:numFmt w:val="decimal"/>
        <w:lvlText w:val="%1."/>
        <w:lvlJc w:val="left"/>
        <w:pPr>
          <w:ind w:left="4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6">
    <w:abstractNumId w:val="21"/>
    <w:lvlOverride w:ilvl="0">
      <w:startOverride w:val="1"/>
      <w:lvl w:ilvl="0" w:tplc="5336BDBA">
        <w:start w:val="1"/>
        <w:numFmt w:val="decimal"/>
        <w:lvlText w:val="%1."/>
        <w:lvlJc w:val="left"/>
        <w:pPr>
          <w:ind w:left="4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7">
    <w:abstractNumId w:val="20"/>
    <w:lvlOverride w:ilvl="0">
      <w:startOverride w:val="1"/>
      <w:lvl w:ilvl="0" w:tplc="F864B284">
        <w:start w:val="1"/>
        <w:numFmt w:val="upperRoman"/>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5607114">
        <w:start w:val="1"/>
        <w:numFmt w:val="upp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ACC20E">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192EAEC">
        <w:start w:val="1"/>
        <w:numFmt w:val="low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A56034C">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6969D42">
        <w:start w:val="1"/>
        <w:numFmt w:val="low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7B4F8C8">
        <w:start w:val="1"/>
        <w:numFmt w:val="lowerRoman"/>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C1686AA0">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5801ABA">
        <w:start w:val="1"/>
        <w:numFmt w:val="low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8">
    <w:abstractNumId w:val="21"/>
    <w:lvlOverride w:ilvl="0">
      <w:startOverride w:val="1"/>
    </w:lvlOverride>
  </w:num>
  <w:num w:numId="39">
    <w:abstractNumId w:val="21"/>
    <w:lvlOverride w:ilvl="0">
      <w:startOverride w:val="1"/>
    </w:lvlOverride>
  </w:num>
  <w:num w:numId="40">
    <w:abstractNumId w:val="20"/>
    <w:lvlOverride w:ilvl="0">
      <w:startOverride w:val="1"/>
      <w:lvl w:ilvl="0" w:tplc="F864B284">
        <w:start w:val="1"/>
        <w:numFmt w:val="upperRoman"/>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5607114">
        <w:start w:val="1"/>
        <w:numFmt w:val="upp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ACC20E">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192EAEC">
        <w:start w:val="1"/>
        <w:numFmt w:val="low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A56034C">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6969D42">
        <w:start w:val="1"/>
        <w:numFmt w:val="low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7B4F8C8">
        <w:start w:val="1"/>
        <w:numFmt w:val="lowerRoman"/>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C1686AA0">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5801ABA">
        <w:start w:val="1"/>
        <w:numFmt w:val="low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1">
    <w:abstractNumId w:val="21"/>
    <w:lvlOverride w:ilvl="0">
      <w:startOverride w:val="1"/>
    </w:lvlOverride>
  </w:num>
  <w:num w:numId="42">
    <w:abstractNumId w:val="18"/>
    <w:lvlOverride w:ilvl="0">
      <w:startOverride w:val="1"/>
      <w:lvl w:ilvl="0" w:tplc="963CDF44">
        <w:start w:val="1"/>
        <w:numFmt w:val="upperLetter"/>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BC4AFAFA">
        <w:start w:val="1"/>
        <w:numFmt w:val="upp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CDC9E04">
        <w:start w:val="1"/>
        <w:numFmt w:val="upp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B0A9C8E">
        <w:start w:val="1"/>
        <w:numFmt w:val="upp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B34A248">
        <w:start w:val="1"/>
        <w:numFmt w:val="upperLetter"/>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132064C">
        <w:start w:val="1"/>
        <w:numFmt w:val="upp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DC43546">
        <w:start w:val="1"/>
        <w:numFmt w:val="upperLetter"/>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E783C7A">
        <w:start w:val="1"/>
        <w:numFmt w:val="upperLetter"/>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888C51E">
        <w:start w:val="1"/>
        <w:numFmt w:val="upp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3">
    <w:abstractNumId w:val="18"/>
    <w:lvlOverride w:ilvl="0">
      <w:startOverride w:val="1"/>
      <w:lvl w:ilvl="0" w:tplc="963CDF44">
        <w:start w:val="1"/>
        <w:numFmt w:val="upperLetter"/>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BC4AFAFA">
        <w:start w:val="1"/>
        <w:numFmt w:val="upp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CDC9E04">
        <w:start w:val="1"/>
        <w:numFmt w:val="upp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B0A9C8E">
        <w:start w:val="1"/>
        <w:numFmt w:val="upp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B34A248">
        <w:start w:val="1"/>
        <w:numFmt w:val="upperLetter"/>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132064C">
        <w:start w:val="1"/>
        <w:numFmt w:val="upp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DC43546">
        <w:start w:val="1"/>
        <w:numFmt w:val="upperLetter"/>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E783C7A">
        <w:start w:val="1"/>
        <w:numFmt w:val="upperLetter"/>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888C51E">
        <w:start w:val="1"/>
        <w:numFmt w:val="upp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4">
    <w:abstractNumId w:val="18"/>
    <w:lvlOverride w:ilvl="0">
      <w:startOverride w:val="1"/>
      <w:lvl w:ilvl="0" w:tplc="963CDF44">
        <w:start w:val="1"/>
        <w:numFmt w:val="upperLetter"/>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BC4AFAFA">
        <w:start w:val="1"/>
        <w:numFmt w:val="upperLetter"/>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CDC9E04">
        <w:start w:val="1"/>
        <w:numFmt w:val="upp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B0A9C8E">
        <w:start w:val="1"/>
        <w:numFmt w:val="upperLetter"/>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B34A248">
        <w:start w:val="1"/>
        <w:numFmt w:val="upperLetter"/>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132064C">
        <w:start w:val="1"/>
        <w:numFmt w:val="upperLetter"/>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DC43546">
        <w:start w:val="1"/>
        <w:numFmt w:val="upperLetter"/>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E783C7A">
        <w:start w:val="1"/>
        <w:numFmt w:val="upperLetter"/>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888C51E">
        <w:start w:val="1"/>
        <w:numFmt w:val="upperLetter"/>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5">
    <w:abstractNumId w:val="21"/>
    <w:lvlOverride w:ilvl="0">
      <w:startOverride w:val="1"/>
      <w:lvl w:ilvl="0" w:tplc="5336BDB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31749D34">
        <w:start w:val="1"/>
        <w:numFmt w:val="decimal"/>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E0748">
        <w:start w:val="1"/>
        <w:numFmt w:val="decimal"/>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9E029EA">
        <w:start w:val="1"/>
        <w:numFmt w:val="decimal"/>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4B72A794">
        <w:start w:val="1"/>
        <w:numFmt w:val="decimal"/>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14E3382">
        <w:start w:val="1"/>
        <w:numFmt w:val="decimal"/>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2268F2C">
        <w:start w:val="1"/>
        <w:numFmt w:val="decimal"/>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F1246BA">
        <w:start w:val="1"/>
        <w:numFmt w:val="decimal"/>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2ACA17C">
        <w:start w:val="1"/>
        <w:numFmt w:val="decimal"/>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6">
    <w:abstractNumId w:val="19"/>
  </w:num>
  <w:num w:numId="47">
    <w:abstractNumId w:val="0"/>
  </w:num>
  <w:num w:numId="48">
    <w:abstractNumId w:val="1"/>
  </w:num>
  <w:num w:numId="49">
    <w:abstractNumId w:val="2"/>
  </w:num>
  <w:num w:numId="50">
    <w:abstractNumId w:val="3"/>
  </w:num>
  <w:num w:numId="51">
    <w:abstractNumId w:val="4"/>
  </w:num>
  <w:num w:numId="52">
    <w:abstractNumId w:val="5"/>
  </w:num>
  <w:num w:numId="53">
    <w:abstractNumId w:val="6"/>
  </w:num>
  <w:num w:numId="54">
    <w:abstractNumId w:val="7"/>
  </w:num>
  <w:num w:numId="55">
    <w:abstractNumId w:val="8"/>
  </w:num>
  <w:num w:numId="56">
    <w:abstractNumId w:val="9"/>
  </w:num>
  <w:num w:numId="57">
    <w:abstractNumId w:val="10"/>
  </w:num>
  <w:num w:numId="58">
    <w:abstractNumId w:val="11"/>
  </w:num>
  <w:num w:numId="59">
    <w:abstractNumId w:val="12"/>
  </w:num>
  <w:num w:numId="60">
    <w:abstractNumId w:val="24"/>
  </w:num>
  <w:num w:numId="61">
    <w:abstractNumId w:val="23"/>
  </w:num>
  <w:num w:numId="62">
    <w:abstractNumId w:val="1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isplayBackgroundShape/>
  <w:hideSpellingErrors/>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8291F"/>
    <w:rsid w:val="00000B4C"/>
    <w:rsid w:val="0000611F"/>
    <w:rsid w:val="00007373"/>
    <w:rsid w:val="00012D40"/>
    <w:rsid w:val="0001318E"/>
    <w:rsid w:val="000156B3"/>
    <w:rsid w:val="00016129"/>
    <w:rsid w:val="0001627B"/>
    <w:rsid w:val="000230A8"/>
    <w:rsid w:val="000241D1"/>
    <w:rsid w:val="000242B8"/>
    <w:rsid w:val="000246F0"/>
    <w:rsid w:val="0002648A"/>
    <w:rsid w:val="00031D2A"/>
    <w:rsid w:val="00032FC8"/>
    <w:rsid w:val="000342A6"/>
    <w:rsid w:val="00035BBF"/>
    <w:rsid w:val="00036E96"/>
    <w:rsid w:val="00046E31"/>
    <w:rsid w:val="0006391B"/>
    <w:rsid w:val="00067484"/>
    <w:rsid w:val="00077F05"/>
    <w:rsid w:val="0008283E"/>
    <w:rsid w:val="00084AFF"/>
    <w:rsid w:val="00086DAD"/>
    <w:rsid w:val="00086E0F"/>
    <w:rsid w:val="00087A83"/>
    <w:rsid w:val="000904D5"/>
    <w:rsid w:val="00094552"/>
    <w:rsid w:val="00094725"/>
    <w:rsid w:val="000B2710"/>
    <w:rsid w:val="000B32E6"/>
    <w:rsid w:val="000B4733"/>
    <w:rsid w:val="000B4C5B"/>
    <w:rsid w:val="000C128B"/>
    <w:rsid w:val="000C38D5"/>
    <w:rsid w:val="000C3A4B"/>
    <w:rsid w:val="000C62B8"/>
    <w:rsid w:val="000D07F5"/>
    <w:rsid w:val="000D3BCA"/>
    <w:rsid w:val="000D7C54"/>
    <w:rsid w:val="000E1C2C"/>
    <w:rsid w:val="000E26D9"/>
    <w:rsid w:val="000E27DE"/>
    <w:rsid w:val="000E39C6"/>
    <w:rsid w:val="000F4EDC"/>
    <w:rsid w:val="000F6D36"/>
    <w:rsid w:val="000F6D86"/>
    <w:rsid w:val="0010006F"/>
    <w:rsid w:val="00115DDB"/>
    <w:rsid w:val="00117427"/>
    <w:rsid w:val="001220D3"/>
    <w:rsid w:val="001221F4"/>
    <w:rsid w:val="001226CC"/>
    <w:rsid w:val="001246A0"/>
    <w:rsid w:val="00126B9F"/>
    <w:rsid w:val="0013132C"/>
    <w:rsid w:val="00136064"/>
    <w:rsid w:val="001363EC"/>
    <w:rsid w:val="0014340F"/>
    <w:rsid w:val="001540C7"/>
    <w:rsid w:val="00163D0D"/>
    <w:rsid w:val="00166755"/>
    <w:rsid w:val="00167FA9"/>
    <w:rsid w:val="00172394"/>
    <w:rsid w:val="00174EDA"/>
    <w:rsid w:val="00177B3D"/>
    <w:rsid w:val="0018094E"/>
    <w:rsid w:val="00181048"/>
    <w:rsid w:val="00182D02"/>
    <w:rsid w:val="001860BD"/>
    <w:rsid w:val="00186963"/>
    <w:rsid w:val="00186CA7"/>
    <w:rsid w:val="00192394"/>
    <w:rsid w:val="001A5AAF"/>
    <w:rsid w:val="001A66DC"/>
    <w:rsid w:val="001A73EC"/>
    <w:rsid w:val="001B6C22"/>
    <w:rsid w:val="001B7D52"/>
    <w:rsid w:val="001C095F"/>
    <w:rsid w:val="001C0DBD"/>
    <w:rsid w:val="001C23C6"/>
    <w:rsid w:val="001C38E1"/>
    <w:rsid w:val="001C43D7"/>
    <w:rsid w:val="001C4842"/>
    <w:rsid w:val="001C493E"/>
    <w:rsid w:val="001C5DE3"/>
    <w:rsid w:val="001C6D9B"/>
    <w:rsid w:val="001D2587"/>
    <w:rsid w:val="001D46BB"/>
    <w:rsid w:val="001D47D8"/>
    <w:rsid w:val="001E3AA5"/>
    <w:rsid w:val="001F4C5E"/>
    <w:rsid w:val="001F4F01"/>
    <w:rsid w:val="00207624"/>
    <w:rsid w:val="00210A25"/>
    <w:rsid w:val="00211382"/>
    <w:rsid w:val="00223827"/>
    <w:rsid w:val="002240F4"/>
    <w:rsid w:val="00227B3E"/>
    <w:rsid w:val="00227E1E"/>
    <w:rsid w:val="002339E0"/>
    <w:rsid w:val="002349D1"/>
    <w:rsid w:val="0023691A"/>
    <w:rsid w:val="00240734"/>
    <w:rsid w:val="002417F0"/>
    <w:rsid w:val="00242BDC"/>
    <w:rsid w:val="0024532B"/>
    <w:rsid w:val="0024591B"/>
    <w:rsid w:val="00246FA4"/>
    <w:rsid w:val="002515DD"/>
    <w:rsid w:val="00261CD3"/>
    <w:rsid w:val="00261CF8"/>
    <w:rsid w:val="002651A7"/>
    <w:rsid w:val="002861D6"/>
    <w:rsid w:val="002877D0"/>
    <w:rsid w:val="00287B1E"/>
    <w:rsid w:val="00292711"/>
    <w:rsid w:val="00295BB2"/>
    <w:rsid w:val="002A0249"/>
    <w:rsid w:val="002A1B27"/>
    <w:rsid w:val="002A70DA"/>
    <w:rsid w:val="002B38E4"/>
    <w:rsid w:val="002B3B85"/>
    <w:rsid w:val="002C3541"/>
    <w:rsid w:val="002C718A"/>
    <w:rsid w:val="002D12AC"/>
    <w:rsid w:val="002D236F"/>
    <w:rsid w:val="002D6CB0"/>
    <w:rsid w:val="002D7461"/>
    <w:rsid w:val="002E1B77"/>
    <w:rsid w:val="002E4BAC"/>
    <w:rsid w:val="002E54F4"/>
    <w:rsid w:val="002E5CE6"/>
    <w:rsid w:val="002E6283"/>
    <w:rsid w:val="002E6832"/>
    <w:rsid w:val="003052CB"/>
    <w:rsid w:val="003063C8"/>
    <w:rsid w:val="00310696"/>
    <w:rsid w:val="00310D9C"/>
    <w:rsid w:val="0031182C"/>
    <w:rsid w:val="00311D0D"/>
    <w:rsid w:val="00311EA2"/>
    <w:rsid w:val="00312B07"/>
    <w:rsid w:val="00312F21"/>
    <w:rsid w:val="003156A6"/>
    <w:rsid w:val="003173C1"/>
    <w:rsid w:val="003173EB"/>
    <w:rsid w:val="003263E3"/>
    <w:rsid w:val="00327748"/>
    <w:rsid w:val="003303FB"/>
    <w:rsid w:val="00334C9E"/>
    <w:rsid w:val="00340B29"/>
    <w:rsid w:val="00341A5D"/>
    <w:rsid w:val="003451F5"/>
    <w:rsid w:val="003473DD"/>
    <w:rsid w:val="0035167F"/>
    <w:rsid w:val="003529F7"/>
    <w:rsid w:val="00352D41"/>
    <w:rsid w:val="00360422"/>
    <w:rsid w:val="0036056E"/>
    <w:rsid w:val="00360573"/>
    <w:rsid w:val="00360F38"/>
    <w:rsid w:val="00361119"/>
    <w:rsid w:val="0036448B"/>
    <w:rsid w:val="00366FE4"/>
    <w:rsid w:val="00373CD9"/>
    <w:rsid w:val="00374257"/>
    <w:rsid w:val="00385783"/>
    <w:rsid w:val="00387526"/>
    <w:rsid w:val="00387D09"/>
    <w:rsid w:val="00391F8E"/>
    <w:rsid w:val="003933A2"/>
    <w:rsid w:val="00395CB6"/>
    <w:rsid w:val="003A0BB8"/>
    <w:rsid w:val="003A2B43"/>
    <w:rsid w:val="003A488D"/>
    <w:rsid w:val="003B25FE"/>
    <w:rsid w:val="003B26B8"/>
    <w:rsid w:val="003B30AC"/>
    <w:rsid w:val="003B45DA"/>
    <w:rsid w:val="003B46EB"/>
    <w:rsid w:val="003B546B"/>
    <w:rsid w:val="003B6720"/>
    <w:rsid w:val="003C3D97"/>
    <w:rsid w:val="003C736C"/>
    <w:rsid w:val="003D1A32"/>
    <w:rsid w:val="003D4727"/>
    <w:rsid w:val="003E406F"/>
    <w:rsid w:val="003F1E0C"/>
    <w:rsid w:val="003F3F74"/>
    <w:rsid w:val="003F544E"/>
    <w:rsid w:val="003F7E63"/>
    <w:rsid w:val="00402BE7"/>
    <w:rsid w:val="00404562"/>
    <w:rsid w:val="004127B1"/>
    <w:rsid w:val="00422703"/>
    <w:rsid w:val="004233BB"/>
    <w:rsid w:val="00424B10"/>
    <w:rsid w:val="00425A62"/>
    <w:rsid w:val="0042632E"/>
    <w:rsid w:val="00427FA3"/>
    <w:rsid w:val="00437DC3"/>
    <w:rsid w:val="00441499"/>
    <w:rsid w:val="00444475"/>
    <w:rsid w:val="00451176"/>
    <w:rsid w:val="004571EE"/>
    <w:rsid w:val="00465FF5"/>
    <w:rsid w:val="00471ECB"/>
    <w:rsid w:val="00473A71"/>
    <w:rsid w:val="00481125"/>
    <w:rsid w:val="00483657"/>
    <w:rsid w:val="004874BB"/>
    <w:rsid w:val="0049235C"/>
    <w:rsid w:val="00492B97"/>
    <w:rsid w:val="00493478"/>
    <w:rsid w:val="00493C38"/>
    <w:rsid w:val="004A38A2"/>
    <w:rsid w:val="004A46A8"/>
    <w:rsid w:val="004B0378"/>
    <w:rsid w:val="004B4CD5"/>
    <w:rsid w:val="004B6CF5"/>
    <w:rsid w:val="004D32BE"/>
    <w:rsid w:val="004D4D68"/>
    <w:rsid w:val="004D792B"/>
    <w:rsid w:val="004E1D25"/>
    <w:rsid w:val="004E649D"/>
    <w:rsid w:val="004F3A92"/>
    <w:rsid w:val="004F68AC"/>
    <w:rsid w:val="004F734E"/>
    <w:rsid w:val="004F7F8B"/>
    <w:rsid w:val="0050372F"/>
    <w:rsid w:val="00506C91"/>
    <w:rsid w:val="005072C9"/>
    <w:rsid w:val="00512123"/>
    <w:rsid w:val="005155DB"/>
    <w:rsid w:val="00521E7A"/>
    <w:rsid w:val="005256A1"/>
    <w:rsid w:val="00526AF8"/>
    <w:rsid w:val="005446D8"/>
    <w:rsid w:val="00552335"/>
    <w:rsid w:val="00552348"/>
    <w:rsid w:val="00562D4A"/>
    <w:rsid w:val="00564303"/>
    <w:rsid w:val="00565694"/>
    <w:rsid w:val="00571402"/>
    <w:rsid w:val="005714E0"/>
    <w:rsid w:val="00573108"/>
    <w:rsid w:val="005810F1"/>
    <w:rsid w:val="00592B0E"/>
    <w:rsid w:val="005A0344"/>
    <w:rsid w:val="005A0C24"/>
    <w:rsid w:val="005A5481"/>
    <w:rsid w:val="005A7DEA"/>
    <w:rsid w:val="005B0344"/>
    <w:rsid w:val="005B09BA"/>
    <w:rsid w:val="005C1F3B"/>
    <w:rsid w:val="005C3BE5"/>
    <w:rsid w:val="005C5312"/>
    <w:rsid w:val="005C680F"/>
    <w:rsid w:val="005E240E"/>
    <w:rsid w:val="00603FAC"/>
    <w:rsid w:val="006045D5"/>
    <w:rsid w:val="00606D4B"/>
    <w:rsid w:val="00607447"/>
    <w:rsid w:val="00611BDA"/>
    <w:rsid w:val="00611D15"/>
    <w:rsid w:val="00613F86"/>
    <w:rsid w:val="0061596B"/>
    <w:rsid w:val="006169E1"/>
    <w:rsid w:val="00620EB3"/>
    <w:rsid w:val="00623579"/>
    <w:rsid w:val="00626C91"/>
    <w:rsid w:val="00630030"/>
    <w:rsid w:val="00634506"/>
    <w:rsid w:val="00642EB7"/>
    <w:rsid w:val="00645D76"/>
    <w:rsid w:val="00654233"/>
    <w:rsid w:val="0066141B"/>
    <w:rsid w:val="00661E35"/>
    <w:rsid w:val="006622BC"/>
    <w:rsid w:val="0066304E"/>
    <w:rsid w:val="00664705"/>
    <w:rsid w:val="00671BE7"/>
    <w:rsid w:val="00672538"/>
    <w:rsid w:val="0067369D"/>
    <w:rsid w:val="006777E5"/>
    <w:rsid w:val="00677CCB"/>
    <w:rsid w:val="00680C49"/>
    <w:rsid w:val="0068551E"/>
    <w:rsid w:val="00695F93"/>
    <w:rsid w:val="006A782F"/>
    <w:rsid w:val="006B0B6E"/>
    <w:rsid w:val="006B5285"/>
    <w:rsid w:val="006C6843"/>
    <w:rsid w:val="006C7687"/>
    <w:rsid w:val="006D7785"/>
    <w:rsid w:val="006E0EB1"/>
    <w:rsid w:val="006E1C54"/>
    <w:rsid w:val="006E345A"/>
    <w:rsid w:val="006E42E5"/>
    <w:rsid w:val="006F3B06"/>
    <w:rsid w:val="00701887"/>
    <w:rsid w:val="00704FA1"/>
    <w:rsid w:val="00705CC4"/>
    <w:rsid w:val="00711C26"/>
    <w:rsid w:val="00716487"/>
    <w:rsid w:val="0072566E"/>
    <w:rsid w:val="00730B08"/>
    <w:rsid w:val="00733713"/>
    <w:rsid w:val="00733E1D"/>
    <w:rsid w:val="00737690"/>
    <w:rsid w:val="007407DD"/>
    <w:rsid w:val="007465EB"/>
    <w:rsid w:val="00751374"/>
    <w:rsid w:val="00756CFC"/>
    <w:rsid w:val="007618BF"/>
    <w:rsid w:val="00764F49"/>
    <w:rsid w:val="00765E67"/>
    <w:rsid w:val="007671AE"/>
    <w:rsid w:val="0077335C"/>
    <w:rsid w:val="00774283"/>
    <w:rsid w:val="00784175"/>
    <w:rsid w:val="00784308"/>
    <w:rsid w:val="00787C54"/>
    <w:rsid w:val="00790851"/>
    <w:rsid w:val="007941E3"/>
    <w:rsid w:val="007A0C20"/>
    <w:rsid w:val="007A3838"/>
    <w:rsid w:val="007A4B2E"/>
    <w:rsid w:val="007B156B"/>
    <w:rsid w:val="007B1BE7"/>
    <w:rsid w:val="007C06E3"/>
    <w:rsid w:val="007C1145"/>
    <w:rsid w:val="007D457E"/>
    <w:rsid w:val="007E7AF9"/>
    <w:rsid w:val="007F1424"/>
    <w:rsid w:val="007F37A1"/>
    <w:rsid w:val="007F7649"/>
    <w:rsid w:val="0080756B"/>
    <w:rsid w:val="0081584C"/>
    <w:rsid w:val="00820C8E"/>
    <w:rsid w:val="0082405A"/>
    <w:rsid w:val="00824D30"/>
    <w:rsid w:val="0082506C"/>
    <w:rsid w:val="008250B5"/>
    <w:rsid w:val="00825E04"/>
    <w:rsid w:val="00827C7C"/>
    <w:rsid w:val="0083314A"/>
    <w:rsid w:val="00833810"/>
    <w:rsid w:val="00833D80"/>
    <w:rsid w:val="0083464D"/>
    <w:rsid w:val="00836C5F"/>
    <w:rsid w:val="00837957"/>
    <w:rsid w:val="00837C99"/>
    <w:rsid w:val="0084143F"/>
    <w:rsid w:val="008457C7"/>
    <w:rsid w:val="00846149"/>
    <w:rsid w:val="0085519D"/>
    <w:rsid w:val="00857D4E"/>
    <w:rsid w:val="008770FC"/>
    <w:rsid w:val="00884C2A"/>
    <w:rsid w:val="0088720E"/>
    <w:rsid w:val="0089748C"/>
    <w:rsid w:val="008A2CDD"/>
    <w:rsid w:val="008A4D35"/>
    <w:rsid w:val="008A6557"/>
    <w:rsid w:val="008A7E38"/>
    <w:rsid w:val="008B0555"/>
    <w:rsid w:val="008B2C40"/>
    <w:rsid w:val="008B7886"/>
    <w:rsid w:val="008C1DF2"/>
    <w:rsid w:val="008C24EF"/>
    <w:rsid w:val="008D3152"/>
    <w:rsid w:val="008D4B8D"/>
    <w:rsid w:val="008D735E"/>
    <w:rsid w:val="008E424E"/>
    <w:rsid w:val="008E5217"/>
    <w:rsid w:val="008E638B"/>
    <w:rsid w:val="008E6908"/>
    <w:rsid w:val="008F00C9"/>
    <w:rsid w:val="008F18B0"/>
    <w:rsid w:val="008F23B3"/>
    <w:rsid w:val="008F2485"/>
    <w:rsid w:val="008F558A"/>
    <w:rsid w:val="00914557"/>
    <w:rsid w:val="009150D3"/>
    <w:rsid w:val="00915527"/>
    <w:rsid w:val="009300A8"/>
    <w:rsid w:val="00930AEE"/>
    <w:rsid w:val="00930DA0"/>
    <w:rsid w:val="0093132D"/>
    <w:rsid w:val="00940147"/>
    <w:rsid w:val="00945534"/>
    <w:rsid w:val="00951882"/>
    <w:rsid w:val="0096123E"/>
    <w:rsid w:val="0096459D"/>
    <w:rsid w:val="009653A2"/>
    <w:rsid w:val="00966555"/>
    <w:rsid w:val="0097188F"/>
    <w:rsid w:val="00977127"/>
    <w:rsid w:val="00983D20"/>
    <w:rsid w:val="00984B59"/>
    <w:rsid w:val="009872A6"/>
    <w:rsid w:val="00987A18"/>
    <w:rsid w:val="0099095C"/>
    <w:rsid w:val="00992D3F"/>
    <w:rsid w:val="009A14BF"/>
    <w:rsid w:val="009A1572"/>
    <w:rsid w:val="009A1B51"/>
    <w:rsid w:val="009A6184"/>
    <w:rsid w:val="009A6924"/>
    <w:rsid w:val="009B6B5B"/>
    <w:rsid w:val="009C20B6"/>
    <w:rsid w:val="009D0E64"/>
    <w:rsid w:val="009D12FD"/>
    <w:rsid w:val="009D73CE"/>
    <w:rsid w:val="009D7579"/>
    <w:rsid w:val="009E061C"/>
    <w:rsid w:val="009E1496"/>
    <w:rsid w:val="009E5277"/>
    <w:rsid w:val="009E6D48"/>
    <w:rsid w:val="009F0673"/>
    <w:rsid w:val="009F5873"/>
    <w:rsid w:val="009F5B64"/>
    <w:rsid w:val="009F6189"/>
    <w:rsid w:val="00A06B16"/>
    <w:rsid w:val="00A07F2F"/>
    <w:rsid w:val="00A103B3"/>
    <w:rsid w:val="00A135D3"/>
    <w:rsid w:val="00A14E17"/>
    <w:rsid w:val="00A16B48"/>
    <w:rsid w:val="00A21EA0"/>
    <w:rsid w:val="00A319CE"/>
    <w:rsid w:val="00A3318D"/>
    <w:rsid w:val="00A36B96"/>
    <w:rsid w:val="00A46212"/>
    <w:rsid w:val="00A466B6"/>
    <w:rsid w:val="00A4778C"/>
    <w:rsid w:val="00A52AB5"/>
    <w:rsid w:val="00A53002"/>
    <w:rsid w:val="00A612C4"/>
    <w:rsid w:val="00A62B87"/>
    <w:rsid w:val="00A65043"/>
    <w:rsid w:val="00A719EB"/>
    <w:rsid w:val="00A721B5"/>
    <w:rsid w:val="00A72A8A"/>
    <w:rsid w:val="00A73F8B"/>
    <w:rsid w:val="00A77A77"/>
    <w:rsid w:val="00A81374"/>
    <w:rsid w:val="00A87AA3"/>
    <w:rsid w:val="00A91328"/>
    <w:rsid w:val="00A95402"/>
    <w:rsid w:val="00A9696C"/>
    <w:rsid w:val="00A96AD4"/>
    <w:rsid w:val="00AA0EE6"/>
    <w:rsid w:val="00AA47C4"/>
    <w:rsid w:val="00AB0F86"/>
    <w:rsid w:val="00AB19CE"/>
    <w:rsid w:val="00AB3A08"/>
    <w:rsid w:val="00AB3FBD"/>
    <w:rsid w:val="00AB403C"/>
    <w:rsid w:val="00AB7F88"/>
    <w:rsid w:val="00AC3D11"/>
    <w:rsid w:val="00AC4778"/>
    <w:rsid w:val="00AC6422"/>
    <w:rsid w:val="00AC7F57"/>
    <w:rsid w:val="00AD29A2"/>
    <w:rsid w:val="00AD3A8E"/>
    <w:rsid w:val="00AD45CA"/>
    <w:rsid w:val="00AD4BF6"/>
    <w:rsid w:val="00AD5E8D"/>
    <w:rsid w:val="00AD6FCC"/>
    <w:rsid w:val="00AE1B52"/>
    <w:rsid w:val="00AE1CFE"/>
    <w:rsid w:val="00AE5C79"/>
    <w:rsid w:val="00AE6358"/>
    <w:rsid w:val="00AE63D2"/>
    <w:rsid w:val="00AE66E4"/>
    <w:rsid w:val="00AE6B73"/>
    <w:rsid w:val="00AF72FE"/>
    <w:rsid w:val="00B024F6"/>
    <w:rsid w:val="00B12E2C"/>
    <w:rsid w:val="00B14E19"/>
    <w:rsid w:val="00B16D07"/>
    <w:rsid w:val="00B2311B"/>
    <w:rsid w:val="00B32D78"/>
    <w:rsid w:val="00B40239"/>
    <w:rsid w:val="00B430BF"/>
    <w:rsid w:val="00B44F25"/>
    <w:rsid w:val="00B461DD"/>
    <w:rsid w:val="00B466D6"/>
    <w:rsid w:val="00B517CC"/>
    <w:rsid w:val="00B51ADE"/>
    <w:rsid w:val="00B52303"/>
    <w:rsid w:val="00B57FD1"/>
    <w:rsid w:val="00B6260F"/>
    <w:rsid w:val="00B6556F"/>
    <w:rsid w:val="00B67479"/>
    <w:rsid w:val="00B74D33"/>
    <w:rsid w:val="00B826E3"/>
    <w:rsid w:val="00B86EB2"/>
    <w:rsid w:val="00B90554"/>
    <w:rsid w:val="00B90CB1"/>
    <w:rsid w:val="00B95191"/>
    <w:rsid w:val="00BA08B1"/>
    <w:rsid w:val="00BA6353"/>
    <w:rsid w:val="00BA6B76"/>
    <w:rsid w:val="00BB3145"/>
    <w:rsid w:val="00BC5DA8"/>
    <w:rsid w:val="00BC7F5F"/>
    <w:rsid w:val="00BD6CB3"/>
    <w:rsid w:val="00BD6D03"/>
    <w:rsid w:val="00BF13E4"/>
    <w:rsid w:val="00BF2792"/>
    <w:rsid w:val="00BF4F43"/>
    <w:rsid w:val="00BF5C5B"/>
    <w:rsid w:val="00C043C5"/>
    <w:rsid w:val="00C0646A"/>
    <w:rsid w:val="00C06567"/>
    <w:rsid w:val="00C066E2"/>
    <w:rsid w:val="00C12D82"/>
    <w:rsid w:val="00C21B0F"/>
    <w:rsid w:val="00C25ED3"/>
    <w:rsid w:val="00C269EC"/>
    <w:rsid w:val="00C40BDD"/>
    <w:rsid w:val="00C410B6"/>
    <w:rsid w:val="00C44888"/>
    <w:rsid w:val="00C45C2F"/>
    <w:rsid w:val="00C57B19"/>
    <w:rsid w:val="00C57B9C"/>
    <w:rsid w:val="00C6241F"/>
    <w:rsid w:val="00C63559"/>
    <w:rsid w:val="00C65B38"/>
    <w:rsid w:val="00C66C4E"/>
    <w:rsid w:val="00C77FE3"/>
    <w:rsid w:val="00C80210"/>
    <w:rsid w:val="00C806B5"/>
    <w:rsid w:val="00C82952"/>
    <w:rsid w:val="00C86EDD"/>
    <w:rsid w:val="00C971B7"/>
    <w:rsid w:val="00C979D2"/>
    <w:rsid w:val="00C979F6"/>
    <w:rsid w:val="00CA3B7E"/>
    <w:rsid w:val="00CA4C20"/>
    <w:rsid w:val="00CB4747"/>
    <w:rsid w:val="00CB47A1"/>
    <w:rsid w:val="00CB6DCB"/>
    <w:rsid w:val="00CB759F"/>
    <w:rsid w:val="00CC0D6C"/>
    <w:rsid w:val="00CC4263"/>
    <w:rsid w:val="00CC45C8"/>
    <w:rsid w:val="00CC47DA"/>
    <w:rsid w:val="00CD357F"/>
    <w:rsid w:val="00CE3C26"/>
    <w:rsid w:val="00CF076C"/>
    <w:rsid w:val="00CF0940"/>
    <w:rsid w:val="00CF3E59"/>
    <w:rsid w:val="00CF5629"/>
    <w:rsid w:val="00D002D0"/>
    <w:rsid w:val="00D03249"/>
    <w:rsid w:val="00D2355F"/>
    <w:rsid w:val="00D24021"/>
    <w:rsid w:val="00D261B3"/>
    <w:rsid w:val="00D42AF9"/>
    <w:rsid w:val="00D45768"/>
    <w:rsid w:val="00D57419"/>
    <w:rsid w:val="00D60DD1"/>
    <w:rsid w:val="00D619C3"/>
    <w:rsid w:val="00D66216"/>
    <w:rsid w:val="00D66A14"/>
    <w:rsid w:val="00D67792"/>
    <w:rsid w:val="00D70B5F"/>
    <w:rsid w:val="00D920B7"/>
    <w:rsid w:val="00D96424"/>
    <w:rsid w:val="00D97BE7"/>
    <w:rsid w:val="00DA3A68"/>
    <w:rsid w:val="00DA4180"/>
    <w:rsid w:val="00DA4E20"/>
    <w:rsid w:val="00DA6635"/>
    <w:rsid w:val="00DB3C4E"/>
    <w:rsid w:val="00DB6F1E"/>
    <w:rsid w:val="00DB75D5"/>
    <w:rsid w:val="00DC1759"/>
    <w:rsid w:val="00DC1AB9"/>
    <w:rsid w:val="00DC764D"/>
    <w:rsid w:val="00DC7981"/>
    <w:rsid w:val="00DD4B26"/>
    <w:rsid w:val="00DE1E10"/>
    <w:rsid w:val="00DE37A9"/>
    <w:rsid w:val="00DE3B7E"/>
    <w:rsid w:val="00DE6BE3"/>
    <w:rsid w:val="00DF71B9"/>
    <w:rsid w:val="00E056E9"/>
    <w:rsid w:val="00E10DAB"/>
    <w:rsid w:val="00E1693E"/>
    <w:rsid w:val="00E20F20"/>
    <w:rsid w:val="00E400B8"/>
    <w:rsid w:val="00E41C06"/>
    <w:rsid w:val="00E43382"/>
    <w:rsid w:val="00E43BE9"/>
    <w:rsid w:val="00E51F7E"/>
    <w:rsid w:val="00E5500B"/>
    <w:rsid w:val="00E55030"/>
    <w:rsid w:val="00E57EEA"/>
    <w:rsid w:val="00E65750"/>
    <w:rsid w:val="00E83800"/>
    <w:rsid w:val="00E92B87"/>
    <w:rsid w:val="00E943CD"/>
    <w:rsid w:val="00EA0229"/>
    <w:rsid w:val="00EA3014"/>
    <w:rsid w:val="00EA6577"/>
    <w:rsid w:val="00EA6BE5"/>
    <w:rsid w:val="00EB0A03"/>
    <w:rsid w:val="00EB432E"/>
    <w:rsid w:val="00EC281C"/>
    <w:rsid w:val="00EC323A"/>
    <w:rsid w:val="00ED23F0"/>
    <w:rsid w:val="00EE094E"/>
    <w:rsid w:val="00EE18FD"/>
    <w:rsid w:val="00EE64FC"/>
    <w:rsid w:val="00EF0428"/>
    <w:rsid w:val="00EF0C5C"/>
    <w:rsid w:val="00EF479E"/>
    <w:rsid w:val="00EF7F9E"/>
    <w:rsid w:val="00F012E8"/>
    <w:rsid w:val="00F102E4"/>
    <w:rsid w:val="00F11116"/>
    <w:rsid w:val="00F1588D"/>
    <w:rsid w:val="00F166EF"/>
    <w:rsid w:val="00F219CB"/>
    <w:rsid w:val="00F25588"/>
    <w:rsid w:val="00F302DD"/>
    <w:rsid w:val="00F33967"/>
    <w:rsid w:val="00F34027"/>
    <w:rsid w:val="00F37903"/>
    <w:rsid w:val="00F46DBD"/>
    <w:rsid w:val="00F54A58"/>
    <w:rsid w:val="00F54D87"/>
    <w:rsid w:val="00F60DF7"/>
    <w:rsid w:val="00F63874"/>
    <w:rsid w:val="00F65B71"/>
    <w:rsid w:val="00F66FA2"/>
    <w:rsid w:val="00F70D39"/>
    <w:rsid w:val="00F73F6A"/>
    <w:rsid w:val="00F8291F"/>
    <w:rsid w:val="00F85336"/>
    <w:rsid w:val="00F87B75"/>
    <w:rsid w:val="00F935B5"/>
    <w:rsid w:val="00FB5151"/>
    <w:rsid w:val="00FB520A"/>
    <w:rsid w:val="00FB6BB4"/>
    <w:rsid w:val="00FC006D"/>
    <w:rsid w:val="00FC03C7"/>
    <w:rsid w:val="00FC121B"/>
    <w:rsid w:val="00FC40E3"/>
    <w:rsid w:val="00FC7C15"/>
    <w:rsid w:val="00FD5E7F"/>
    <w:rsid w:val="00FD6793"/>
    <w:rsid w:val="00FD7B1B"/>
    <w:rsid w:val="00FE3EE7"/>
    <w:rsid w:val="00FE5C6D"/>
    <w:rsid w:val="00FF58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536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3">
    <w:name w:val="Normal"/>
    <w:rsid w:val="007618BF"/>
    <w:rPr>
      <w:sz w:val="24"/>
      <w:szCs w:val="24"/>
      <w:lang w:val="en-US"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7618BF"/>
    <w:rPr>
      <w:u w:val="single"/>
    </w:rPr>
  </w:style>
  <w:style w:type="table" w:customStyle="1" w:styleId="TableNormal">
    <w:name w:val="Table Normal"/>
    <w:rsid w:val="007618BF"/>
    <w:tblPr>
      <w:tblInd w:w="0" w:type="dxa"/>
      <w:tblCellMar>
        <w:top w:w="0" w:type="dxa"/>
        <w:left w:w="0" w:type="dxa"/>
        <w:bottom w:w="0" w:type="dxa"/>
        <w:right w:w="0" w:type="dxa"/>
      </w:tblCellMar>
    </w:tblPr>
  </w:style>
  <w:style w:type="paragraph" w:customStyle="1" w:styleId="a8">
    <w:name w:val="Текстовый блок"/>
    <w:rsid w:val="007618BF"/>
    <w:rPr>
      <w:rFonts w:ascii="Helvetica" w:hAnsi="Helvetica" w:cs="Arial Unicode MS"/>
      <w:color w:val="000000"/>
      <w:sz w:val="22"/>
      <w:szCs w:val="22"/>
    </w:rPr>
  </w:style>
  <w:style w:type="numbering" w:customStyle="1" w:styleId="a0">
    <w:name w:val="С числами"/>
    <w:rsid w:val="007618BF"/>
    <w:pPr>
      <w:numPr>
        <w:numId w:val="1"/>
      </w:numPr>
    </w:pPr>
  </w:style>
  <w:style w:type="paragraph" w:customStyle="1" w:styleId="2">
    <w:name w:val="Стиль таблицы 2"/>
    <w:rsid w:val="007618BF"/>
    <w:rPr>
      <w:rFonts w:ascii="Helvetica" w:hAnsi="Helvetica" w:cs="Arial Unicode MS"/>
      <w:color w:val="000000"/>
    </w:rPr>
  </w:style>
  <w:style w:type="numbering" w:customStyle="1" w:styleId="a2">
    <w:name w:val="С буквами"/>
    <w:rsid w:val="007618BF"/>
    <w:pPr>
      <w:numPr>
        <w:numId w:val="3"/>
      </w:numPr>
    </w:pPr>
  </w:style>
  <w:style w:type="paragraph" w:customStyle="1" w:styleId="a9">
    <w:name w:val="По умолчанию"/>
    <w:rsid w:val="007618BF"/>
    <w:rPr>
      <w:rFonts w:ascii="Helvetica" w:hAnsi="Helvetica" w:cs="Arial Unicode MS"/>
      <w:color w:val="000000"/>
      <w:sz w:val="22"/>
      <w:szCs w:val="22"/>
      <w:lang w:val="en-US"/>
    </w:rPr>
  </w:style>
  <w:style w:type="numbering" w:customStyle="1" w:styleId="a">
    <w:name w:val="Тире"/>
    <w:rsid w:val="007618BF"/>
    <w:pPr>
      <w:numPr>
        <w:numId w:val="5"/>
      </w:numPr>
    </w:pPr>
  </w:style>
  <w:style w:type="character" w:customStyle="1" w:styleId="Hyperlink0">
    <w:name w:val="Hyperlink.0"/>
    <w:basedOn w:val="a7"/>
    <w:rsid w:val="007618BF"/>
    <w:rPr>
      <w:u w:val="single"/>
    </w:rPr>
  </w:style>
  <w:style w:type="numbering" w:customStyle="1" w:styleId="a1">
    <w:name w:val="Римск. цифры"/>
    <w:rsid w:val="007618BF"/>
    <w:pPr>
      <w:numPr>
        <w:numId w:val="15"/>
      </w:numPr>
    </w:pPr>
  </w:style>
  <w:style w:type="character" w:customStyle="1" w:styleId="Hyperlink1">
    <w:name w:val="Hyperlink.1"/>
    <w:basedOn w:val="Hyperlink0"/>
    <w:rsid w:val="007618BF"/>
    <w:rPr>
      <w:i/>
      <w:iCs/>
      <w:u w:val="none"/>
    </w:rPr>
  </w:style>
  <w:style w:type="table" w:styleId="aa">
    <w:name w:val="Table Grid"/>
    <w:basedOn w:val="a5"/>
    <w:uiPriority w:val="39"/>
    <w:rsid w:val="00521E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Normal (Web)"/>
    <w:basedOn w:val="a3"/>
    <w:uiPriority w:val="99"/>
    <w:semiHidden/>
    <w:unhideWhenUsed/>
    <w:rsid w:val="0062357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bdr w:val="none" w:sz="0" w:space="0" w:color="auto"/>
      <w:lang w:val="ru-RU" w:eastAsia="ru-RU"/>
    </w:rPr>
  </w:style>
  <w:style w:type="character" w:customStyle="1" w:styleId="apple-converted-space">
    <w:name w:val="apple-converted-space"/>
    <w:basedOn w:val="a4"/>
    <w:rsid w:val="00623579"/>
  </w:style>
  <w:style w:type="paragraph" w:styleId="ac">
    <w:name w:val="footnote text"/>
    <w:basedOn w:val="a3"/>
    <w:link w:val="ad"/>
    <w:uiPriority w:val="99"/>
    <w:unhideWhenUsed/>
    <w:rsid w:val="00AA47C4"/>
  </w:style>
  <w:style w:type="character" w:customStyle="1" w:styleId="ad">
    <w:name w:val="Текст сноски Знак"/>
    <w:basedOn w:val="a4"/>
    <w:link w:val="ac"/>
    <w:uiPriority w:val="99"/>
    <w:rsid w:val="00AA47C4"/>
    <w:rPr>
      <w:sz w:val="24"/>
      <w:szCs w:val="24"/>
      <w:lang w:val="en-US" w:eastAsia="en-US"/>
    </w:rPr>
  </w:style>
  <w:style w:type="character" w:styleId="ae">
    <w:name w:val="footnote reference"/>
    <w:basedOn w:val="a4"/>
    <w:uiPriority w:val="99"/>
    <w:unhideWhenUsed/>
    <w:rsid w:val="00AA47C4"/>
    <w:rPr>
      <w:vertAlign w:val="superscript"/>
    </w:rPr>
  </w:style>
  <w:style w:type="character" w:styleId="af">
    <w:name w:val="FollowedHyperlink"/>
    <w:basedOn w:val="a4"/>
    <w:uiPriority w:val="99"/>
    <w:semiHidden/>
    <w:unhideWhenUsed/>
    <w:rsid w:val="00B52303"/>
    <w:rPr>
      <w:color w:val="FF00FF" w:themeColor="followedHyperlink"/>
      <w:u w:val="single"/>
    </w:rPr>
  </w:style>
  <w:style w:type="paragraph" w:styleId="af0">
    <w:name w:val="header"/>
    <w:basedOn w:val="a3"/>
    <w:link w:val="af1"/>
    <w:uiPriority w:val="99"/>
    <w:unhideWhenUsed/>
    <w:rsid w:val="003B26B8"/>
    <w:pPr>
      <w:tabs>
        <w:tab w:val="center" w:pos="4677"/>
        <w:tab w:val="right" w:pos="9355"/>
      </w:tabs>
    </w:pPr>
  </w:style>
  <w:style w:type="character" w:customStyle="1" w:styleId="af1">
    <w:name w:val="Верхний колонтитул Знак"/>
    <w:basedOn w:val="a4"/>
    <w:link w:val="af0"/>
    <w:uiPriority w:val="99"/>
    <w:rsid w:val="003B26B8"/>
    <w:rPr>
      <w:sz w:val="24"/>
      <w:szCs w:val="24"/>
      <w:lang w:val="en-US" w:eastAsia="en-US"/>
    </w:rPr>
  </w:style>
  <w:style w:type="paragraph" w:styleId="af2">
    <w:name w:val="footer"/>
    <w:basedOn w:val="a3"/>
    <w:link w:val="af3"/>
    <w:uiPriority w:val="99"/>
    <w:unhideWhenUsed/>
    <w:rsid w:val="003B26B8"/>
    <w:pPr>
      <w:tabs>
        <w:tab w:val="center" w:pos="4677"/>
        <w:tab w:val="right" w:pos="9355"/>
      </w:tabs>
    </w:pPr>
  </w:style>
  <w:style w:type="character" w:customStyle="1" w:styleId="af3">
    <w:name w:val="Нижний колонтитул Знак"/>
    <w:basedOn w:val="a4"/>
    <w:link w:val="af2"/>
    <w:uiPriority w:val="99"/>
    <w:rsid w:val="003B26B8"/>
    <w:rPr>
      <w:sz w:val="24"/>
      <w:szCs w:val="24"/>
      <w:lang w:val="en-US" w:eastAsia="en-US"/>
    </w:rPr>
  </w:style>
  <w:style w:type="paragraph" w:styleId="af4">
    <w:name w:val="Balloon Text"/>
    <w:basedOn w:val="a3"/>
    <w:link w:val="af5"/>
    <w:uiPriority w:val="99"/>
    <w:semiHidden/>
    <w:unhideWhenUsed/>
    <w:rsid w:val="003B26B8"/>
    <w:rPr>
      <w:rFonts w:ascii="Tahoma" w:hAnsi="Tahoma" w:cs="Tahoma"/>
      <w:sz w:val="16"/>
      <w:szCs w:val="16"/>
    </w:rPr>
  </w:style>
  <w:style w:type="character" w:customStyle="1" w:styleId="af5">
    <w:name w:val="Текст выноски Знак"/>
    <w:basedOn w:val="a4"/>
    <w:link w:val="af4"/>
    <w:uiPriority w:val="99"/>
    <w:semiHidden/>
    <w:rsid w:val="003B26B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974271">
      <w:bodyDiv w:val="1"/>
      <w:marLeft w:val="0"/>
      <w:marRight w:val="0"/>
      <w:marTop w:val="0"/>
      <w:marBottom w:val="0"/>
      <w:divBdr>
        <w:top w:val="none" w:sz="0" w:space="0" w:color="auto"/>
        <w:left w:val="none" w:sz="0" w:space="0" w:color="auto"/>
        <w:bottom w:val="none" w:sz="0" w:space="0" w:color="auto"/>
        <w:right w:val="none" w:sz="0" w:space="0" w:color="auto"/>
      </w:divBdr>
    </w:div>
    <w:div w:id="601182251">
      <w:bodyDiv w:val="1"/>
      <w:marLeft w:val="0"/>
      <w:marRight w:val="0"/>
      <w:marTop w:val="0"/>
      <w:marBottom w:val="0"/>
      <w:divBdr>
        <w:top w:val="none" w:sz="0" w:space="0" w:color="auto"/>
        <w:left w:val="none" w:sz="0" w:space="0" w:color="auto"/>
        <w:bottom w:val="none" w:sz="0" w:space="0" w:color="auto"/>
        <w:right w:val="none" w:sz="0" w:space="0" w:color="auto"/>
      </w:divBdr>
    </w:div>
    <w:div w:id="1419214073">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yperlink" Target="http://info.cern.ch" TargetMode="External"/><Relationship Id="rId13" Type="http://schemas.openxmlformats.org/officeDocument/2006/relationships/hyperlink" Target="https://www.britannica.com" TargetMode="External"/><Relationship Id="rId14" Type="http://schemas.openxmlformats.org/officeDocument/2006/relationships/hyperlink" Target="http://business.gmu.edu/blog/tech/2016/06/30/cyber-securit-it-security-difference/" TargetMode="External"/><Relationship Id="rId15" Type="http://schemas.openxmlformats.org/officeDocument/2006/relationships/hyperlink" Target="https://www.floridatechonline.com" TargetMode="External"/><Relationship Id="rId16" Type="http://schemas.openxmlformats.org/officeDocument/2006/relationships/hyperlink" Target="https://www.wikipedia.org" TargetMode="Externa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tiff"/><Relationship Id="rId9" Type="http://schemas.openxmlformats.org/officeDocument/2006/relationships/image" Target="media/image2.tiff"/><Relationship Id="rId10" Type="http://schemas.openxmlformats.org/officeDocument/2006/relationships/hyperlink" Target="mailto:hr@belltower.net"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63AC4A7-5404-434F-9320-F8DC05F24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142</Pages>
  <Words>33243</Words>
  <Characters>189488</Characters>
  <Application>Microsoft Macintosh Word</Application>
  <DocSecurity>0</DocSecurity>
  <Lines>1579</Lines>
  <Paragraphs>444</Paragraphs>
  <ScaleCrop>false</ScaleCrop>
  <HeadingPairs>
    <vt:vector size="2" baseType="variant">
      <vt:variant>
        <vt:lpstr>Название</vt:lpstr>
      </vt:variant>
      <vt:variant>
        <vt:i4>1</vt:i4>
      </vt:variant>
    </vt:vector>
  </HeadingPairs>
  <TitlesOfParts>
    <vt:vector size="1" baseType="lpstr">
      <vt:lpstr/>
    </vt:vector>
  </TitlesOfParts>
  <Company>ELFOR</Company>
  <LinksUpToDate>false</LinksUpToDate>
  <CharactersWithSpaces>222287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 Microsoft Office</cp:lastModifiedBy>
  <cp:revision>320</cp:revision>
  <cp:lastPrinted>2018-08-09T18:57:00Z</cp:lastPrinted>
  <dcterms:created xsi:type="dcterms:W3CDTF">2018-07-06T11:58:00Z</dcterms:created>
  <dcterms:modified xsi:type="dcterms:W3CDTF">2019-01-28T15:02:00Z</dcterms:modified>
</cp:coreProperties>
</file>